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CA290E" w:rsidRDefault="009E1949">
      <w:pPr>
        <w:jc w:val="center"/>
        <w:rPr>
          <w:sz w:val="32"/>
          <w:szCs w:val="36"/>
          <w:lang w:eastAsia="el-GR"/>
        </w:rPr>
      </w:pPr>
      <w:r>
        <w:rPr>
          <w:noProof/>
          <w:sz w:val="36"/>
          <w:szCs w:val="36"/>
          <w:lang w:eastAsia="el-GR"/>
        </w:rPr>
        <w:drawing>
          <wp:inline distT="0" distB="0" distL="0" distR="0">
            <wp:extent cx="2085340" cy="1614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-394" t="-510" r="-394" b="-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340" cy="16141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90E" w:rsidRDefault="00CA290E">
      <w:pPr>
        <w:jc w:val="center"/>
      </w:pPr>
      <w:r>
        <w:rPr>
          <w:sz w:val="32"/>
          <w:szCs w:val="36"/>
          <w:lang w:eastAsia="el-GR"/>
        </w:rPr>
        <w:t>Πολυτεχνική Σχολή</w:t>
      </w:r>
    </w:p>
    <w:p w:rsidR="00CA290E" w:rsidRDefault="00CA290E">
      <w:pPr>
        <w:jc w:val="center"/>
      </w:pPr>
      <w:r>
        <w:rPr>
          <w:sz w:val="32"/>
          <w:szCs w:val="36"/>
          <w:lang w:eastAsia="el-GR"/>
        </w:rPr>
        <w:t>Τμήμα Μηχανικών Η/Υ &amp; Πληροφορικής</w:t>
      </w:r>
    </w:p>
    <w:p w:rsidR="00CA290E" w:rsidRDefault="00CA290E">
      <w:pPr>
        <w:jc w:val="center"/>
        <w:rPr>
          <w:sz w:val="24"/>
          <w:szCs w:val="24"/>
          <w:lang w:eastAsia="el-GR"/>
        </w:rPr>
      </w:pPr>
    </w:p>
    <w:p w:rsidR="00CA290E" w:rsidRDefault="00CA290E">
      <w:pPr>
        <w:jc w:val="center"/>
        <w:rPr>
          <w:sz w:val="24"/>
          <w:szCs w:val="24"/>
          <w:lang w:eastAsia="el-GR"/>
        </w:rPr>
      </w:pPr>
    </w:p>
    <w:p w:rsidR="00FA1016" w:rsidRPr="00ED067C" w:rsidRDefault="00FA1016" w:rsidP="002A1F2B">
      <w:pPr>
        <w:suppressAutoHyphens w:val="0"/>
        <w:autoSpaceDE w:val="0"/>
        <w:autoSpaceDN w:val="0"/>
        <w:adjustRightInd w:val="0"/>
        <w:jc w:val="center"/>
        <w:rPr>
          <w:b/>
          <w:bCs/>
          <w:color w:val="000000"/>
          <w:sz w:val="28"/>
          <w:szCs w:val="28"/>
          <w:lang w:eastAsia="en-GB" w:bidi="he-IL"/>
        </w:rPr>
      </w:pPr>
    </w:p>
    <w:p w:rsidR="00FA1016" w:rsidRPr="00FA1016" w:rsidRDefault="00FA1016" w:rsidP="00FA1016">
      <w:pPr>
        <w:suppressAutoHyphens w:val="0"/>
        <w:autoSpaceDE w:val="0"/>
        <w:autoSpaceDN w:val="0"/>
        <w:adjustRightInd w:val="0"/>
        <w:jc w:val="left"/>
        <w:rPr>
          <w:color w:val="000000"/>
          <w:sz w:val="28"/>
          <w:szCs w:val="28"/>
          <w:lang w:eastAsia="en-GB" w:bidi="he-IL"/>
        </w:rPr>
      </w:pPr>
    </w:p>
    <w:p w:rsidR="00FA1016" w:rsidRPr="008B4492" w:rsidRDefault="00FA1016" w:rsidP="00FA1016">
      <w:pPr>
        <w:suppressAutoHyphens w:val="0"/>
        <w:autoSpaceDE w:val="0"/>
        <w:autoSpaceDN w:val="0"/>
        <w:adjustRightInd w:val="0"/>
        <w:jc w:val="center"/>
        <w:rPr>
          <w:color w:val="000000"/>
          <w:sz w:val="32"/>
          <w:szCs w:val="32"/>
          <w:lang w:eastAsia="en-GB" w:bidi="he-IL"/>
        </w:rPr>
      </w:pPr>
    </w:p>
    <w:p w:rsidR="00CA290E" w:rsidRDefault="00CA290E">
      <w:pPr>
        <w:jc w:val="center"/>
        <w:rPr>
          <w:sz w:val="24"/>
          <w:szCs w:val="24"/>
          <w:lang w:eastAsia="el-GR"/>
        </w:rPr>
      </w:pPr>
    </w:p>
    <w:p w:rsidR="00C154A8" w:rsidRPr="003D207A" w:rsidRDefault="00C154A8" w:rsidP="00C154A8">
      <w:pPr>
        <w:pBdr>
          <w:top w:val="double" w:sz="2" w:space="1" w:color="000000"/>
          <w:left w:val="none" w:sz="0" w:space="0" w:color="000000"/>
          <w:bottom w:val="double" w:sz="2" w:space="1" w:color="000000"/>
          <w:right w:val="none" w:sz="0" w:space="0" w:color="000000"/>
        </w:pBdr>
        <w:jc w:val="center"/>
        <w:rPr>
          <w:b/>
          <w:bCs/>
          <w:sz w:val="52"/>
          <w:szCs w:val="48"/>
          <w:lang w:eastAsia="el-GR"/>
        </w:rPr>
      </w:pPr>
    </w:p>
    <w:p w:rsidR="00C154A8" w:rsidRPr="008B4492" w:rsidRDefault="008B4492" w:rsidP="00C154A8">
      <w:pPr>
        <w:pBdr>
          <w:top w:val="double" w:sz="2" w:space="1" w:color="000000"/>
          <w:left w:val="none" w:sz="0" w:space="0" w:color="000000"/>
          <w:bottom w:val="double" w:sz="2" w:space="1" w:color="000000"/>
          <w:right w:val="none" w:sz="0" w:space="0" w:color="000000"/>
        </w:pBdr>
        <w:jc w:val="center"/>
        <w:rPr>
          <w:b/>
          <w:bCs/>
          <w:sz w:val="52"/>
          <w:szCs w:val="48"/>
          <w:lang w:eastAsia="el-GR"/>
        </w:rPr>
      </w:pPr>
      <w:r>
        <w:rPr>
          <w:b/>
          <w:bCs/>
          <w:sz w:val="52"/>
          <w:szCs w:val="48"/>
          <w:lang w:eastAsia="el-GR"/>
        </w:rPr>
        <w:t>«</w:t>
      </w:r>
      <w:r>
        <w:rPr>
          <w:b/>
          <w:bCs/>
          <w:sz w:val="52"/>
          <w:szCs w:val="48"/>
          <w:lang w:val="en-US" w:eastAsia="el-GR"/>
        </w:rPr>
        <w:t>PROJECT</w:t>
      </w:r>
      <w:r>
        <w:rPr>
          <w:b/>
          <w:bCs/>
          <w:sz w:val="52"/>
          <w:szCs w:val="48"/>
          <w:lang w:eastAsia="el-GR"/>
        </w:rPr>
        <w:t>ΒΑΣΕΙΣ ΔΕΔΟΜΕΝΩΝ»</w:t>
      </w:r>
    </w:p>
    <w:p w:rsidR="00CA290E" w:rsidRPr="00C154A8" w:rsidRDefault="00CA290E">
      <w:pPr>
        <w:jc w:val="center"/>
        <w:rPr>
          <w:b/>
          <w:bCs/>
          <w:sz w:val="24"/>
          <w:szCs w:val="24"/>
          <w:lang w:eastAsia="el-GR"/>
        </w:rPr>
      </w:pPr>
    </w:p>
    <w:p w:rsidR="00B7314D" w:rsidRPr="00C154A8" w:rsidRDefault="00B7314D">
      <w:pPr>
        <w:jc w:val="center"/>
        <w:rPr>
          <w:b/>
          <w:bCs/>
          <w:sz w:val="24"/>
          <w:szCs w:val="24"/>
          <w:lang w:eastAsia="el-GR"/>
        </w:rPr>
      </w:pPr>
    </w:p>
    <w:p w:rsidR="00CA290E" w:rsidRPr="00C154A8" w:rsidRDefault="00CA290E">
      <w:pPr>
        <w:jc w:val="center"/>
        <w:rPr>
          <w:b/>
          <w:bCs/>
          <w:sz w:val="24"/>
          <w:szCs w:val="24"/>
          <w:lang w:eastAsia="el-GR"/>
        </w:rPr>
      </w:pPr>
    </w:p>
    <w:p w:rsidR="00C154A8" w:rsidRPr="00C154A8" w:rsidRDefault="008B4492" w:rsidP="00C154A8">
      <w:pPr>
        <w:jc w:val="center"/>
        <w:rPr>
          <w:sz w:val="36"/>
          <w:szCs w:val="24"/>
          <w:lang w:eastAsia="el-GR"/>
        </w:rPr>
      </w:pPr>
      <w:r>
        <w:rPr>
          <w:sz w:val="36"/>
          <w:szCs w:val="24"/>
          <w:lang w:eastAsia="el-GR"/>
        </w:rPr>
        <w:t>Νικόλαος Σελίμης</w:t>
      </w:r>
    </w:p>
    <w:p w:rsidR="008B4492" w:rsidRDefault="008F16E2" w:rsidP="008B4492">
      <w:pPr>
        <w:jc w:val="center"/>
        <w:rPr>
          <w:sz w:val="24"/>
          <w:szCs w:val="24"/>
          <w:lang w:eastAsia="el-GR"/>
        </w:rPr>
      </w:pPr>
      <w:r w:rsidRPr="00C154A8">
        <w:rPr>
          <w:sz w:val="24"/>
          <w:szCs w:val="24"/>
          <w:lang w:eastAsia="el-GR"/>
        </w:rPr>
        <w:t xml:space="preserve">Α.Μ. </w:t>
      </w:r>
      <w:r>
        <w:rPr>
          <w:sz w:val="24"/>
          <w:szCs w:val="24"/>
          <w:lang w:eastAsia="el-GR"/>
        </w:rPr>
        <w:t>1</w:t>
      </w:r>
      <w:r w:rsidRPr="00C91646">
        <w:rPr>
          <w:sz w:val="24"/>
          <w:szCs w:val="24"/>
          <w:lang w:eastAsia="el-GR"/>
        </w:rPr>
        <w:t>100704</w:t>
      </w:r>
    </w:p>
    <w:p w:rsidR="008F16E2" w:rsidRPr="008F16E2" w:rsidRDefault="008F16E2" w:rsidP="008B4492">
      <w:pPr>
        <w:jc w:val="center"/>
        <w:rPr>
          <w:sz w:val="36"/>
          <w:szCs w:val="24"/>
          <w:lang w:eastAsia="el-GR"/>
        </w:rPr>
      </w:pPr>
    </w:p>
    <w:p w:rsidR="008B4492" w:rsidRPr="00C154A8" w:rsidRDefault="008B4492" w:rsidP="008B4492">
      <w:pPr>
        <w:jc w:val="center"/>
        <w:rPr>
          <w:sz w:val="36"/>
          <w:szCs w:val="24"/>
          <w:lang w:eastAsia="el-GR"/>
        </w:rPr>
      </w:pPr>
      <w:r>
        <w:rPr>
          <w:sz w:val="36"/>
          <w:szCs w:val="24"/>
          <w:lang w:eastAsia="el-GR"/>
        </w:rPr>
        <w:t>Χρήστος Σιάσιος</w:t>
      </w:r>
    </w:p>
    <w:p w:rsidR="008B4492" w:rsidRDefault="008B4492" w:rsidP="008B4492">
      <w:pPr>
        <w:jc w:val="center"/>
        <w:rPr>
          <w:sz w:val="24"/>
          <w:szCs w:val="24"/>
          <w:lang w:eastAsia="el-GR"/>
        </w:rPr>
      </w:pPr>
      <w:r w:rsidRPr="00C154A8">
        <w:rPr>
          <w:sz w:val="24"/>
          <w:szCs w:val="24"/>
          <w:lang w:eastAsia="el-GR"/>
        </w:rPr>
        <w:t xml:space="preserve">Α.Μ. </w:t>
      </w:r>
      <w:r>
        <w:rPr>
          <w:sz w:val="24"/>
          <w:szCs w:val="24"/>
          <w:lang w:eastAsia="el-GR"/>
        </w:rPr>
        <w:t>1088618</w:t>
      </w:r>
    </w:p>
    <w:p w:rsidR="00C154A8" w:rsidRDefault="00C154A8">
      <w:pPr>
        <w:jc w:val="center"/>
        <w:rPr>
          <w:sz w:val="24"/>
          <w:szCs w:val="24"/>
          <w:lang w:eastAsia="el-GR"/>
        </w:rPr>
      </w:pPr>
    </w:p>
    <w:p w:rsidR="00C154A8" w:rsidRDefault="00C154A8">
      <w:pPr>
        <w:jc w:val="center"/>
        <w:rPr>
          <w:sz w:val="24"/>
          <w:szCs w:val="24"/>
          <w:lang w:eastAsia="el-GR"/>
        </w:rPr>
      </w:pPr>
    </w:p>
    <w:p w:rsidR="00CA290E" w:rsidRDefault="00CA290E">
      <w:pPr>
        <w:jc w:val="center"/>
        <w:rPr>
          <w:sz w:val="24"/>
          <w:szCs w:val="24"/>
          <w:lang w:eastAsia="el-GR"/>
        </w:rPr>
      </w:pPr>
    </w:p>
    <w:p w:rsidR="00B7314D" w:rsidRDefault="00B7314D">
      <w:pPr>
        <w:jc w:val="center"/>
        <w:rPr>
          <w:i/>
          <w:szCs w:val="24"/>
          <w:lang w:eastAsia="el-GR"/>
        </w:rPr>
      </w:pPr>
    </w:p>
    <w:p w:rsidR="00FA1016" w:rsidRDefault="00FA1016">
      <w:pPr>
        <w:jc w:val="center"/>
        <w:rPr>
          <w:i/>
          <w:szCs w:val="24"/>
          <w:lang w:eastAsia="el-GR"/>
        </w:rPr>
      </w:pPr>
    </w:p>
    <w:p w:rsidR="00FA1016" w:rsidRDefault="00FA1016">
      <w:pPr>
        <w:jc w:val="center"/>
        <w:rPr>
          <w:i/>
          <w:szCs w:val="24"/>
          <w:lang w:eastAsia="el-GR"/>
        </w:rPr>
      </w:pPr>
    </w:p>
    <w:p w:rsidR="00FA1016" w:rsidRDefault="00FA1016">
      <w:pPr>
        <w:jc w:val="center"/>
        <w:rPr>
          <w:i/>
          <w:szCs w:val="24"/>
          <w:lang w:eastAsia="el-GR"/>
        </w:rPr>
      </w:pPr>
    </w:p>
    <w:p w:rsidR="00FA1016" w:rsidRDefault="00FA1016">
      <w:pPr>
        <w:jc w:val="center"/>
        <w:rPr>
          <w:i/>
          <w:szCs w:val="24"/>
          <w:lang w:eastAsia="el-GR"/>
        </w:rPr>
      </w:pPr>
    </w:p>
    <w:p w:rsidR="00FA1016" w:rsidRDefault="00FA1016">
      <w:pPr>
        <w:jc w:val="center"/>
        <w:rPr>
          <w:i/>
          <w:szCs w:val="24"/>
          <w:lang w:eastAsia="el-GR"/>
        </w:rPr>
      </w:pPr>
    </w:p>
    <w:p w:rsidR="00CA290E" w:rsidRDefault="00CA290E" w:rsidP="00FA1016">
      <w:pPr>
        <w:jc w:val="center"/>
        <w:rPr>
          <w:sz w:val="24"/>
          <w:szCs w:val="24"/>
          <w:lang w:eastAsia="el-GR"/>
        </w:rPr>
      </w:pPr>
    </w:p>
    <w:p w:rsidR="008B4492" w:rsidRDefault="008B4492" w:rsidP="00FA1016">
      <w:pPr>
        <w:jc w:val="center"/>
        <w:rPr>
          <w:sz w:val="24"/>
          <w:szCs w:val="24"/>
          <w:lang w:eastAsia="el-GR"/>
        </w:rPr>
      </w:pPr>
    </w:p>
    <w:p w:rsidR="008B4492" w:rsidRDefault="008B4492" w:rsidP="00FA1016">
      <w:pPr>
        <w:jc w:val="center"/>
        <w:rPr>
          <w:sz w:val="24"/>
          <w:szCs w:val="24"/>
          <w:lang w:eastAsia="el-GR"/>
        </w:rPr>
      </w:pPr>
    </w:p>
    <w:p w:rsidR="008B4492" w:rsidRDefault="008B4492" w:rsidP="00FA1016">
      <w:pPr>
        <w:jc w:val="center"/>
        <w:rPr>
          <w:sz w:val="24"/>
          <w:szCs w:val="24"/>
          <w:lang w:eastAsia="el-GR"/>
        </w:rPr>
      </w:pPr>
    </w:p>
    <w:p w:rsidR="008B4492" w:rsidRDefault="008B4492" w:rsidP="00FA1016">
      <w:pPr>
        <w:jc w:val="center"/>
        <w:rPr>
          <w:sz w:val="24"/>
          <w:szCs w:val="24"/>
          <w:lang w:eastAsia="el-GR"/>
        </w:rPr>
      </w:pPr>
    </w:p>
    <w:p w:rsidR="008B4492" w:rsidRDefault="008B4492" w:rsidP="00FA1016">
      <w:pPr>
        <w:jc w:val="center"/>
        <w:rPr>
          <w:sz w:val="24"/>
          <w:szCs w:val="24"/>
          <w:lang w:eastAsia="el-GR"/>
        </w:rPr>
      </w:pPr>
    </w:p>
    <w:p w:rsidR="008B4492" w:rsidRDefault="008B4492" w:rsidP="00FA1016">
      <w:pPr>
        <w:jc w:val="center"/>
        <w:rPr>
          <w:sz w:val="24"/>
          <w:szCs w:val="24"/>
          <w:lang w:eastAsia="el-GR"/>
        </w:rPr>
      </w:pPr>
    </w:p>
    <w:p w:rsidR="006E6432" w:rsidRPr="008F5DA1" w:rsidRDefault="006E6432" w:rsidP="006E6432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  <w:bookmarkStart w:id="0" w:name="__RefHeading__5_1410917061"/>
      <w:bookmarkEnd w:id="0"/>
      <w:r w:rsidRPr="008F5DA1">
        <w:rPr>
          <w:b/>
          <w:sz w:val="32"/>
          <w:szCs w:val="32"/>
        </w:rPr>
        <w:lastRenderedPageBreak/>
        <w:t>ΜΕΡΟΣ Α</w:t>
      </w:r>
    </w:p>
    <w:p w:rsidR="006E6432" w:rsidRPr="002D1CBB" w:rsidRDefault="006E6432" w:rsidP="006E6432">
      <w:pPr>
        <w:pStyle w:val="Web1"/>
        <w:spacing w:before="0" w:after="120" w:line="276" w:lineRule="auto"/>
        <w:rPr>
          <w:b/>
          <w:sz w:val="28"/>
          <w:szCs w:val="28"/>
          <w:u w:val="single"/>
        </w:rPr>
      </w:pPr>
      <w:r w:rsidRPr="002D1CBB">
        <w:rPr>
          <w:b/>
          <w:sz w:val="28"/>
          <w:szCs w:val="28"/>
          <w:u w:val="single"/>
        </w:rPr>
        <w:t>ΚΕΦΑΛΑΙΟ 1</w:t>
      </w:r>
    </w:p>
    <w:p w:rsidR="008F5DA1" w:rsidRPr="00DC09BC" w:rsidRDefault="008F5DA1" w:rsidP="006E6432">
      <w:pPr>
        <w:pStyle w:val="Web1"/>
        <w:spacing w:before="0" w:after="120" w:line="276" w:lineRule="auto"/>
        <w:rPr>
          <w:szCs w:val="24"/>
        </w:rPr>
      </w:pPr>
    </w:p>
    <w:p w:rsidR="008F5DA1" w:rsidRPr="00DC09BC" w:rsidRDefault="008F5DA1" w:rsidP="006E6432">
      <w:pPr>
        <w:pStyle w:val="Web1"/>
        <w:spacing w:before="0" w:after="120" w:line="276" w:lineRule="auto"/>
        <w:rPr>
          <w:szCs w:val="24"/>
        </w:rPr>
      </w:pPr>
    </w:p>
    <w:p w:rsidR="006E6432" w:rsidRPr="008F5DA1" w:rsidRDefault="008F5DA1" w:rsidP="006E6432">
      <w:pPr>
        <w:pStyle w:val="Web1"/>
        <w:spacing w:before="0" w:after="120" w:line="276" w:lineRule="auto"/>
        <w:rPr>
          <w:szCs w:val="24"/>
          <w:u w:val="single"/>
        </w:rPr>
      </w:pPr>
      <w:r w:rsidRPr="008F5DA1">
        <w:rPr>
          <w:szCs w:val="24"/>
          <w:u w:val="single"/>
        </w:rPr>
        <w:t>Σ</w:t>
      </w:r>
      <w:r>
        <w:rPr>
          <w:szCs w:val="24"/>
          <w:u w:val="single"/>
        </w:rPr>
        <w:t>ΧΕΣΙΑΚΌ ΔΙΆΓΡΑΜΜΑ</w:t>
      </w:r>
    </w:p>
    <w:p w:rsidR="008F5DA1" w:rsidRPr="009E2E81" w:rsidRDefault="002353AF" w:rsidP="006E6432">
      <w:pPr>
        <w:pStyle w:val="Web1"/>
        <w:spacing w:before="0" w:after="120" w:line="276" w:lineRule="auto"/>
        <w:rPr>
          <w:szCs w:val="24"/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5760720" cy="3692247"/>
            <wp:effectExtent l="19050" t="0" r="0" b="0"/>
            <wp:docPr id="3" name="Εικόνα 1" descr="https://cdn.discordapp.com/attachments/1326430889478983748/1329802687071649864/image.png?ex=678da503&amp;is=678c5383&amp;hm=8213dafa9bd16727bcbaff915b0dac3db6599b16d528d0b122db8df458cd5a6c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326430889478983748/1329802687071649864/image.png?ex=678da503&amp;is=678c5383&amp;hm=8213dafa9bd16727bcbaff915b0dac3db6599b16d528d0b122db8df458cd5a6c&amp;=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92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CBB" w:rsidRPr="002D1CBB" w:rsidRDefault="00783921" w:rsidP="006E6432">
      <w:pPr>
        <w:pStyle w:val="Web1"/>
        <w:spacing w:before="0" w:after="120" w:line="276" w:lineRule="auto"/>
        <w:rPr>
          <w:szCs w:val="24"/>
        </w:rPr>
      </w:pPr>
      <w:r>
        <w:rPr>
          <w:szCs w:val="24"/>
        </w:rPr>
        <w:t xml:space="preserve">Τα </w:t>
      </w:r>
      <w:r>
        <w:rPr>
          <w:szCs w:val="24"/>
          <w:lang w:val="en-US"/>
        </w:rPr>
        <w:t>tables</w:t>
      </w:r>
      <w:r w:rsidR="009E2E81" w:rsidRPr="009E2E81">
        <w:rPr>
          <w:szCs w:val="24"/>
        </w:rPr>
        <w:t xml:space="preserve"> </w:t>
      </w:r>
      <w:r>
        <w:rPr>
          <w:szCs w:val="24"/>
        </w:rPr>
        <w:t xml:space="preserve">που δημιουργήθηκαν λόγω των νέων απαιτήσεων είναι τα </w:t>
      </w:r>
      <w:r>
        <w:rPr>
          <w:szCs w:val="24"/>
          <w:lang w:val="en-US"/>
        </w:rPr>
        <w:t>concert</w:t>
      </w:r>
      <w:r w:rsidRPr="00783921">
        <w:rPr>
          <w:szCs w:val="24"/>
        </w:rPr>
        <w:t xml:space="preserve">, </w:t>
      </w:r>
      <w:r>
        <w:rPr>
          <w:szCs w:val="24"/>
          <w:lang w:val="en-US"/>
        </w:rPr>
        <w:t>venue</w:t>
      </w:r>
      <w:r>
        <w:rPr>
          <w:szCs w:val="24"/>
        </w:rPr>
        <w:t>, records, dba</w:t>
      </w:r>
      <w:r w:rsidR="009E2E81" w:rsidRPr="009E2E81">
        <w:rPr>
          <w:szCs w:val="24"/>
        </w:rPr>
        <w:t xml:space="preserve"> </w:t>
      </w:r>
      <w:r>
        <w:rPr>
          <w:szCs w:val="24"/>
        </w:rPr>
        <w:t xml:space="preserve">και </w:t>
      </w:r>
      <w:r>
        <w:rPr>
          <w:szCs w:val="24"/>
          <w:lang w:val="en-US"/>
        </w:rPr>
        <w:t>dbalog</w:t>
      </w:r>
      <w:r>
        <w:rPr>
          <w:szCs w:val="24"/>
        </w:rPr>
        <w:t>.</w:t>
      </w:r>
    </w:p>
    <w:p w:rsidR="00783921" w:rsidRDefault="00783921" w:rsidP="006E6432">
      <w:pPr>
        <w:pStyle w:val="Web1"/>
        <w:spacing w:before="0" w:after="120" w:line="276" w:lineRule="auto"/>
        <w:rPr>
          <w:szCs w:val="24"/>
        </w:rPr>
      </w:pPr>
      <w:r>
        <w:rPr>
          <w:szCs w:val="24"/>
        </w:rPr>
        <w:t xml:space="preserve">Οι εντολές </w:t>
      </w:r>
      <w:r>
        <w:rPr>
          <w:szCs w:val="24"/>
          <w:lang w:val="en-US"/>
        </w:rPr>
        <w:t>create</w:t>
      </w:r>
      <w:r w:rsidR="009E2E81" w:rsidRPr="009E2E81">
        <w:rPr>
          <w:szCs w:val="24"/>
        </w:rPr>
        <w:t xml:space="preserve"> </w:t>
      </w:r>
      <w:r>
        <w:rPr>
          <w:szCs w:val="24"/>
        </w:rPr>
        <w:t xml:space="preserve">και </w:t>
      </w:r>
      <w:r>
        <w:rPr>
          <w:szCs w:val="24"/>
          <w:lang w:val="en-US"/>
        </w:rPr>
        <w:t>insert</w:t>
      </w:r>
      <w:r w:rsidR="009E2E81" w:rsidRPr="009E2E81">
        <w:rPr>
          <w:szCs w:val="24"/>
        </w:rPr>
        <w:t xml:space="preserve"> </w:t>
      </w:r>
      <w:r>
        <w:rPr>
          <w:szCs w:val="24"/>
        </w:rPr>
        <w:t xml:space="preserve">των παλιών </w:t>
      </w:r>
      <w:r>
        <w:rPr>
          <w:szCs w:val="24"/>
          <w:lang w:val="en-US"/>
        </w:rPr>
        <w:t>tables</w:t>
      </w:r>
      <w:r w:rsidR="009E2E81" w:rsidRPr="009E2E81">
        <w:rPr>
          <w:szCs w:val="24"/>
        </w:rPr>
        <w:t xml:space="preserve"> </w:t>
      </w:r>
      <w:r>
        <w:rPr>
          <w:szCs w:val="24"/>
        </w:rPr>
        <w:t xml:space="preserve">υπάρχουν στο </w:t>
      </w:r>
      <w:r w:rsidR="00C8141D">
        <w:rPr>
          <w:szCs w:val="24"/>
        </w:rPr>
        <w:t>τέλος</w:t>
      </w:r>
      <w:r>
        <w:rPr>
          <w:szCs w:val="24"/>
        </w:rPr>
        <w:t xml:space="preserve"> της αναφοράς για </w:t>
      </w:r>
      <w:r w:rsidR="00C8141D">
        <w:rPr>
          <w:szCs w:val="24"/>
        </w:rPr>
        <w:t>ομοιομορφία</w:t>
      </w:r>
      <w:r>
        <w:rPr>
          <w:szCs w:val="24"/>
        </w:rPr>
        <w:t>.</w:t>
      </w:r>
    </w:p>
    <w:p w:rsidR="002D1CBB" w:rsidRPr="00C8141D" w:rsidRDefault="002D1CBB" w:rsidP="006E6432">
      <w:pPr>
        <w:pStyle w:val="Web1"/>
        <w:spacing w:before="0" w:after="120" w:line="276" w:lineRule="auto"/>
        <w:rPr>
          <w:szCs w:val="24"/>
        </w:rPr>
      </w:pPr>
    </w:p>
    <w:p w:rsidR="00783921" w:rsidRDefault="0057778E" w:rsidP="006E6432">
      <w:pPr>
        <w:pStyle w:val="Web1"/>
        <w:spacing w:before="0" w:after="120" w:line="276" w:lineRule="auto"/>
        <w:rPr>
          <w:szCs w:val="24"/>
        </w:rPr>
      </w:pPr>
      <w:r>
        <w:rPr>
          <w:szCs w:val="24"/>
        </w:rPr>
        <w:t xml:space="preserve">Θα ακολουθήσει εξήγηση των νέων </w:t>
      </w:r>
      <w:r>
        <w:rPr>
          <w:szCs w:val="24"/>
          <w:lang w:val="en-US"/>
        </w:rPr>
        <w:t>table</w:t>
      </w:r>
      <w:r w:rsidR="009E2E81" w:rsidRPr="009E2E81">
        <w:rPr>
          <w:szCs w:val="24"/>
        </w:rPr>
        <w:t xml:space="preserve"> </w:t>
      </w:r>
      <w:r>
        <w:rPr>
          <w:szCs w:val="24"/>
        </w:rPr>
        <w:t xml:space="preserve">καθώς και ο κώδικας σε </w:t>
      </w:r>
      <w:r>
        <w:rPr>
          <w:szCs w:val="24"/>
          <w:lang w:val="en-US"/>
        </w:rPr>
        <w:t>sql</w:t>
      </w:r>
      <w:r>
        <w:rPr>
          <w:szCs w:val="24"/>
        </w:rPr>
        <w:t xml:space="preserve"> που αφορά τη δημιουργία τους.</w:t>
      </w:r>
    </w:p>
    <w:p w:rsidR="002D1CBB" w:rsidRPr="00C23F64" w:rsidRDefault="002D1CBB" w:rsidP="0057778E">
      <w:pPr>
        <w:pStyle w:val="Web1"/>
        <w:spacing w:after="120" w:line="276" w:lineRule="auto"/>
        <w:rPr>
          <w:sz w:val="20"/>
        </w:rPr>
      </w:pPr>
    </w:p>
    <w:p w:rsidR="009E2E81" w:rsidRDefault="009E2E81" w:rsidP="0057778E">
      <w:pPr>
        <w:pStyle w:val="Web1"/>
        <w:spacing w:after="120" w:line="276" w:lineRule="auto"/>
        <w:rPr>
          <w:sz w:val="20"/>
        </w:rPr>
      </w:pPr>
    </w:p>
    <w:p w:rsidR="002353AF" w:rsidRDefault="002353AF" w:rsidP="0057778E">
      <w:pPr>
        <w:pStyle w:val="Web1"/>
        <w:spacing w:after="120" w:line="276" w:lineRule="auto"/>
        <w:rPr>
          <w:sz w:val="20"/>
        </w:rPr>
      </w:pPr>
    </w:p>
    <w:p w:rsidR="002353AF" w:rsidRDefault="002353AF" w:rsidP="0057778E">
      <w:pPr>
        <w:pStyle w:val="Web1"/>
        <w:spacing w:after="120" w:line="276" w:lineRule="auto"/>
        <w:rPr>
          <w:sz w:val="20"/>
        </w:rPr>
      </w:pPr>
    </w:p>
    <w:p w:rsidR="002353AF" w:rsidRPr="00C23F64" w:rsidRDefault="002353AF" w:rsidP="0057778E">
      <w:pPr>
        <w:pStyle w:val="Web1"/>
        <w:spacing w:after="120" w:line="276" w:lineRule="auto"/>
        <w:rPr>
          <w:sz w:val="20"/>
        </w:rPr>
      </w:pPr>
    </w:p>
    <w:p w:rsidR="0057778E" w:rsidRPr="009E2E81" w:rsidRDefault="0057778E" w:rsidP="0057778E">
      <w:pPr>
        <w:pStyle w:val="Web1"/>
        <w:spacing w:after="120" w:line="276" w:lineRule="auto"/>
        <w:rPr>
          <w:sz w:val="22"/>
          <w:szCs w:val="22"/>
        </w:rPr>
      </w:pPr>
      <w:r w:rsidRPr="009E2E81">
        <w:rPr>
          <w:sz w:val="22"/>
          <w:szCs w:val="22"/>
        </w:rPr>
        <w:lastRenderedPageBreak/>
        <w:t xml:space="preserve"> Ο πίνακας </w:t>
      </w:r>
      <w:r w:rsidRPr="009E2E81">
        <w:rPr>
          <w:b/>
          <w:sz w:val="22"/>
          <w:szCs w:val="22"/>
          <w:lang w:val="en-US"/>
        </w:rPr>
        <w:t>concert</w:t>
      </w:r>
      <w:r w:rsidRPr="009E2E81">
        <w:rPr>
          <w:sz w:val="22"/>
          <w:szCs w:val="22"/>
        </w:rPr>
        <w:t xml:space="preserve"> αφορά τις συναυλίες των καλλιτεχνών άρα το σύστημα θα αποθηκεύει έναν μοναδικό αύξοντα αριθμό για κάθε συναυλία, το </w:t>
      </w:r>
      <w:r w:rsidRPr="009E2E81">
        <w:rPr>
          <w:sz w:val="22"/>
          <w:szCs w:val="22"/>
          <w:lang w:val="en-US"/>
        </w:rPr>
        <w:t>ID</w:t>
      </w:r>
      <w:r w:rsidRPr="009E2E81">
        <w:rPr>
          <w:sz w:val="22"/>
          <w:szCs w:val="22"/>
        </w:rPr>
        <w:t xml:space="preserve"> του καλλιτέχνη που κάνει τη συναυλία, την ημερομηνία διεξαγωγής της συναυλίας και ένα </w:t>
      </w:r>
      <w:r w:rsidRPr="009E2E81">
        <w:rPr>
          <w:sz w:val="22"/>
          <w:szCs w:val="22"/>
          <w:lang w:val="en-US"/>
        </w:rPr>
        <w:t>Status</w:t>
      </w:r>
      <w:r w:rsidRPr="009E2E81">
        <w:rPr>
          <w:sz w:val="22"/>
          <w:szCs w:val="22"/>
        </w:rPr>
        <w:t xml:space="preserve"> που θα </w:t>
      </w:r>
      <w:r w:rsidR="00E84D7C" w:rsidRPr="009E2E81">
        <w:rPr>
          <w:sz w:val="22"/>
          <w:szCs w:val="22"/>
        </w:rPr>
        <w:t>δείχνει</w:t>
      </w:r>
      <w:r w:rsidRPr="009E2E81">
        <w:rPr>
          <w:sz w:val="22"/>
          <w:szCs w:val="22"/>
        </w:rPr>
        <w:t xml:space="preserve"> αν η συναυλία είναι προγραμματισμένη, ακυρωμένη ή ολοκληρωμένη. Στο σύστημα θα δίνεται και η τιμή της απαιτούμενης χωρητικότητας της συναυλίας, το </w:t>
      </w:r>
      <w:r w:rsidRPr="009E2E81">
        <w:rPr>
          <w:sz w:val="22"/>
          <w:szCs w:val="22"/>
          <w:lang w:val="en-US"/>
        </w:rPr>
        <w:t>ID</w:t>
      </w:r>
      <w:r w:rsidRPr="009E2E81">
        <w:rPr>
          <w:sz w:val="22"/>
          <w:szCs w:val="22"/>
        </w:rPr>
        <w:t xml:space="preserve"> του χώρου που θα διεξάγεται καθώς και τα εισιτήρια που πουλήθηκαν.</w:t>
      </w:r>
    </w:p>
    <w:p w:rsidR="0057778E" w:rsidRPr="0057778E" w:rsidRDefault="0057778E" w:rsidP="0057778E">
      <w:pPr>
        <w:pStyle w:val="Web1"/>
        <w:spacing w:after="120" w:line="276" w:lineRule="auto"/>
        <w:rPr>
          <w:sz w:val="18"/>
          <w:szCs w:val="18"/>
        </w:rPr>
      </w:pPr>
    </w:p>
    <w:p w:rsidR="0057778E" w:rsidRPr="00783921" w:rsidRDefault="0057778E" w:rsidP="0057778E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783921">
        <w:rPr>
          <w:sz w:val="18"/>
          <w:szCs w:val="18"/>
          <w:lang w:val="en-US"/>
        </w:rPr>
        <w:t>CREATE TABLE IF NOT EXISTS concert (</w:t>
      </w:r>
    </w:p>
    <w:p w:rsidR="0057778E" w:rsidRPr="00783921" w:rsidRDefault="0057778E" w:rsidP="0057778E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783921">
        <w:rPr>
          <w:sz w:val="18"/>
          <w:szCs w:val="18"/>
          <w:lang w:val="en-US"/>
        </w:rPr>
        <w:t xml:space="preserve">    ConcertID INT NOT NULL AUTO_INCREMENT,</w:t>
      </w:r>
    </w:p>
    <w:p w:rsidR="0057778E" w:rsidRPr="00783921" w:rsidRDefault="0057778E" w:rsidP="0057778E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783921">
        <w:rPr>
          <w:sz w:val="18"/>
          <w:szCs w:val="18"/>
          <w:lang w:val="en-US"/>
        </w:rPr>
        <w:t xml:space="preserve">    ArtistID INT NOT NULL,</w:t>
      </w:r>
    </w:p>
    <w:p w:rsidR="0057778E" w:rsidRPr="00783921" w:rsidRDefault="0057778E" w:rsidP="0057778E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783921">
        <w:rPr>
          <w:sz w:val="18"/>
          <w:szCs w:val="18"/>
          <w:lang w:val="en-US"/>
        </w:rPr>
        <w:t xml:space="preserve">    ConcertDate DATE NOT NULL,</w:t>
      </w:r>
    </w:p>
    <w:p w:rsidR="0057778E" w:rsidRPr="00783921" w:rsidRDefault="0057778E" w:rsidP="0057778E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783921">
        <w:rPr>
          <w:sz w:val="18"/>
          <w:szCs w:val="18"/>
          <w:lang w:val="en-US"/>
        </w:rPr>
        <w:t xml:space="preserve">    ConcertStatus ENUM('SCHEDULED', 'COMPLETED', 'CANCELED') NOT NULL DEFAULT 'SCHEDULED',</w:t>
      </w:r>
    </w:p>
    <w:p w:rsidR="0057778E" w:rsidRPr="00783921" w:rsidRDefault="0057778E" w:rsidP="0057778E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783921">
        <w:rPr>
          <w:sz w:val="18"/>
          <w:szCs w:val="18"/>
          <w:lang w:val="en-US"/>
        </w:rPr>
        <w:t xml:space="preserve">    RequiredCapacity INT NOT NULL DEFAULT 0,</w:t>
      </w:r>
    </w:p>
    <w:p w:rsidR="0057778E" w:rsidRPr="00783921" w:rsidRDefault="0057778E" w:rsidP="0057778E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783921">
        <w:rPr>
          <w:sz w:val="18"/>
          <w:szCs w:val="18"/>
          <w:lang w:val="en-US"/>
        </w:rPr>
        <w:t xml:space="preserve">    VenueID INT DEFAULT NULL,</w:t>
      </w:r>
    </w:p>
    <w:p w:rsidR="0057778E" w:rsidRPr="00783921" w:rsidRDefault="0057778E" w:rsidP="0057778E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783921">
        <w:rPr>
          <w:sz w:val="18"/>
          <w:szCs w:val="18"/>
          <w:lang w:val="en-US"/>
        </w:rPr>
        <w:t xml:space="preserve">    TicketSold INT ,</w:t>
      </w:r>
    </w:p>
    <w:p w:rsidR="0057778E" w:rsidRPr="00783921" w:rsidRDefault="0057778E" w:rsidP="0057778E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783921">
        <w:rPr>
          <w:sz w:val="18"/>
          <w:szCs w:val="18"/>
          <w:lang w:val="en-US"/>
        </w:rPr>
        <w:t xml:space="preserve">    PRIMARY KEY (ConcertID),</w:t>
      </w:r>
    </w:p>
    <w:p w:rsidR="0057778E" w:rsidRPr="00783921" w:rsidRDefault="0057778E" w:rsidP="0057778E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783921">
        <w:rPr>
          <w:sz w:val="18"/>
          <w:szCs w:val="18"/>
          <w:lang w:val="en-US"/>
        </w:rPr>
        <w:t xml:space="preserve">    INDEX (ArtistID),</w:t>
      </w:r>
    </w:p>
    <w:p w:rsidR="0057778E" w:rsidRPr="00783921" w:rsidRDefault="0057778E" w:rsidP="0057778E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783921">
        <w:rPr>
          <w:sz w:val="18"/>
          <w:szCs w:val="18"/>
          <w:lang w:val="en-US"/>
        </w:rPr>
        <w:t xml:space="preserve">    INDEX (VenueID),</w:t>
      </w:r>
    </w:p>
    <w:p w:rsidR="0057778E" w:rsidRPr="00783921" w:rsidRDefault="0057778E" w:rsidP="0057778E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783921">
        <w:rPr>
          <w:sz w:val="18"/>
          <w:szCs w:val="18"/>
          <w:lang w:val="en-US"/>
        </w:rPr>
        <w:t xml:space="preserve">    CONSTRAINT concert_venues FOREIGN KEY (VenueID) </w:t>
      </w:r>
    </w:p>
    <w:p w:rsidR="0057778E" w:rsidRPr="00783921" w:rsidRDefault="0057778E" w:rsidP="0057778E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783921">
        <w:rPr>
          <w:sz w:val="18"/>
          <w:szCs w:val="18"/>
          <w:lang w:val="en-US"/>
        </w:rPr>
        <w:t xml:space="preserve">        REFERENCES venue(VenueID)</w:t>
      </w:r>
    </w:p>
    <w:p w:rsidR="0057778E" w:rsidRPr="00783921" w:rsidRDefault="0057778E" w:rsidP="0057778E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783921">
        <w:rPr>
          <w:sz w:val="18"/>
          <w:szCs w:val="18"/>
          <w:lang w:val="en-US"/>
        </w:rPr>
        <w:t xml:space="preserve">        ON DELETE CASCADE ON UPDATE CASCADE,</w:t>
      </w:r>
    </w:p>
    <w:p w:rsidR="0057778E" w:rsidRPr="00783921" w:rsidRDefault="0057778E" w:rsidP="0057778E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783921">
        <w:rPr>
          <w:sz w:val="18"/>
          <w:szCs w:val="18"/>
          <w:lang w:val="en-US"/>
        </w:rPr>
        <w:t xml:space="preserve">    CONSTRAINT concert_artists FOREIGN KEY (ArtistID) </w:t>
      </w:r>
    </w:p>
    <w:p w:rsidR="0057778E" w:rsidRPr="00783921" w:rsidRDefault="0057778E" w:rsidP="0057778E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783921">
        <w:rPr>
          <w:sz w:val="18"/>
          <w:szCs w:val="18"/>
          <w:lang w:val="en-US"/>
        </w:rPr>
        <w:t xml:space="preserve">        REFERENCES artist(ArtistID)</w:t>
      </w:r>
    </w:p>
    <w:p w:rsidR="0057778E" w:rsidRPr="00783921" w:rsidRDefault="0057778E" w:rsidP="0057778E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783921">
        <w:rPr>
          <w:sz w:val="18"/>
          <w:szCs w:val="18"/>
          <w:lang w:val="en-US"/>
        </w:rPr>
        <w:t xml:space="preserve">        ON DELETE CASCADE ON UPDATE CASCADE</w:t>
      </w:r>
    </w:p>
    <w:p w:rsidR="0057778E" w:rsidRDefault="0057778E" w:rsidP="00783921">
      <w:pPr>
        <w:pStyle w:val="Web1"/>
        <w:spacing w:after="120" w:line="276" w:lineRule="auto"/>
        <w:rPr>
          <w:sz w:val="18"/>
          <w:szCs w:val="18"/>
        </w:rPr>
      </w:pPr>
      <w:r>
        <w:rPr>
          <w:sz w:val="18"/>
          <w:szCs w:val="18"/>
        </w:rPr>
        <w:t>);</w:t>
      </w:r>
    </w:p>
    <w:p w:rsidR="0057778E" w:rsidRDefault="0057778E" w:rsidP="00783921">
      <w:pPr>
        <w:pStyle w:val="Web1"/>
        <w:spacing w:after="120" w:line="276" w:lineRule="auto"/>
        <w:rPr>
          <w:sz w:val="18"/>
          <w:szCs w:val="18"/>
        </w:rPr>
      </w:pPr>
    </w:p>
    <w:p w:rsidR="0057778E" w:rsidRPr="009E2E81" w:rsidRDefault="0057778E" w:rsidP="00783921">
      <w:pPr>
        <w:pStyle w:val="Web1"/>
        <w:spacing w:after="120" w:line="276" w:lineRule="auto"/>
        <w:rPr>
          <w:sz w:val="22"/>
          <w:szCs w:val="22"/>
        </w:rPr>
      </w:pPr>
      <w:r w:rsidRPr="009E2E81">
        <w:rPr>
          <w:sz w:val="22"/>
          <w:szCs w:val="22"/>
        </w:rPr>
        <w:t xml:space="preserve">Ο πίνακας </w:t>
      </w:r>
      <w:r w:rsidRPr="009E2E81">
        <w:rPr>
          <w:b/>
          <w:sz w:val="22"/>
          <w:szCs w:val="22"/>
          <w:lang w:val="en-US"/>
        </w:rPr>
        <w:t>venue</w:t>
      </w:r>
      <w:r w:rsidRPr="009E2E81">
        <w:rPr>
          <w:sz w:val="22"/>
          <w:szCs w:val="22"/>
        </w:rPr>
        <w:t xml:space="preserve"> θα αποθηκεύει στο σύστημα έναν μοναδικό αύξοντα αριθμό για κάθε χώρο, το όνομα του χώρου</w:t>
      </w:r>
      <w:r w:rsidR="00E84D7C" w:rsidRPr="009E2E81">
        <w:rPr>
          <w:sz w:val="22"/>
          <w:szCs w:val="22"/>
        </w:rPr>
        <w:t xml:space="preserve"> διεξαγωγής</w:t>
      </w:r>
      <w:r w:rsidR="000F6D7B" w:rsidRPr="009E2E81">
        <w:rPr>
          <w:sz w:val="22"/>
          <w:szCs w:val="22"/>
        </w:rPr>
        <w:t xml:space="preserve">, την χωρητικότητα του, έναν αριθμό των συναυλιών που έχουν διεξαχθεί στον κάθε </w:t>
      </w:r>
      <w:r w:rsidR="00E84D7C" w:rsidRPr="009E2E81">
        <w:rPr>
          <w:sz w:val="22"/>
          <w:szCs w:val="22"/>
        </w:rPr>
        <w:t>χώρο και τα έτη λειτουργίας του και τέλος έ</w:t>
      </w:r>
      <w:r w:rsidR="000F6D7B" w:rsidRPr="009E2E81">
        <w:rPr>
          <w:sz w:val="22"/>
          <w:szCs w:val="22"/>
        </w:rPr>
        <w:t xml:space="preserve">να </w:t>
      </w:r>
      <w:r w:rsidR="000F6D7B" w:rsidRPr="009E2E81">
        <w:rPr>
          <w:sz w:val="22"/>
          <w:szCs w:val="22"/>
          <w:lang w:val="en-US"/>
        </w:rPr>
        <w:t>status</w:t>
      </w:r>
      <w:r w:rsidR="000F6D7B" w:rsidRPr="009E2E81">
        <w:rPr>
          <w:sz w:val="22"/>
          <w:szCs w:val="22"/>
        </w:rPr>
        <w:t xml:space="preserve"> που θα δείχνει αν ο χώρος είν</w:t>
      </w:r>
      <w:r w:rsidR="00E84D7C" w:rsidRPr="009E2E81">
        <w:rPr>
          <w:sz w:val="22"/>
          <w:szCs w:val="22"/>
        </w:rPr>
        <w:t>αι ελεύθερος για συναυλία ή όχι.</w:t>
      </w:r>
    </w:p>
    <w:p w:rsidR="000F6D7B" w:rsidRPr="000F6D7B" w:rsidRDefault="000F6D7B" w:rsidP="00783921">
      <w:pPr>
        <w:pStyle w:val="Web1"/>
        <w:spacing w:after="120" w:line="276" w:lineRule="auto"/>
        <w:rPr>
          <w:sz w:val="18"/>
          <w:szCs w:val="18"/>
        </w:rPr>
      </w:pPr>
    </w:p>
    <w:p w:rsidR="00783921" w:rsidRPr="00783921" w:rsidRDefault="00783921" w:rsidP="00783921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783921">
        <w:rPr>
          <w:sz w:val="18"/>
          <w:szCs w:val="18"/>
          <w:lang w:val="en-US"/>
        </w:rPr>
        <w:t>CREATE TABLE IF NOT EXISTS venue(</w:t>
      </w:r>
    </w:p>
    <w:p w:rsidR="00783921" w:rsidRPr="00783921" w:rsidRDefault="00783921" w:rsidP="00783921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783921">
        <w:rPr>
          <w:sz w:val="18"/>
          <w:szCs w:val="18"/>
          <w:lang w:val="en-US"/>
        </w:rPr>
        <w:t xml:space="preserve">    VenueID INT AUTO_INCREMENT ,</w:t>
      </w:r>
    </w:p>
    <w:p w:rsidR="00783921" w:rsidRPr="00783921" w:rsidRDefault="00783921" w:rsidP="00783921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783921">
        <w:rPr>
          <w:sz w:val="18"/>
          <w:szCs w:val="18"/>
          <w:lang w:val="en-US"/>
        </w:rPr>
        <w:t xml:space="preserve">    Name VARCHAR(100)NOT NULL,</w:t>
      </w:r>
    </w:p>
    <w:p w:rsidR="00783921" w:rsidRPr="00783921" w:rsidRDefault="00783921" w:rsidP="00783921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783921">
        <w:rPr>
          <w:sz w:val="18"/>
          <w:szCs w:val="18"/>
          <w:lang w:val="en-US"/>
        </w:rPr>
        <w:t xml:space="preserve">    Capacity INT NOT NULL,</w:t>
      </w:r>
    </w:p>
    <w:p w:rsidR="00783921" w:rsidRPr="00783921" w:rsidRDefault="00783921" w:rsidP="00783921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783921">
        <w:rPr>
          <w:sz w:val="18"/>
          <w:szCs w:val="18"/>
          <w:lang w:val="en-US"/>
        </w:rPr>
        <w:t xml:space="preserve">    CompletedCon INT DEFAULT 0,</w:t>
      </w:r>
    </w:p>
    <w:p w:rsidR="00783921" w:rsidRPr="00783921" w:rsidRDefault="00783921" w:rsidP="00783921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783921">
        <w:rPr>
          <w:sz w:val="18"/>
          <w:szCs w:val="18"/>
          <w:lang w:val="en-US"/>
        </w:rPr>
        <w:t xml:space="preserve">    YearsOperation INT NOT NULL,</w:t>
      </w:r>
    </w:p>
    <w:p w:rsidR="00783921" w:rsidRPr="00783921" w:rsidRDefault="00783921" w:rsidP="00783921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783921">
        <w:rPr>
          <w:sz w:val="18"/>
          <w:szCs w:val="18"/>
          <w:lang w:val="en-US"/>
        </w:rPr>
        <w:t xml:space="preserve">    venueStatus ENUM('AVAILABLE', 'BOOKED') DEFAULT 'AVAILABLE',</w:t>
      </w:r>
    </w:p>
    <w:p w:rsidR="00783921" w:rsidRPr="00C8141D" w:rsidRDefault="00783921" w:rsidP="00783921">
      <w:pPr>
        <w:pStyle w:val="Web1"/>
        <w:spacing w:after="120" w:line="276" w:lineRule="auto"/>
        <w:rPr>
          <w:sz w:val="18"/>
          <w:szCs w:val="18"/>
        </w:rPr>
      </w:pPr>
      <w:r w:rsidRPr="00783921">
        <w:rPr>
          <w:sz w:val="18"/>
          <w:szCs w:val="18"/>
          <w:lang w:val="en-US"/>
        </w:rPr>
        <w:t xml:space="preserve">    PRIMARYKEY</w:t>
      </w:r>
      <w:r w:rsidRPr="00C8141D">
        <w:rPr>
          <w:sz w:val="18"/>
          <w:szCs w:val="18"/>
        </w:rPr>
        <w:t>(</w:t>
      </w:r>
      <w:r w:rsidRPr="00783921">
        <w:rPr>
          <w:sz w:val="18"/>
          <w:szCs w:val="18"/>
          <w:lang w:val="en-US"/>
        </w:rPr>
        <w:t>VenueID</w:t>
      </w:r>
      <w:r w:rsidRPr="00C8141D">
        <w:rPr>
          <w:sz w:val="18"/>
          <w:szCs w:val="18"/>
        </w:rPr>
        <w:t>));</w:t>
      </w:r>
    </w:p>
    <w:p w:rsidR="00783921" w:rsidRPr="00C8141D" w:rsidRDefault="00783921" w:rsidP="00783921">
      <w:pPr>
        <w:pStyle w:val="Web1"/>
        <w:spacing w:after="120" w:line="276" w:lineRule="auto"/>
        <w:rPr>
          <w:sz w:val="18"/>
          <w:szCs w:val="18"/>
        </w:rPr>
      </w:pPr>
    </w:p>
    <w:p w:rsidR="008F16E2" w:rsidRPr="009E2E81" w:rsidRDefault="008F16E2" w:rsidP="008F16E2">
      <w:pPr>
        <w:pStyle w:val="Web1"/>
        <w:spacing w:before="0" w:after="120" w:line="276" w:lineRule="auto"/>
        <w:rPr>
          <w:bCs/>
          <w:sz w:val="22"/>
          <w:szCs w:val="22"/>
        </w:rPr>
      </w:pPr>
      <w:r w:rsidRPr="009E2E81">
        <w:rPr>
          <w:bCs/>
          <w:sz w:val="22"/>
          <w:szCs w:val="22"/>
        </w:rPr>
        <w:t>Ο πίνακας</w:t>
      </w:r>
      <w:r w:rsidR="009E2E81" w:rsidRPr="009E2E81">
        <w:rPr>
          <w:bCs/>
          <w:sz w:val="22"/>
          <w:szCs w:val="22"/>
        </w:rPr>
        <w:t xml:space="preserve"> </w:t>
      </w:r>
      <w:r w:rsidRPr="009E2E81">
        <w:rPr>
          <w:b/>
          <w:sz w:val="22"/>
          <w:szCs w:val="22"/>
          <w:lang w:val="en-US"/>
        </w:rPr>
        <w:t>records</w:t>
      </w:r>
      <w:r w:rsidRPr="009E2E81">
        <w:rPr>
          <w:bCs/>
          <w:sz w:val="22"/>
          <w:szCs w:val="22"/>
        </w:rPr>
        <w:t xml:space="preserve"> αποτελεί το ιστορικό των συναυλιών, στον οποίο καταχωρούνται οι ολοκληρωμένες συναυλίες, δηλαδή αποθηκεύει στο σύστημα το </w:t>
      </w:r>
      <w:r w:rsidRPr="009E2E81">
        <w:rPr>
          <w:bCs/>
          <w:sz w:val="22"/>
          <w:szCs w:val="22"/>
          <w:lang w:val="en-US"/>
        </w:rPr>
        <w:t>id</w:t>
      </w:r>
      <w:r w:rsidRPr="009E2E81">
        <w:rPr>
          <w:bCs/>
          <w:sz w:val="22"/>
          <w:szCs w:val="22"/>
        </w:rPr>
        <w:t xml:space="preserve"> κάθε συναυλίας, το όνομα του καλλιτέχνη που την πραγματοποιεί, το όνομα του χώρου στον οποίο λαμβάνει χώρα, το πλήθος των εισιτηρίων που εκδόθηκαν και την ημερομηνία διεξαγωγής της εκάστοτε συναυλίας.</w:t>
      </w:r>
    </w:p>
    <w:p w:rsidR="008F16E2" w:rsidRPr="00091ACE" w:rsidRDefault="008F16E2" w:rsidP="008F16E2">
      <w:pPr>
        <w:pStyle w:val="Web1"/>
        <w:spacing w:before="0" w:after="120" w:line="276" w:lineRule="auto"/>
        <w:rPr>
          <w:bCs/>
          <w:sz w:val="20"/>
        </w:rPr>
      </w:pPr>
    </w:p>
    <w:p w:rsidR="008F16E2" w:rsidRPr="00091ACE" w:rsidRDefault="008F16E2" w:rsidP="008F16E2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  <w:r w:rsidRPr="00091ACE">
        <w:rPr>
          <w:bCs/>
          <w:sz w:val="18"/>
          <w:szCs w:val="18"/>
          <w:lang w:val="en-US"/>
        </w:rPr>
        <w:t>CREATE TABLE IF NOT EXISTS records(</w:t>
      </w:r>
    </w:p>
    <w:p w:rsidR="008F16E2" w:rsidRPr="00091ACE" w:rsidRDefault="008F16E2" w:rsidP="008F16E2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  <w:r w:rsidRPr="00091ACE">
        <w:rPr>
          <w:bCs/>
          <w:sz w:val="18"/>
          <w:szCs w:val="18"/>
          <w:lang w:val="en-US"/>
        </w:rPr>
        <w:t xml:space="preserve">    RecordID INT AUTO_INCREMENT,</w:t>
      </w:r>
    </w:p>
    <w:p w:rsidR="008F16E2" w:rsidRPr="00091ACE" w:rsidRDefault="008F16E2" w:rsidP="008F16E2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  <w:r w:rsidRPr="00091ACE">
        <w:rPr>
          <w:bCs/>
          <w:sz w:val="18"/>
          <w:szCs w:val="18"/>
          <w:lang w:val="en-US"/>
        </w:rPr>
        <w:t xml:space="preserve">    ConcertID INT,</w:t>
      </w:r>
    </w:p>
    <w:p w:rsidR="008F16E2" w:rsidRPr="00091ACE" w:rsidRDefault="008F16E2" w:rsidP="008F16E2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  <w:r w:rsidRPr="00091ACE">
        <w:rPr>
          <w:bCs/>
          <w:sz w:val="18"/>
          <w:szCs w:val="18"/>
          <w:lang w:val="en-US"/>
        </w:rPr>
        <w:t xml:space="preserve">    ArtistName VARCHAR(255) NOT NULL DEFAULT 'UNKNOWN',</w:t>
      </w:r>
    </w:p>
    <w:p w:rsidR="008F16E2" w:rsidRPr="00091ACE" w:rsidRDefault="008F16E2" w:rsidP="008F16E2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  <w:r w:rsidRPr="00091ACE">
        <w:rPr>
          <w:bCs/>
          <w:sz w:val="18"/>
          <w:szCs w:val="18"/>
          <w:lang w:val="en-US"/>
        </w:rPr>
        <w:t xml:space="preserve">    VenueName VARCHAR(255) NOT NULL DEFAULT ' UNKNOWN',</w:t>
      </w:r>
    </w:p>
    <w:p w:rsidR="008F16E2" w:rsidRPr="00091ACE" w:rsidRDefault="008F16E2" w:rsidP="008F16E2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  <w:r w:rsidRPr="00091ACE">
        <w:rPr>
          <w:bCs/>
          <w:sz w:val="18"/>
          <w:szCs w:val="18"/>
          <w:lang w:val="en-US"/>
        </w:rPr>
        <w:t xml:space="preserve">    TicketSold INT ,</w:t>
      </w:r>
    </w:p>
    <w:p w:rsidR="008F16E2" w:rsidRPr="00091ACE" w:rsidRDefault="008F16E2" w:rsidP="008F16E2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  <w:r w:rsidRPr="00091ACE">
        <w:rPr>
          <w:bCs/>
          <w:sz w:val="18"/>
          <w:szCs w:val="18"/>
          <w:lang w:val="en-US"/>
        </w:rPr>
        <w:t xml:space="preserve">    ConcertDate DATE DEFAULT NULL,</w:t>
      </w:r>
    </w:p>
    <w:p w:rsidR="008F16E2" w:rsidRPr="00091ACE" w:rsidRDefault="008F16E2" w:rsidP="008F16E2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  <w:r w:rsidRPr="00091ACE">
        <w:rPr>
          <w:bCs/>
          <w:sz w:val="18"/>
          <w:szCs w:val="18"/>
          <w:lang w:val="en-US"/>
        </w:rPr>
        <w:t xml:space="preserve">    RecordStatus ENUM('COMPLETED') NOT NULL,</w:t>
      </w:r>
    </w:p>
    <w:p w:rsidR="008F16E2" w:rsidRPr="00E31497" w:rsidRDefault="008F16E2" w:rsidP="008F16E2">
      <w:pPr>
        <w:pStyle w:val="Web1"/>
        <w:spacing w:after="120" w:line="276" w:lineRule="auto"/>
        <w:rPr>
          <w:bCs/>
          <w:sz w:val="18"/>
          <w:szCs w:val="18"/>
        </w:rPr>
      </w:pPr>
      <w:r w:rsidRPr="00091ACE">
        <w:rPr>
          <w:bCs/>
          <w:sz w:val="18"/>
          <w:szCs w:val="18"/>
          <w:lang w:val="en-US"/>
        </w:rPr>
        <w:t xml:space="preserve">    PRIMARYKEY</w:t>
      </w:r>
      <w:r w:rsidRPr="00E31497">
        <w:rPr>
          <w:bCs/>
          <w:sz w:val="18"/>
          <w:szCs w:val="18"/>
        </w:rPr>
        <w:t>(</w:t>
      </w:r>
      <w:r w:rsidRPr="00091ACE">
        <w:rPr>
          <w:bCs/>
          <w:sz w:val="18"/>
          <w:szCs w:val="18"/>
          <w:lang w:val="en-US"/>
        </w:rPr>
        <w:t>RecordID</w:t>
      </w:r>
      <w:r w:rsidRPr="00E31497">
        <w:rPr>
          <w:bCs/>
          <w:sz w:val="18"/>
          <w:szCs w:val="18"/>
        </w:rPr>
        <w:t>)</w:t>
      </w:r>
    </w:p>
    <w:p w:rsidR="008F16E2" w:rsidRPr="00E31497" w:rsidRDefault="008F16E2" w:rsidP="008F16E2">
      <w:pPr>
        <w:pStyle w:val="Web1"/>
        <w:spacing w:before="0" w:after="120" w:line="276" w:lineRule="auto"/>
        <w:rPr>
          <w:bCs/>
          <w:sz w:val="18"/>
          <w:szCs w:val="18"/>
        </w:rPr>
      </w:pPr>
      <w:r w:rsidRPr="00E31497">
        <w:rPr>
          <w:bCs/>
          <w:sz w:val="18"/>
          <w:szCs w:val="18"/>
        </w:rPr>
        <w:t>);</w:t>
      </w:r>
    </w:p>
    <w:p w:rsidR="007A66FF" w:rsidRPr="00C8141D" w:rsidRDefault="007A66FF" w:rsidP="008F5DA1">
      <w:pPr>
        <w:pStyle w:val="Web1"/>
        <w:spacing w:before="0" w:after="120" w:line="276" w:lineRule="auto"/>
        <w:rPr>
          <w:sz w:val="18"/>
          <w:szCs w:val="18"/>
        </w:rPr>
      </w:pPr>
    </w:p>
    <w:p w:rsidR="007A66FF" w:rsidRPr="009E2E81" w:rsidRDefault="007A66FF" w:rsidP="008F5DA1">
      <w:pPr>
        <w:pStyle w:val="Web1"/>
        <w:spacing w:before="0" w:after="120" w:line="276" w:lineRule="auto"/>
        <w:rPr>
          <w:sz w:val="22"/>
          <w:szCs w:val="22"/>
        </w:rPr>
      </w:pPr>
      <w:r w:rsidRPr="009E2E81">
        <w:rPr>
          <w:sz w:val="22"/>
          <w:szCs w:val="22"/>
          <w:lang w:val="en-US"/>
        </w:rPr>
        <w:t>To</w:t>
      </w:r>
      <w:r w:rsidR="009E2E81" w:rsidRPr="009E2E81">
        <w:rPr>
          <w:sz w:val="22"/>
          <w:szCs w:val="22"/>
        </w:rPr>
        <w:t xml:space="preserve"> </w:t>
      </w:r>
      <w:r w:rsidRPr="009E2E81">
        <w:rPr>
          <w:b/>
          <w:sz w:val="22"/>
          <w:szCs w:val="22"/>
          <w:lang w:val="en-US"/>
        </w:rPr>
        <w:t>dba</w:t>
      </w:r>
      <w:r w:rsidRPr="009E2E81">
        <w:rPr>
          <w:sz w:val="22"/>
          <w:szCs w:val="22"/>
          <w:lang w:val="en-US"/>
        </w:rPr>
        <w:t>table</w:t>
      </w:r>
      <w:r w:rsidRPr="009E2E81">
        <w:rPr>
          <w:sz w:val="22"/>
          <w:szCs w:val="22"/>
        </w:rPr>
        <w:t xml:space="preserve"> δημιουργήθηκε με βάση την περιγραφή του ερωτήματος 3.1.2.4 και έτσι δεν υπάρχει λόγος περιγραφής.</w:t>
      </w:r>
    </w:p>
    <w:p w:rsidR="00804042" w:rsidRPr="00804042" w:rsidRDefault="00804042" w:rsidP="0080404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804042">
        <w:rPr>
          <w:sz w:val="18"/>
          <w:szCs w:val="18"/>
          <w:lang w:val="en-US"/>
        </w:rPr>
        <w:t>CREATE TABLE IF NOT EXISTS DBA(</w:t>
      </w:r>
    </w:p>
    <w:p w:rsidR="00804042" w:rsidRPr="00804042" w:rsidRDefault="00804042" w:rsidP="0080404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804042">
        <w:rPr>
          <w:sz w:val="18"/>
          <w:szCs w:val="18"/>
          <w:lang w:val="en-US"/>
        </w:rPr>
        <w:t>DBAID INT AUTO_INCREMENT,</w:t>
      </w:r>
    </w:p>
    <w:p w:rsidR="00804042" w:rsidRPr="00804042" w:rsidRDefault="00804042" w:rsidP="0080404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804042">
        <w:rPr>
          <w:sz w:val="18"/>
          <w:szCs w:val="18"/>
          <w:lang w:val="en-US"/>
        </w:rPr>
        <w:t>UserName VARCHAR(55),</w:t>
      </w:r>
    </w:p>
    <w:p w:rsidR="00804042" w:rsidRPr="00804042" w:rsidRDefault="00804042" w:rsidP="0080404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804042">
        <w:rPr>
          <w:sz w:val="18"/>
          <w:szCs w:val="18"/>
          <w:lang w:val="en-US"/>
        </w:rPr>
        <w:t>start_date date NOT NULL,</w:t>
      </w:r>
    </w:p>
    <w:p w:rsidR="00804042" w:rsidRPr="00804042" w:rsidRDefault="00804042" w:rsidP="0080404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804042">
        <w:rPr>
          <w:sz w:val="18"/>
          <w:szCs w:val="18"/>
          <w:lang w:val="en-US"/>
        </w:rPr>
        <w:t>end_date date,</w:t>
      </w:r>
    </w:p>
    <w:p w:rsidR="00804042" w:rsidRPr="00804042" w:rsidRDefault="00804042" w:rsidP="0080404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804042">
        <w:rPr>
          <w:sz w:val="18"/>
          <w:szCs w:val="18"/>
          <w:lang w:val="en-US"/>
        </w:rPr>
        <w:t>PRIMARY KEY (DBAID)</w:t>
      </w:r>
    </w:p>
    <w:p w:rsidR="00804042" w:rsidRPr="00C23F64" w:rsidRDefault="00804042" w:rsidP="00804042">
      <w:pPr>
        <w:pStyle w:val="Web1"/>
        <w:spacing w:before="0" w:after="120" w:line="276" w:lineRule="auto"/>
        <w:rPr>
          <w:sz w:val="18"/>
          <w:szCs w:val="18"/>
        </w:rPr>
      </w:pPr>
      <w:r w:rsidRPr="00804042">
        <w:rPr>
          <w:sz w:val="18"/>
          <w:szCs w:val="18"/>
        </w:rPr>
        <w:t>);</w:t>
      </w:r>
    </w:p>
    <w:p w:rsidR="007A66FF" w:rsidRPr="009E2E81" w:rsidRDefault="007A66FF" w:rsidP="008F5DA1">
      <w:pPr>
        <w:pStyle w:val="Web1"/>
        <w:spacing w:before="0" w:after="120" w:line="276" w:lineRule="auto"/>
        <w:rPr>
          <w:sz w:val="22"/>
          <w:szCs w:val="22"/>
        </w:rPr>
      </w:pPr>
      <w:r w:rsidRPr="009E2E81">
        <w:rPr>
          <w:sz w:val="22"/>
          <w:szCs w:val="22"/>
        </w:rPr>
        <w:t>Το</w:t>
      </w:r>
      <w:r w:rsidR="009E2E81" w:rsidRPr="009E2E81">
        <w:rPr>
          <w:sz w:val="22"/>
          <w:szCs w:val="22"/>
        </w:rPr>
        <w:t xml:space="preserve"> </w:t>
      </w:r>
      <w:r w:rsidRPr="009E2E81">
        <w:rPr>
          <w:b/>
          <w:sz w:val="22"/>
          <w:szCs w:val="22"/>
          <w:lang w:val="en-US"/>
        </w:rPr>
        <w:t>dbalog</w:t>
      </w:r>
      <w:r w:rsidRPr="009E2E81">
        <w:rPr>
          <w:sz w:val="22"/>
          <w:szCs w:val="22"/>
        </w:rPr>
        <w:t xml:space="preserve"> είναι ο πίνακας που καταγράφονται οι ενέργειες των διαχειριστών της βάσης. Το σύστημα θα αποθηκεύει έναν μοναδικό αύξοντα αριθμό για κάθε καταγεγραμμένη ενέργεια. Το </w:t>
      </w:r>
      <w:r w:rsidRPr="009E2E81">
        <w:rPr>
          <w:sz w:val="22"/>
          <w:szCs w:val="22"/>
          <w:lang w:val="en-US"/>
        </w:rPr>
        <w:t>username</w:t>
      </w:r>
      <w:r w:rsidR="00804042" w:rsidRPr="009E2E81">
        <w:rPr>
          <w:sz w:val="22"/>
          <w:szCs w:val="22"/>
        </w:rPr>
        <w:t xml:space="preserve">του διαχειριστή που εκτελεί την ενέργεια καταγράφεται καθώς και η περιγραφή της ενέργειας αλλά και η ακριβής ώρα και ημερομηνία που έγινε. </w:t>
      </w:r>
      <w:r w:rsidR="00804042" w:rsidRPr="009E2E81">
        <w:rPr>
          <w:sz w:val="22"/>
          <w:szCs w:val="22"/>
        </w:rPr>
        <w:br/>
        <w:t xml:space="preserve">Δεν υπάρχει λόγος σύνδεσης των δύο </w:t>
      </w:r>
      <w:r w:rsidR="00804042" w:rsidRPr="009E2E81">
        <w:rPr>
          <w:sz w:val="22"/>
          <w:szCs w:val="22"/>
          <w:lang w:val="en-US"/>
        </w:rPr>
        <w:t>table</w:t>
      </w:r>
      <w:r w:rsidR="00804042" w:rsidRPr="009E2E81">
        <w:rPr>
          <w:sz w:val="22"/>
          <w:szCs w:val="22"/>
        </w:rPr>
        <w:t xml:space="preserve">καθώς τα </w:t>
      </w:r>
      <w:r w:rsidR="00804042" w:rsidRPr="009E2E81">
        <w:rPr>
          <w:sz w:val="22"/>
          <w:szCs w:val="22"/>
          <w:lang w:val="en-US"/>
        </w:rPr>
        <w:t>triggers</w:t>
      </w:r>
      <w:r w:rsidR="00804042" w:rsidRPr="009E2E81">
        <w:rPr>
          <w:sz w:val="22"/>
          <w:szCs w:val="22"/>
        </w:rPr>
        <w:t xml:space="preserve">που απαιτούνται δημιουργούνται με τρόπο τέτοιο ώστε να δίνεται το </w:t>
      </w:r>
      <w:r w:rsidR="00804042" w:rsidRPr="009E2E81">
        <w:rPr>
          <w:sz w:val="22"/>
          <w:szCs w:val="22"/>
          <w:lang w:val="en-US"/>
        </w:rPr>
        <w:t>username</w:t>
      </w:r>
      <w:r w:rsidR="00804042" w:rsidRPr="009E2E81">
        <w:rPr>
          <w:sz w:val="22"/>
          <w:szCs w:val="22"/>
        </w:rPr>
        <w:t xml:space="preserve">του διαχειριστή χωρίς να εμπλακεί το </w:t>
      </w:r>
      <w:r w:rsidR="00804042" w:rsidRPr="009E2E81">
        <w:rPr>
          <w:sz w:val="22"/>
          <w:szCs w:val="22"/>
          <w:lang w:val="en-US"/>
        </w:rPr>
        <w:t>DBA</w:t>
      </w:r>
      <w:r w:rsidR="00804042" w:rsidRPr="009E2E81">
        <w:rPr>
          <w:sz w:val="22"/>
          <w:szCs w:val="22"/>
        </w:rPr>
        <w:t>.</w:t>
      </w:r>
    </w:p>
    <w:p w:rsidR="007A66FF" w:rsidRDefault="007A66FF" w:rsidP="008F5DA1">
      <w:pPr>
        <w:pStyle w:val="Web1"/>
        <w:spacing w:before="0" w:after="120" w:line="276" w:lineRule="auto"/>
        <w:rPr>
          <w:sz w:val="18"/>
          <w:szCs w:val="18"/>
        </w:rPr>
      </w:pPr>
    </w:p>
    <w:p w:rsidR="007A66FF" w:rsidRPr="007A66FF" w:rsidRDefault="007A66FF" w:rsidP="007A66FF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7A66FF">
        <w:rPr>
          <w:sz w:val="18"/>
          <w:szCs w:val="18"/>
          <w:lang w:val="en-US"/>
        </w:rPr>
        <w:t>CREATE TABLE IF NOT EXISTS DBAlog(</w:t>
      </w:r>
    </w:p>
    <w:p w:rsidR="007A66FF" w:rsidRPr="007A66FF" w:rsidRDefault="007A66FF" w:rsidP="007A66FF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7A66FF">
        <w:rPr>
          <w:sz w:val="18"/>
          <w:szCs w:val="18"/>
          <w:lang w:val="en-US"/>
        </w:rPr>
        <w:t>LogID INT AUTO_INCREMENT,</w:t>
      </w:r>
    </w:p>
    <w:p w:rsidR="007A66FF" w:rsidRPr="007A66FF" w:rsidRDefault="007A66FF" w:rsidP="007A66FF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7A66FF">
        <w:rPr>
          <w:sz w:val="18"/>
          <w:szCs w:val="18"/>
          <w:lang w:val="en-US"/>
        </w:rPr>
        <w:t xml:space="preserve">USERNAME VARCHAR(50) NOT NULL, </w:t>
      </w:r>
    </w:p>
    <w:p w:rsidR="007A66FF" w:rsidRPr="007A66FF" w:rsidRDefault="007A66FF" w:rsidP="007A66FF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7A66FF">
        <w:rPr>
          <w:sz w:val="18"/>
          <w:szCs w:val="18"/>
          <w:lang w:val="en-US"/>
        </w:rPr>
        <w:t xml:space="preserve">DETAILS TEXT,       </w:t>
      </w:r>
    </w:p>
    <w:p w:rsidR="007A66FF" w:rsidRPr="007A66FF" w:rsidRDefault="007A66FF" w:rsidP="007A66FF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7A66FF">
        <w:rPr>
          <w:sz w:val="18"/>
          <w:szCs w:val="18"/>
          <w:lang w:val="en-US"/>
        </w:rPr>
        <w:t xml:space="preserve">ActionDate DATETIME NOT NULL DEFAULT CURRENT_TIMESTAMP, </w:t>
      </w:r>
    </w:p>
    <w:p w:rsidR="009E2E81" w:rsidRPr="00C8141D" w:rsidRDefault="007A66FF" w:rsidP="009E2E81">
      <w:pPr>
        <w:pStyle w:val="Web1"/>
        <w:spacing w:before="0" w:after="120" w:line="276" w:lineRule="auto"/>
        <w:rPr>
          <w:sz w:val="18"/>
          <w:szCs w:val="18"/>
        </w:rPr>
      </w:pPr>
      <w:r w:rsidRPr="007A66FF">
        <w:rPr>
          <w:sz w:val="18"/>
          <w:szCs w:val="18"/>
        </w:rPr>
        <w:t>PRIMARY KEY(LogID)</w:t>
      </w:r>
      <w:r w:rsidR="009E2E81" w:rsidRPr="009E2E81">
        <w:rPr>
          <w:sz w:val="18"/>
          <w:szCs w:val="18"/>
        </w:rPr>
        <w:t xml:space="preserve"> </w:t>
      </w:r>
      <w:r w:rsidR="009E2E81" w:rsidRPr="007A66FF">
        <w:rPr>
          <w:sz w:val="18"/>
          <w:szCs w:val="18"/>
        </w:rPr>
        <w:t>);</w:t>
      </w:r>
    </w:p>
    <w:p w:rsidR="007A66FF" w:rsidRPr="007A66FF" w:rsidRDefault="007A66FF" w:rsidP="007A66FF">
      <w:pPr>
        <w:pStyle w:val="Web1"/>
        <w:spacing w:after="120" w:line="276" w:lineRule="auto"/>
        <w:rPr>
          <w:sz w:val="18"/>
          <w:szCs w:val="18"/>
        </w:rPr>
      </w:pPr>
    </w:p>
    <w:p w:rsidR="002D1CBB" w:rsidRPr="00C8141D" w:rsidRDefault="002D1CBB" w:rsidP="007A66FF">
      <w:pPr>
        <w:pStyle w:val="Web1"/>
        <w:spacing w:before="0" w:after="120" w:line="276" w:lineRule="auto"/>
        <w:rPr>
          <w:sz w:val="18"/>
          <w:szCs w:val="18"/>
        </w:rPr>
      </w:pPr>
    </w:p>
    <w:p w:rsidR="002D1CBB" w:rsidRPr="00C8141D" w:rsidRDefault="002D1CBB" w:rsidP="007A66FF">
      <w:pPr>
        <w:pStyle w:val="Web1"/>
        <w:spacing w:before="0" w:after="120" w:line="276" w:lineRule="auto"/>
        <w:rPr>
          <w:sz w:val="18"/>
          <w:szCs w:val="18"/>
        </w:rPr>
      </w:pPr>
    </w:p>
    <w:p w:rsidR="00E84D7C" w:rsidRPr="00C23F64" w:rsidRDefault="00E84D7C" w:rsidP="002D1CBB">
      <w:pPr>
        <w:pStyle w:val="Web1"/>
        <w:spacing w:before="0" w:after="120" w:line="276" w:lineRule="auto"/>
        <w:rPr>
          <w:b/>
          <w:sz w:val="32"/>
          <w:szCs w:val="32"/>
          <w:u w:val="single"/>
        </w:rPr>
      </w:pPr>
    </w:p>
    <w:p w:rsidR="002D1CBB" w:rsidRDefault="002D1CBB" w:rsidP="002D1CBB">
      <w:pPr>
        <w:pStyle w:val="Web1"/>
        <w:spacing w:before="0" w:after="120" w:line="276" w:lineRule="auto"/>
        <w:rPr>
          <w:b/>
          <w:sz w:val="32"/>
          <w:szCs w:val="32"/>
          <w:u w:val="single"/>
        </w:rPr>
      </w:pPr>
      <w:r w:rsidRPr="002D1CBB">
        <w:rPr>
          <w:b/>
          <w:sz w:val="32"/>
          <w:szCs w:val="32"/>
          <w:u w:val="single"/>
        </w:rPr>
        <w:t>ΚΕΦΑΛΑΙΟ 2</w:t>
      </w:r>
    </w:p>
    <w:p w:rsidR="00FA23AF" w:rsidRPr="00FA23AF" w:rsidRDefault="00FA23AF" w:rsidP="00FA23AF">
      <w:pPr>
        <w:pStyle w:val="Web1"/>
        <w:spacing w:before="0" w:after="120" w:line="276" w:lineRule="auto"/>
        <w:rPr>
          <w:b/>
          <w:sz w:val="20"/>
          <w:u w:val="single"/>
        </w:rPr>
      </w:pPr>
      <w:r w:rsidRPr="00A90801">
        <w:rPr>
          <w:b/>
          <w:sz w:val="20"/>
          <w:u w:val="single"/>
        </w:rPr>
        <w:t xml:space="preserve">ΟΛΕΣ ΟΙ ΓΡΑΜΜΈΣ ΚΏΔΙΚΑ ΓΙΑ ΚΆΘΕ </w:t>
      </w:r>
      <w:r>
        <w:rPr>
          <w:b/>
          <w:sz w:val="20"/>
          <w:u w:val="single"/>
          <w:lang w:val="en-US"/>
        </w:rPr>
        <w:t>STORED</w:t>
      </w:r>
      <w:r>
        <w:rPr>
          <w:b/>
          <w:sz w:val="20"/>
          <w:u w:val="single"/>
        </w:rPr>
        <w:t xml:space="preserve"> ΘΑ ΥΠΆΡΧΟΥΝ ΣΤΟ ΤΕΛΟΣ ΤΗΣ ΑΝΑΦΟΡΑΣ.</w:t>
      </w:r>
    </w:p>
    <w:p w:rsidR="002D1CBB" w:rsidRPr="00C8141D" w:rsidRDefault="002D1CBB" w:rsidP="002D1CBB">
      <w:pPr>
        <w:pStyle w:val="Web1"/>
        <w:spacing w:before="0" w:after="120" w:line="276" w:lineRule="auto"/>
        <w:rPr>
          <w:sz w:val="22"/>
          <w:szCs w:val="22"/>
          <w:u w:val="single"/>
        </w:rPr>
      </w:pPr>
      <w:r w:rsidRPr="002D1CBB">
        <w:rPr>
          <w:sz w:val="22"/>
          <w:szCs w:val="22"/>
          <w:u w:val="single"/>
        </w:rPr>
        <w:t>3.1.3.1</w:t>
      </w:r>
      <w:r w:rsidR="00EC7861" w:rsidRPr="00C8141D">
        <w:rPr>
          <w:sz w:val="22"/>
          <w:szCs w:val="22"/>
          <w:u w:val="single"/>
        </w:rPr>
        <w:t>.</w:t>
      </w:r>
    </w:p>
    <w:p w:rsidR="002D1CBB" w:rsidRPr="009E2E81" w:rsidRDefault="002D1CBB" w:rsidP="002D1CBB">
      <w:pPr>
        <w:pStyle w:val="Web1"/>
        <w:spacing w:before="0" w:after="120" w:line="276" w:lineRule="auto"/>
        <w:rPr>
          <w:sz w:val="22"/>
          <w:szCs w:val="22"/>
        </w:rPr>
      </w:pPr>
      <w:r w:rsidRPr="009E2E81">
        <w:rPr>
          <w:sz w:val="22"/>
          <w:szCs w:val="22"/>
        </w:rPr>
        <w:t>Αρχικά πρέπει να ελέγξουμε το περιεχόμενο του πίνακα</w:t>
      </w:r>
      <w:r w:rsidRPr="009E2E81">
        <w:rPr>
          <w:sz w:val="22"/>
          <w:szCs w:val="22"/>
          <w:lang w:val="en-US"/>
        </w:rPr>
        <w:t>venue</w:t>
      </w:r>
      <w:r w:rsidRPr="009E2E81">
        <w:rPr>
          <w:sz w:val="22"/>
          <w:szCs w:val="22"/>
        </w:rPr>
        <w:t xml:space="preserve"> με μια εντολή </w:t>
      </w:r>
      <w:r w:rsidRPr="009E2E81">
        <w:rPr>
          <w:sz w:val="22"/>
          <w:szCs w:val="22"/>
          <w:lang w:val="en-US"/>
        </w:rPr>
        <w:t>select</w:t>
      </w:r>
      <w:r w:rsidRPr="009E2E81">
        <w:rPr>
          <w:sz w:val="22"/>
          <w:szCs w:val="22"/>
        </w:rPr>
        <w:t>.</w:t>
      </w:r>
    </w:p>
    <w:p w:rsidR="002D1CBB" w:rsidRPr="009E2E81" w:rsidRDefault="002D1CBB" w:rsidP="002D1CBB">
      <w:pPr>
        <w:pStyle w:val="Web1"/>
        <w:spacing w:before="0" w:after="120" w:line="276" w:lineRule="auto"/>
        <w:rPr>
          <w:sz w:val="22"/>
          <w:szCs w:val="22"/>
        </w:rPr>
      </w:pPr>
    </w:p>
    <w:p w:rsidR="002D1CBB" w:rsidRPr="009E2E81" w:rsidRDefault="002D1CBB" w:rsidP="002D1CBB">
      <w:pPr>
        <w:pStyle w:val="Web1"/>
        <w:spacing w:before="0" w:after="120" w:line="276" w:lineRule="auto"/>
        <w:rPr>
          <w:sz w:val="22"/>
          <w:szCs w:val="22"/>
          <w:lang w:val="en-US"/>
        </w:rPr>
      </w:pPr>
      <w:r w:rsidRPr="009E2E81">
        <w:rPr>
          <w:noProof/>
          <w:sz w:val="22"/>
          <w:szCs w:val="22"/>
          <w:lang w:eastAsia="el-GR"/>
        </w:rPr>
        <w:drawing>
          <wp:inline distT="0" distB="0" distL="0" distR="0">
            <wp:extent cx="3713480" cy="906145"/>
            <wp:effectExtent l="19050" t="0" r="127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90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CBB" w:rsidRPr="009E2E81" w:rsidRDefault="002D1CBB" w:rsidP="002D1CBB">
      <w:pPr>
        <w:pStyle w:val="Web1"/>
        <w:spacing w:before="0" w:after="120" w:line="276" w:lineRule="auto"/>
        <w:rPr>
          <w:sz w:val="22"/>
          <w:szCs w:val="22"/>
          <w:lang w:val="en-US"/>
        </w:rPr>
      </w:pPr>
    </w:p>
    <w:p w:rsidR="002D1CBB" w:rsidRPr="009E2E81" w:rsidRDefault="002D1CBB" w:rsidP="002D1CBB">
      <w:pPr>
        <w:pStyle w:val="Web1"/>
        <w:spacing w:before="0" w:after="120" w:line="276" w:lineRule="auto"/>
        <w:rPr>
          <w:sz w:val="22"/>
          <w:szCs w:val="22"/>
        </w:rPr>
      </w:pPr>
      <w:r w:rsidRPr="009E2E81">
        <w:rPr>
          <w:sz w:val="22"/>
          <w:szCs w:val="22"/>
        </w:rPr>
        <w:t xml:space="preserve">Έπειτα καλούμε την </w:t>
      </w:r>
      <w:r w:rsidRPr="009E2E81">
        <w:rPr>
          <w:sz w:val="22"/>
          <w:szCs w:val="22"/>
          <w:lang w:val="en-US"/>
        </w:rPr>
        <w:t>storedprocedure</w:t>
      </w:r>
      <w:r w:rsidRPr="009E2E81">
        <w:rPr>
          <w:sz w:val="22"/>
          <w:szCs w:val="22"/>
        </w:rPr>
        <w:t>και πρέπει να επιστρέψει τον βαθμό του χώρου διεξαγωγής όπως περιγράφεται.</w:t>
      </w:r>
    </w:p>
    <w:p w:rsidR="002D1CBB" w:rsidRPr="009E2E81" w:rsidRDefault="002D1CBB" w:rsidP="002D1CBB">
      <w:pPr>
        <w:pStyle w:val="Web1"/>
        <w:spacing w:before="0" w:after="120" w:line="276" w:lineRule="auto"/>
        <w:rPr>
          <w:sz w:val="22"/>
          <w:szCs w:val="22"/>
        </w:rPr>
      </w:pPr>
    </w:p>
    <w:p w:rsidR="002D1CBB" w:rsidRPr="009E2E81" w:rsidRDefault="002D1CBB" w:rsidP="002D1CBB">
      <w:pPr>
        <w:pStyle w:val="Web1"/>
        <w:spacing w:before="0" w:after="120" w:line="276" w:lineRule="auto"/>
        <w:rPr>
          <w:sz w:val="22"/>
          <w:szCs w:val="22"/>
        </w:rPr>
      </w:pPr>
    </w:p>
    <w:p w:rsidR="002D1CBB" w:rsidRPr="009E2E81" w:rsidRDefault="002D1CBB" w:rsidP="002D1CBB">
      <w:pPr>
        <w:pStyle w:val="Web1"/>
        <w:spacing w:before="0" w:after="120" w:line="276" w:lineRule="auto"/>
        <w:rPr>
          <w:sz w:val="22"/>
          <w:szCs w:val="22"/>
          <w:lang w:val="en-US"/>
        </w:rPr>
      </w:pPr>
      <w:r w:rsidRPr="009E2E81">
        <w:rPr>
          <w:sz w:val="22"/>
          <w:szCs w:val="22"/>
          <w:lang w:val="en-US"/>
        </w:rPr>
        <w:t>call venuegrade(1);</w:t>
      </w:r>
      <w:r w:rsidR="00AF00A8" w:rsidRPr="009E2E81">
        <w:rPr>
          <w:sz w:val="22"/>
          <w:szCs w:val="22"/>
          <w:lang w:val="en-US"/>
        </w:rPr>
        <w:t>(50+3+30)</w:t>
      </w:r>
    </w:p>
    <w:p w:rsidR="002D1CBB" w:rsidRPr="009E2E81" w:rsidRDefault="002D1CBB" w:rsidP="002D1CBB">
      <w:pPr>
        <w:pStyle w:val="Web1"/>
        <w:spacing w:before="0" w:after="120" w:line="276" w:lineRule="auto"/>
        <w:rPr>
          <w:sz w:val="22"/>
          <w:szCs w:val="22"/>
          <w:lang w:val="en-US"/>
        </w:rPr>
      </w:pPr>
      <w:r w:rsidRPr="009E2E81">
        <w:rPr>
          <w:noProof/>
          <w:sz w:val="22"/>
          <w:szCs w:val="22"/>
          <w:lang w:eastAsia="el-GR"/>
        </w:rPr>
        <w:drawing>
          <wp:inline distT="0" distB="0" distL="0" distR="0">
            <wp:extent cx="731520" cy="325755"/>
            <wp:effectExtent l="19050" t="0" r="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0A8" w:rsidRPr="009E2E81" w:rsidRDefault="00AF00A8" w:rsidP="002D1CBB">
      <w:pPr>
        <w:pStyle w:val="Web1"/>
        <w:spacing w:before="0" w:after="120" w:line="276" w:lineRule="auto"/>
        <w:rPr>
          <w:sz w:val="22"/>
          <w:szCs w:val="22"/>
          <w:lang w:val="en-US"/>
        </w:rPr>
      </w:pPr>
    </w:p>
    <w:p w:rsidR="002D1CBB" w:rsidRPr="009E2E81" w:rsidRDefault="002D1CBB" w:rsidP="002D1CBB">
      <w:pPr>
        <w:pStyle w:val="Web1"/>
        <w:spacing w:before="0" w:after="120" w:line="276" w:lineRule="auto"/>
        <w:rPr>
          <w:sz w:val="22"/>
          <w:szCs w:val="22"/>
          <w:lang w:val="en-US"/>
        </w:rPr>
      </w:pPr>
      <w:r w:rsidRPr="009E2E81">
        <w:rPr>
          <w:sz w:val="22"/>
          <w:szCs w:val="22"/>
          <w:lang w:val="en-US"/>
        </w:rPr>
        <w:t>call venuegrade(2);</w:t>
      </w:r>
      <w:r w:rsidR="00AF00A8" w:rsidRPr="009E2E81">
        <w:rPr>
          <w:sz w:val="22"/>
          <w:szCs w:val="22"/>
          <w:lang w:val="en-US"/>
        </w:rPr>
        <w:t xml:space="preserve"> (30+0+20)</w:t>
      </w:r>
    </w:p>
    <w:p w:rsidR="002D1CBB" w:rsidRPr="009E2E81" w:rsidRDefault="002D1CBB" w:rsidP="002D1CBB">
      <w:pPr>
        <w:pStyle w:val="Web1"/>
        <w:spacing w:before="0" w:after="120" w:line="276" w:lineRule="auto"/>
        <w:rPr>
          <w:sz w:val="22"/>
          <w:szCs w:val="22"/>
          <w:lang w:val="en-US"/>
        </w:rPr>
      </w:pPr>
      <w:r w:rsidRPr="009E2E81">
        <w:rPr>
          <w:noProof/>
          <w:sz w:val="22"/>
          <w:szCs w:val="22"/>
          <w:lang w:eastAsia="el-GR"/>
        </w:rPr>
        <w:drawing>
          <wp:inline distT="0" distB="0" distL="0" distR="0">
            <wp:extent cx="580390" cy="309880"/>
            <wp:effectExtent l="19050" t="0" r="0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" cy="30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0A8" w:rsidRPr="009E2E81" w:rsidRDefault="00AF00A8" w:rsidP="002D1CBB">
      <w:pPr>
        <w:pStyle w:val="Web1"/>
        <w:spacing w:before="0" w:after="120" w:line="276" w:lineRule="auto"/>
        <w:rPr>
          <w:sz w:val="22"/>
          <w:szCs w:val="22"/>
          <w:lang w:val="en-US"/>
        </w:rPr>
      </w:pPr>
    </w:p>
    <w:p w:rsidR="00AF00A8" w:rsidRPr="009E2E81" w:rsidRDefault="00AF00A8" w:rsidP="002D1CBB">
      <w:pPr>
        <w:pStyle w:val="Web1"/>
        <w:spacing w:before="0" w:after="120" w:line="276" w:lineRule="auto"/>
        <w:rPr>
          <w:sz w:val="22"/>
          <w:szCs w:val="22"/>
          <w:lang w:val="en-US"/>
        </w:rPr>
      </w:pPr>
      <w:r w:rsidRPr="009E2E81">
        <w:rPr>
          <w:sz w:val="22"/>
          <w:szCs w:val="22"/>
          <w:lang w:val="en-US"/>
        </w:rPr>
        <w:t>call venuegrade(3); (20+0+40)</w:t>
      </w:r>
    </w:p>
    <w:p w:rsidR="00AF00A8" w:rsidRPr="009E2E81" w:rsidRDefault="00AF00A8" w:rsidP="002D1CBB">
      <w:pPr>
        <w:pStyle w:val="Web1"/>
        <w:spacing w:before="0" w:after="120" w:line="276" w:lineRule="auto"/>
        <w:rPr>
          <w:sz w:val="22"/>
          <w:szCs w:val="22"/>
          <w:lang w:val="en-US"/>
        </w:rPr>
      </w:pPr>
      <w:r w:rsidRPr="009E2E81">
        <w:rPr>
          <w:noProof/>
          <w:sz w:val="22"/>
          <w:szCs w:val="22"/>
          <w:lang w:eastAsia="el-GR"/>
        </w:rPr>
        <w:drawing>
          <wp:inline distT="0" distB="0" distL="0" distR="0">
            <wp:extent cx="628015" cy="286385"/>
            <wp:effectExtent l="19050" t="0" r="635" b="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0A8" w:rsidRPr="009E2E81" w:rsidRDefault="00AF00A8" w:rsidP="002D1CBB">
      <w:pPr>
        <w:pStyle w:val="Web1"/>
        <w:spacing w:before="0" w:after="120" w:line="276" w:lineRule="auto"/>
        <w:rPr>
          <w:sz w:val="22"/>
          <w:szCs w:val="22"/>
          <w:lang w:val="en-US"/>
        </w:rPr>
      </w:pPr>
    </w:p>
    <w:p w:rsidR="00AF00A8" w:rsidRPr="009E2E81" w:rsidRDefault="00AF00A8" w:rsidP="002D1CBB">
      <w:pPr>
        <w:pStyle w:val="Web1"/>
        <w:spacing w:before="0" w:after="120" w:line="276" w:lineRule="auto"/>
        <w:rPr>
          <w:sz w:val="22"/>
          <w:szCs w:val="22"/>
          <w:lang w:val="en-US"/>
        </w:rPr>
      </w:pPr>
      <w:r w:rsidRPr="009E2E81">
        <w:rPr>
          <w:sz w:val="22"/>
          <w:szCs w:val="22"/>
          <w:lang w:val="en-US"/>
        </w:rPr>
        <w:t>call venuegrade(4); (40+0+24)</w:t>
      </w:r>
    </w:p>
    <w:p w:rsidR="00AF00A8" w:rsidRPr="009E2E81" w:rsidRDefault="00AF00A8" w:rsidP="002D1CBB">
      <w:pPr>
        <w:pStyle w:val="Web1"/>
        <w:spacing w:before="0" w:after="120" w:line="276" w:lineRule="auto"/>
        <w:rPr>
          <w:sz w:val="22"/>
          <w:szCs w:val="22"/>
          <w:lang w:val="en-US"/>
        </w:rPr>
      </w:pPr>
      <w:r w:rsidRPr="009E2E81">
        <w:rPr>
          <w:noProof/>
          <w:sz w:val="22"/>
          <w:szCs w:val="22"/>
          <w:lang w:eastAsia="el-GR"/>
        </w:rPr>
        <w:drawing>
          <wp:inline distT="0" distB="0" distL="0" distR="0">
            <wp:extent cx="580390" cy="334010"/>
            <wp:effectExtent l="19050" t="0" r="0" b="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0A8" w:rsidRPr="009E2E81" w:rsidRDefault="00AF00A8" w:rsidP="002D1CBB">
      <w:pPr>
        <w:pStyle w:val="Web1"/>
        <w:spacing w:before="0" w:after="120" w:line="276" w:lineRule="auto"/>
        <w:rPr>
          <w:sz w:val="22"/>
          <w:szCs w:val="22"/>
          <w:lang w:val="en-US"/>
        </w:rPr>
      </w:pPr>
    </w:p>
    <w:p w:rsidR="00AF00A8" w:rsidRPr="009E2E81" w:rsidRDefault="00AF00A8" w:rsidP="002D1CBB">
      <w:pPr>
        <w:pStyle w:val="Web1"/>
        <w:spacing w:before="0" w:after="120" w:line="276" w:lineRule="auto"/>
        <w:rPr>
          <w:sz w:val="22"/>
          <w:szCs w:val="22"/>
          <w:lang w:val="en-US"/>
        </w:rPr>
      </w:pPr>
      <w:r w:rsidRPr="009E2E81">
        <w:rPr>
          <w:sz w:val="22"/>
          <w:szCs w:val="22"/>
          <w:lang w:val="en-US"/>
        </w:rPr>
        <w:lastRenderedPageBreak/>
        <w:t>call venuegrade(5); (15+0+16)</w:t>
      </w:r>
    </w:p>
    <w:p w:rsidR="00AF00A8" w:rsidRPr="009E2E81" w:rsidRDefault="00AF00A8" w:rsidP="002D1CBB">
      <w:pPr>
        <w:pStyle w:val="Web1"/>
        <w:spacing w:before="0" w:after="120" w:line="276" w:lineRule="auto"/>
        <w:rPr>
          <w:sz w:val="22"/>
          <w:szCs w:val="22"/>
          <w:lang w:val="en-US"/>
        </w:rPr>
      </w:pPr>
      <w:r w:rsidRPr="009E2E81">
        <w:rPr>
          <w:noProof/>
          <w:sz w:val="22"/>
          <w:szCs w:val="22"/>
          <w:lang w:eastAsia="el-GR"/>
        </w:rPr>
        <w:drawing>
          <wp:inline distT="0" distB="0" distL="0" distR="0">
            <wp:extent cx="548640" cy="325755"/>
            <wp:effectExtent l="19050" t="0" r="3810" b="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801" w:rsidRDefault="00A90801" w:rsidP="002D1CBB">
      <w:pPr>
        <w:pStyle w:val="Web1"/>
        <w:spacing w:before="0" w:after="120" w:line="276" w:lineRule="auto"/>
        <w:rPr>
          <w:sz w:val="20"/>
        </w:rPr>
      </w:pPr>
    </w:p>
    <w:p w:rsidR="00E07BBD" w:rsidRPr="00E02029" w:rsidRDefault="00C91646" w:rsidP="002D1CBB">
      <w:pPr>
        <w:pStyle w:val="Web1"/>
        <w:spacing w:before="0" w:after="120" w:line="276" w:lineRule="auto"/>
        <w:rPr>
          <w:sz w:val="20"/>
          <w:lang w:val="en-US"/>
        </w:rPr>
      </w:pPr>
      <w:r>
        <w:rPr>
          <w:sz w:val="20"/>
        </w:rPr>
        <w:t>Κώδικας</w:t>
      </w:r>
      <w:r w:rsidRPr="00E02029">
        <w:rPr>
          <w:sz w:val="20"/>
          <w:lang w:val="en-US"/>
        </w:rPr>
        <w:t>: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>DELIMITER $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>create procedure venuegrade (IN vID INT)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>BEGIN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 DECLARE grade INT;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  <w:t>DECLARE vCapacity int;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 DECLARE vCompletedCon int;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 DECLARE vYearsOperation int;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 SELECT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 Capacity, CompletedCon, YearsOperation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 INTO 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 vCapacity, vCompletedCon, vYearsOperation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 FROM venue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 WHERE vID=VenueID;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>SET grade=((vCapacity  DIV 1000)*1 + (vCompletedCon  DIV 100)*3 + vYearsOperation*2) 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>SELECT grade AS VenueGrade;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>END $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</w:p>
    <w:p w:rsidR="00C91646" w:rsidRPr="00E07BBD" w:rsidRDefault="00C91646" w:rsidP="00C91646">
      <w:pPr>
        <w:pStyle w:val="Web1"/>
        <w:spacing w:before="0" w:after="120" w:line="276" w:lineRule="auto"/>
        <w:rPr>
          <w:sz w:val="20"/>
        </w:rPr>
      </w:pPr>
      <w:r w:rsidRPr="00C91646">
        <w:rPr>
          <w:sz w:val="20"/>
        </w:rPr>
        <w:t>DELIMITER ;</w:t>
      </w:r>
    </w:p>
    <w:p w:rsidR="00A90801" w:rsidRPr="00C91646" w:rsidRDefault="00A90801" w:rsidP="002D1CBB">
      <w:pPr>
        <w:pStyle w:val="Web1"/>
        <w:spacing w:before="0" w:after="120" w:line="276" w:lineRule="auto"/>
        <w:rPr>
          <w:sz w:val="20"/>
        </w:rPr>
      </w:pPr>
    </w:p>
    <w:p w:rsidR="009E2E81" w:rsidRPr="00C23F64" w:rsidRDefault="009E2E81" w:rsidP="00A90801">
      <w:pPr>
        <w:pStyle w:val="Web1"/>
        <w:spacing w:before="0" w:after="120" w:line="276" w:lineRule="auto"/>
        <w:rPr>
          <w:sz w:val="22"/>
          <w:szCs w:val="22"/>
          <w:u w:val="single"/>
        </w:rPr>
      </w:pPr>
    </w:p>
    <w:p w:rsidR="009E2E81" w:rsidRPr="00C23F64" w:rsidRDefault="009E2E81" w:rsidP="00A90801">
      <w:pPr>
        <w:pStyle w:val="Web1"/>
        <w:spacing w:before="0" w:after="120" w:line="276" w:lineRule="auto"/>
        <w:rPr>
          <w:sz w:val="22"/>
          <w:szCs w:val="22"/>
          <w:u w:val="single"/>
        </w:rPr>
      </w:pPr>
    </w:p>
    <w:p w:rsidR="009E2E81" w:rsidRPr="00C23F64" w:rsidRDefault="009E2E81" w:rsidP="00A90801">
      <w:pPr>
        <w:pStyle w:val="Web1"/>
        <w:spacing w:before="0" w:after="120" w:line="276" w:lineRule="auto"/>
        <w:rPr>
          <w:sz w:val="22"/>
          <w:szCs w:val="22"/>
          <w:u w:val="single"/>
        </w:rPr>
      </w:pPr>
    </w:p>
    <w:p w:rsidR="009E2E81" w:rsidRPr="00C23F64" w:rsidRDefault="009E2E81" w:rsidP="00A90801">
      <w:pPr>
        <w:pStyle w:val="Web1"/>
        <w:spacing w:before="0" w:after="120" w:line="276" w:lineRule="auto"/>
        <w:rPr>
          <w:sz w:val="22"/>
          <w:szCs w:val="22"/>
          <w:u w:val="single"/>
        </w:rPr>
      </w:pPr>
    </w:p>
    <w:p w:rsidR="009E2E81" w:rsidRPr="00C23F64" w:rsidRDefault="009E2E81" w:rsidP="00A90801">
      <w:pPr>
        <w:pStyle w:val="Web1"/>
        <w:spacing w:before="0" w:after="120" w:line="276" w:lineRule="auto"/>
        <w:rPr>
          <w:sz w:val="22"/>
          <w:szCs w:val="22"/>
          <w:u w:val="single"/>
        </w:rPr>
      </w:pPr>
    </w:p>
    <w:p w:rsidR="009E2E81" w:rsidRPr="00C23F64" w:rsidRDefault="009E2E81" w:rsidP="00A90801">
      <w:pPr>
        <w:pStyle w:val="Web1"/>
        <w:spacing w:before="0" w:after="120" w:line="276" w:lineRule="auto"/>
        <w:rPr>
          <w:sz w:val="22"/>
          <w:szCs w:val="22"/>
          <w:u w:val="single"/>
        </w:rPr>
      </w:pPr>
    </w:p>
    <w:p w:rsidR="009E2E81" w:rsidRPr="00C23F64" w:rsidRDefault="009E2E81" w:rsidP="00A90801">
      <w:pPr>
        <w:pStyle w:val="Web1"/>
        <w:spacing w:before="0" w:after="120" w:line="276" w:lineRule="auto"/>
        <w:rPr>
          <w:sz w:val="22"/>
          <w:szCs w:val="22"/>
          <w:u w:val="single"/>
        </w:rPr>
      </w:pPr>
    </w:p>
    <w:p w:rsidR="00A90801" w:rsidRPr="00C8141D" w:rsidRDefault="00A90801" w:rsidP="00A90801">
      <w:pPr>
        <w:pStyle w:val="Web1"/>
        <w:spacing w:before="0" w:after="120" w:line="276" w:lineRule="auto"/>
        <w:rPr>
          <w:sz w:val="22"/>
          <w:szCs w:val="22"/>
          <w:u w:val="single"/>
        </w:rPr>
      </w:pPr>
      <w:r w:rsidRPr="00C8141D">
        <w:rPr>
          <w:sz w:val="22"/>
          <w:szCs w:val="22"/>
          <w:u w:val="single"/>
        </w:rPr>
        <w:lastRenderedPageBreak/>
        <w:t>3.1.3.2</w:t>
      </w:r>
      <w:r w:rsidR="00EC7861" w:rsidRPr="00C8141D">
        <w:rPr>
          <w:sz w:val="22"/>
          <w:szCs w:val="22"/>
          <w:u w:val="single"/>
        </w:rPr>
        <w:t>.</w:t>
      </w:r>
    </w:p>
    <w:p w:rsidR="00EC7861" w:rsidRPr="00C8141D" w:rsidRDefault="00EC7861" w:rsidP="002D1CBB">
      <w:pPr>
        <w:pStyle w:val="Web1"/>
        <w:spacing w:before="0" w:after="120" w:line="276" w:lineRule="auto"/>
        <w:rPr>
          <w:sz w:val="20"/>
        </w:rPr>
      </w:pPr>
    </w:p>
    <w:p w:rsidR="00A90801" w:rsidRPr="00EC7861" w:rsidRDefault="00A90801" w:rsidP="002D1CBB">
      <w:pPr>
        <w:pStyle w:val="Web1"/>
        <w:spacing w:before="0" w:after="120" w:line="276" w:lineRule="auto"/>
        <w:rPr>
          <w:sz w:val="20"/>
        </w:rPr>
      </w:pPr>
      <w:r>
        <w:rPr>
          <w:sz w:val="20"/>
        </w:rPr>
        <w:t>Αρχικά πρέπει να ελέγξουμε το περιεχόμενο του πίνακα</w:t>
      </w:r>
      <w:r>
        <w:rPr>
          <w:sz w:val="20"/>
          <w:lang w:val="en-US"/>
        </w:rPr>
        <w:t>concert</w:t>
      </w:r>
      <w:r>
        <w:rPr>
          <w:sz w:val="20"/>
        </w:rPr>
        <w:t xml:space="preserve">με μια εντολή </w:t>
      </w:r>
      <w:r>
        <w:rPr>
          <w:sz w:val="20"/>
          <w:lang w:val="en-US"/>
        </w:rPr>
        <w:t>select</w:t>
      </w:r>
      <w:r w:rsidRPr="002D1CBB">
        <w:rPr>
          <w:sz w:val="20"/>
        </w:rPr>
        <w:t>.</w:t>
      </w:r>
    </w:p>
    <w:p w:rsidR="00027098" w:rsidRDefault="00137789" w:rsidP="002D1CBB">
      <w:pPr>
        <w:pStyle w:val="Web1"/>
        <w:spacing w:before="0" w:after="120" w:line="276" w:lineRule="auto"/>
        <w:rPr>
          <w:sz w:val="20"/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3888105" cy="771525"/>
            <wp:effectExtent l="19050" t="0" r="0" b="0"/>
            <wp:docPr id="43" name="Εικόνα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0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098" w:rsidRDefault="00027098" w:rsidP="002D1CBB">
      <w:pPr>
        <w:pStyle w:val="Web1"/>
        <w:spacing w:before="0" w:after="120" w:line="276" w:lineRule="auto"/>
        <w:rPr>
          <w:sz w:val="20"/>
        </w:rPr>
      </w:pPr>
      <w:r>
        <w:rPr>
          <w:sz w:val="20"/>
        </w:rPr>
        <w:t xml:space="preserve">Το </w:t>
      </w:r>
      <w:r>
        <w:rPr>
          <w:sz w:val="20"/>
          <w:lang w:val="en-US"/>
        </w:rPr>
        <w:t>concertID</w:t>
      </w:r>
      <w:r>
        <w:rPr>
          <w:sz w:val="20"/>
        </w:rPr>
        <w:t xml:space="preserve"> δεν ξεκινάει από το 1 λόγω </w:t>
      </w:r>
      <w:r w:rsidR="00E07BBD">
        <w:rPr>
          <w:sz w:val="20"/>
        </w:rPr>
        <w:t xml:space="preserve">παλαιότερων </w:t>
      </w:r>
      <w:r>
        <w:rPr>
          <w:sz w:val="20"/>
        </w:rPr>
        <w:t>δοκιμών</w:t>
      </w:r>
      <w:r w:rsidR="00E07BBD">
        <w:rPr>
          <w:sz w:val="20"/>
        </w:rPr>
        <w:t xml:space="preserve"> που έχουν γίνει.</w:t>
      </w:r>
    </w:p>
    <w:p w:rsidR="00027098" w:rsidRPr="009401E0" w:rsidRDefault="00027098" w:rsidP="002D1CBB">
      <w:pPr>
        <w:pStyle w:val="Web1"/>
        <w:spacing w:before="0" w:after="120" w:line="276" w:lineRule="auto"/>
        <w:rPr>
          <w:sz w:val="20"/>
        </w:rPr>
      </w:pPr>
      <w:r>
        <w:rPr>
          <w:sz w:val="20"/>
        </w:rPr>
        <w:t xml:space="preserve">Ξεκινώντας τώρα τις </w:t>
      </w:r>
      <w:r w:rsidR="009401E0">
        <w:rPr>
          <w:sz w:val="20"/>
        </w:rPr>
        <w:t xml:space="preserve">νέες </w:t>
      </w:r>
      <w:r>
        <w:rPr>
          <w:sz w:val="20"/>
        </w:rPr>
        <w:t xml:space="preserve">δοκιμές καλούμε την </w:t>
      </w:r>
      <w:r>
        <w:rPr>
          <w:sz w:val="20"/>
          <w:lang w:val="en-US"/>
        </w:rPr>
        <w:t>stored</w:t>
      </w:r>
      <w:r w:rsidR="009E2E81" w:rsidRPr="009E2E81">
        <w:rPr>
          <w:sz w:val="20"/>
        </w:rPr>
        <w:t xml:space="preserve"> </w:t>
      </w:r>
      <w:r>
        <w:rPr>
          <w:sz w:val="20"/>
          <w:lang w:val="en-US"/>
        </w:rPr>
        <w:t>procedure</w:t>
      </w:r>
      <w:r w:rsidR="009E2E81" w:rsidRPr="009E2E81">
        <w:rPr>
          <w:sz w:val="20"/>
        </w:rPr>
        <w:t xml:space="preserve"> </w:t>
      </w:r>
      <w:r>
        <w:rPr>
          <w:sz w:val="20"/>
        </w:rPr>
        <w:t>ελέγχοντας τα 3 σενάρια για κάθε χαρακτήρα(</w:t>
      </w:r>
      <w:r>
        <w:rPr>
          <w:sz w:val="20"/>
          <w:lang w:val="en-US"/>
        </w:rPr>
        <w:t>i</w:t>
      </w:r>
      <w:r w:rsidRPr="00027098">
        <w:rPr>
          <w:sz w:val="20"/>
        </w:rPr>
        <w:t>,</w:t>
      </w:r>
      <w:r>
        <w:rPr>
          <w:sz w:val="20"/>
          <w:lang w:val="en-US"/>
        </w:rPr>
        <w:t>c</w:t>
      </w:r>
      <w:r w:rsidRPr="00027098">
        <w:rPr>
          <w:sz w:val="20"/>
        </w:rPr>
        <w:t>,</w:t>
      </w:r>
      <w:r>
        <w:rPr>
          <w:sz w:val="20"/>
          <w:lang w:val="en-US"/>
        </w:rPr>
        <w:t>a</w:t>
      </w:r>
      <w:r w:rsidRPr="00027098">
        <w:rPr>
          <w:sz w:val="20"/>
        </w:rPr>
        <w:t>).</w:t>
      </w:r>
    </w:p>
    <w:p w:rsidR="00027098" w:rsidRPr="009401E0" w:rsidRDefault="00027098" w:rsidP="002D1CBB">
      <w:pPr>
        <w:pStyle w:val="Web1"/>
        <w:spacing w:before="0" w:after="120" w:line="276" w:lineRule="auto"/>
        <w:rPr>
          <w:sz w:val="20"/>
        </w:rPr>
      </w:pPr>
    </w:p>
    <w:p w:rsidR="00027098" w:rsidRDefault="00027098" w:rsidP="002D1CBB">
      <w:pPr>
        <w:pStyle w:val="Web1"/>
        <w:spacing w:before="0" w:after="120" w:line="276" w:lineRule="auto"/>
        <w:rPr>
          <w:sz w:val="20"/>
          <w:lang w:val="en-US"/>
        </w:rPr>
      </w:pPr>
      <w:r w:rsidRPr="00027098">
        <w:rPr>
          <w:sz w:val="20"/>
          <w:lang w:val="en-US"/>
        </w:rPr>
        <w:t xml:space="preserve">call CreateCancelRescheduleConcert(1,'2025-07-10','i'); </w:t>
      </w:r>
    </w:p>
    <w:p w:rsidR="00027098" w:rsidRDefault="00027098" w:rsidP="002D1CBB">
      <w:pPr>
        <w:pStyle w:val="Web1"/>
        <w:spacing w:before="0" w:after="120" w:line="276" w:lineRule="auto"/>
        <w:rPr>
          <w:sz w:val="20"/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1637665" cy="349885"/>
            <wp:effectExtent l="19050" t="0" r="635" b="0"/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34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098" w:rsidRDefault="00027098" w:rsidP="002D1CBB">
      <w:pPr>
        <w:pStyle w:val="Web1"/>
        <w:spacing w:before="0" w:after="120" w:line="276" w:lineRule="auto"/>
        <w:rPr>
          <w:sz w:val="20"/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3888105" cy="668020"/>
            <wp:effectExtent l="19050" t="0" r="0" b="0"/>
            <wp:docPr id="34" name="Εικόνα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05" cy="66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098" w:rsidRDefault="00027098" w:rsidP="002D1CBB">
      <w:pPr>
        <w:pStyle w:val="Web1"/>
        <w:spacing w:before="0" w:after="120" w:line="276" w:lineRule="auto"/>
        <w:rPr>
          <w:sz w:val="20"/>
          <w:lang w:val="en-US"/>
        </w:rPr>
      </w:pPr>
    </w:p>
    <w:p w:rsidR="00027098" w:rsidRDefault="00027098" w:rsidP="002D1CBB">
      <w:pPr>
        <w:pStyle w:val="Web1"/>
        <w:spacing w:before="0" w:after="120" w:line="276" w:lineRule="auto"/>
        <w:rPr>
          <w:sz w:val="20"/>
        </w:rPr>
      </w:pPr>
      <w:r>
        <w:rPr>
          <w:sz w:val="20"/>
        </w:rPr>
        <w:t>Ξανακαλώντας τη με ακριβώς τα ίδια ορίσματα θα εμφανιστεί το μήνυμα:</w:t>
      </w:r>
    </w:p>
    <w:p w:rsidR="00137789" w:rsidRPr="00137789" w:rsidRDefault="00137789" w:rsidP="002D1CBB">
      <w:pPr>
        <w:pStyle w:val="Web1"/>
        <w:spacing w:before="0" w:after="120" w:line="276" w:lineRule="auto"/>
        <w:rPr>
          <w:sz w:val="20"/>
          <w:lang w:val="en-US"/>
        </w:rPr>
      </w:pPr>
      <w:r w:rsidRPr="00027098">
        <w:rPr>
          <w:sz w:val="20"/>
          <w:lang w:val="en-US"/>
        </w:rPr>
        <w:t>call CreateCancelRescheduleConcert(1,'2025-07-10','i');</w:t>
      </w:r>
    </w:p>
    <w:p w:rsidR="00027098" w:rsidRDefault="00137789" w:rsidP="002D1CBB">
      <w:pPr>
        <w:pStyle w:val="Web1"/>
        <w:spacing w:before="0" w:after="120" w:line="276" w:lineRule="auto"/>
        <w:rPr>
          <w:sz w:val="20"/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1208405" cy="294005"/>
            <wp:effectExtent l="19050" t="0" r="0" b="0"/>
            <wp:docPr id="40" name="Εικόνα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405" cy="29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789" w:rsidRDefault="00137789" w:rsidP="002D1CBB">
      <w:pPr>
        <w:pStyle w:val="Web1"/>
        <w:spacing w:before="0" w:after="120" w:line="276" w:lineRule="auto"/>
        <w:rPr>
          <w:sz w:val="20"/>
          <w:lang w:val="en-US"/>
        </w:rPr>
      </w:pPr>
    </w:p>
    <w:p w:rsidR="00137789" w:rsidRPr="00137789" w:rsidRDefault="00137789" w:rsidP="002D1CBB">
      <w:pPr>
        <w:pStyle w:val="Web1"/>
        <w:spacing w:before="0" w:after="120" w:line="276" w:lineRule="auto"/>
        <w:rPr>
          <w:sz w:val="20"/>
        </w:rPr>
      </w:pPr>
      <w:r>
        <w:rPr>
          <w:sz w:val="20"/>
        </w:rPr>
        <w:t xml:space="preserve">Αν καλέσουμε για </w:t>
      </w:r>
      <w:r>
        <w:rPr>
          <w:sz w:val="20"/>
          <w:lang w:val="en-US"/>
        </w:rPr>
        <w:t>canceled</w:t>
      </w:r>
      <w:r>
        <w:rPr>
          <w:sz w:val="20"/>
        </w:rPr>
        <w:t xml:space="preserve"> συναυλία θα εμφανίσει:</w:t>
      </w:r>
    </w:p>
    <w:p w:rsidR="00137789" w:rsidRDefault="00137789" w:rsidP="002D1CBB">
      <w:pPr>
        <w:pStyle w:val="Web1"/>
        <w:spacing w:before="0" w:after="120" w:line="276" w:lineRule="auto"/>
        <w:rPr>
          <w:sz w:val="20"/>
          <w:lang w:val="en-US"/>
        </w:rPr>
      </w:pPr>
      <w:r w:rsidRPr="00137789">
        <w:rPr>
          <w:sz w:val="20"/>
          <w:lang w:val="en-US"/>
        </w:rPr>
        <w:t>call CreateCancelRescheduleConcert(2,'2024-07-20','i');</w:t>
      </w:r>
    </w:p>
    <w:p w:rsidR="00337BEB" w:rsidRPr="00252C7B" w:rsidRDefault="00137789" w:rsidP="002D1CBB">
      <w:pPr>
        <w:pStyle w:val="Web1"/>
        <w:spacing w:before="0" w:after="120" w:line="276" w:lineRule="auto"/>
        <w:rPr>
          <w:sz w:val="20"/>
        </w:rPr>
      </w:pPr>
      <w:r>
        <w:rPr>
          <w:noProof/>
          <w:lang w:eastAsia="el-GR"/>
        </w:rPr>
        <w:drawing>
          <wp:inline distT="0" distB="0" distL="0" distR="0">
            <wp:extent cx="1447165" cy="309880"/>
            <wp:effectExtent l="19050" t="0" r="635" b="0"/>
            <wp:docPr id="46" name="Εικόνα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30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BEB" w:rsidRPr="00337BEB" w:rsidRDefault="00337BEB" w:rsidP="002D1CBB">
      <w:pPr>
        <w:pStyle w:val="Web1"/>
        <w:spacing w:before="0" w:after="120" w:line="276" w:lineRule="auto"/>
        <w:rPr>
          <w:sz w:val="20"/>
        </w:rPr>
      </w:pPr>
    </w:p>
    <w:p w:rsidR="00137789" w:rsidRDefault="00137789" w:rsidP="002D1CBB">
      <w:pPr>
        <w:pStyle w:val="Web1"/>
        <w:spacing w:before="0" w:after="120" w:line="276" w:lineRule="auto"/>
        <w:rPr>
          <w:sz w:val="20"/>
        </w:rPr>
      </w:pPr>
      <w:r>
        <w:rPr>
          <w:sz w:val="20"/>
        </w:rPr>
        <w:t>Τώρα θα ακυρώσουμε την συναυλία που δημιουργήσαμε.</w:t>
      </w:r>
    </w:p>
    <w:p w:rsidR="00337BEB" w:rsidRPr="00137789" w:rsidRDefault="00337BEB" w:rsidP="002D1CBB">
      <w:pPr>
        <w:pStyle w:val="Web1"/>
        <w:spacing w:before="0" w:after="120" w:line="276" w:lineRule="auto"/>
        <w:rPr>
          <w:sz w:val="20"/>
        </w:rPr>
      </w:pPr>
    </w:p>
    <w:p w:rsidR="00137789" w:rsidRPr="00C8141D" w:rsidRDefault="00137789" w:rsidP="002D1CBB">
      <w:pPr>
        <w:pStyle w:val="Web1"/>
        <w:spacing w:before="0" w:after="120" w:line="276" w:lineRule="auto"/>
        <w:rPr>
          <w:sz w:val="20"/>
          <w:lang w:val="en-US"/>
        </w:rPr>
      </w:pPr>
      <w:r w:rsidRPr="00137789">
        <w:rPr>
          <w:sz w:val="20"/>
          <w:lang w:val="en-US"/>
        </w:rPr>
        <w:t>call CreateCancelRescheduleConcert(1,'2025-07-10','c');</w:t>
      </w:r>
    </w:p>
    <w:p w:rsidR="00337BEB" w:rsidRPr="00C8141D" w:rsidRDefault="00337BEB" w:rsidP="002D1CBB">
      <w:pPr>
        <w:pStyle w:val="Web1"/>
        <w:spacing w:before="0" w:after="120" w:line="276" w:lineRule="auto"/>
        <w:rPr>
          <w:sz w:val="20"/>
          <w:lang w:val="en-US"/>
        </w:rPr>
      </w:pPr>
    </w:p>
    <w:p w:rsidR="00137789" w:rsidRDefault="00137789" w:rsidP="002D1CBB">
      <w:pPr>
        <w:pStyle w:val="Web1"/>
        <w:spacing w:before="0" w:after="120" w:line="276" w:lineRule="auto"/>
        <w:rPr>
          <w:sz w:val="20"/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1311910" cy="302260"/>
            <wp:effectExtent l="19050" t="0" r="2540" b="0"/>
            <wp:docPr id="52" name="Εικόνα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910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789" w:rsidRDefault="00137789" w:rsidP="002D1CBB">
      <w:pPr>
        <w:pStyle w:val="Web1"/>
        <w:spacing w:before="0" w:after="120" w:line="276" w:lineRule="auto"/>
        <w:rPr>
          <w:sz w:val="20"/>
          <w:lang w:val="en-US"/>
        </w:rPr>
      </w:pPr>
      <w:r>
        <w:rPr>
          <w:noProof/>
          <w:lang w:eastAsia="el-GR"/>
        </w:rPr>
        <w:lastRenderedPageBreak/>
        <w:drawing>
          <wp:inline distT="0" distB="0" distL="0" distR="0">
            <wp:extent cx="3896360" cy="739775"/>
            <wp:effectExtent l="19050" t="0" r="8890" b="0"/>
            <wp:docPr id="55" name="Εικόνα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73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789" w:rsidRDefault="00137789" w:rsidP="002D1CBB">
      <w:pPr>
        <w:pStyle w:val="Web1"/>
        <w:spacing w:before="0" w:after="120" w:line="276" w:lineRule="auto"/>
        <w:rPr>
          <w:sz w:val="20"/>
        </w:rPr>
      </w:pPr>
    </w:p>
    <w:p w:rsidR="00137789" w:rsidRPr="00137789" w:rsidRDefault="00137789" w:rsidP="002D1CBB">
      <w:pPr>
        <w:pStyle w:val="Web1"/>
        <w:spacing w:before="0" w:after="120" w:line="276" w:lineRule="auto"/>
        <w:rPr>
          <w:sz w:val="20"/>
        </w:rPr>
      </w:pPr>
      <w:r>
        <w:rPr>
          <w:sz w:val="20"/>
        </w:rPr>
        <w:t>Αν προσπαθήσουμε να το ακυρώσουμε πάλι θα εμφανιστεί το μήνυμα:</w:t>
      </w:r>
    </w:p>
    <w:p w:rsidR="00137789" w:rsidRDefault="00137789" w:rsidP="002D1CBB">
      <w:pPr>
        <w:pStyle w:val="Web1"/>
        <w:spacing w:before="0" w:after="120" w:line="276" w:lineRule="auto"/>
        <w:rPr>
          <w:sz w:val="20"/>
          <w:lang w:val="en-US"/>
        </w:rPr>
      </w:pPr>
      <w:r w:rsidRPr="00137789">
        <w:rPr>
          <w:sz w:val="20"/>
          <w:lang w:val="en-US"/>
        </w:rPr>
        <w:t>call CreateCancelRescheduleConcert(1,'2025-07-10','c');</w:t>
      </w:r>
    </w:p>
    <w:p w:rsidR="00137789" w:rsidRDefault="00137789" w:rsidP="002D1CBB">
      <w:pPr>
        <w:pStyle w:val="Web1"/>
        <w:spacing w:before="0" w:after="120" w:line="276" w:lineRule="auto"/>
        <w:rPr>
          <w:sz w:val="20"/>
        </w:rPr>
      </w:pPr>
      <w:r>
        <w:rPr>
          <w:noProof/>
          <w:lang w:eastAsia="el-GR"/>
        </w:rPr>
        <w:drawing>
          <wp:inline distT="0" distB="0" distL="0" distR="0">
            <wp:extent cx="1621790" cy="349885"/>
            <wp:effectExtent l="19050" t="0" r="0" b="0"/>
            <wp:docPr id="49" name="Εικόνα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34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789" w:rsidRDefault="00137789" w:rsidP="002D1CBB">
      <w:pPr>
        <w:pStyle w:val="Web1"/>
        <w:spacing w:before="0" w:after="120" w:line="276" w:lineRule="auto"/>
        <w:rPr>
          <w:sz w:val="20"/>
        </w:rPr>
      </w:pPr>
    </w:p>
    <w:p w:rsidR="00137789" w:rsidRPr="00137789" w:rsidRDefault="00137789" w:rsidP="002D1CBB">
      <w:pPr>
        <w:pStyle w:val="Web1"/>
        <w:spacing w:before="0" w:after="120" w:line="276" w:lineRule="auto"/>
        <w:rPr>
          <w:sz w:val="20"/>
        </w:rPr>
      </w:pPr>
      <w:r>
        <w:rPr>
          <w:sz w:val="20"/>
        </w:rPr>
        <w:t>Αν πάμε να ακυρώσουμε συναυλία που δεν υπάρχει καν θα εμφανιστεί το μήνυμα:</w:t>
      </w:r>
    </w:p>
    <w:p w:rsidR="00137789" w:rsidRPr="00C8141D" w:rsidRDefault="00137789" w:rsidP="002D1CBB">
      <w:pPr>
        <w:pStyle w:val="Web1"/>
        <w:spacing w:before="0" w:after="120" w:line="276" w:lineRule="auto"/>
        <w:rPr>
          <w:sz w:val="20"/>
          <w:lang w:val="en-US"/>
        </w:rPr>
      </w:pPr>
      <w:r w:rsidRPr="00137789">
        <w:rPr>
          <w:sz w:val="20"/>
          <w:lang w:val="en-US"/>
        </w:rPr>
        <w:t>call CreateCancelRescheduleConcert(1,'2027-10-12','c');</w:t>
      </w:r>
    </w:p>
    <w:p w:rsidR="00BB2EAD" w:rsidRPr="004B54D0" w:rsidRDefault="00137789" w:rsidP="002D1CBB">
      <w:pPr>
        <w:pStyle w:val="Web1"/>
        <w:spacing w:before="0" w:after="120" w:line="276" w:lineRule="auto"/>
        <w:rPr>
          <w:sz w:val="20"/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1693545" cy="381635"/>
            <wp:effectExtent l="19050" t="0" r="1905" b="0"/>
            <wp:docPr id="58" name="Εικόνα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545" cy="3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EAD" w:rsidRDefault="00BB2EAD" w:rsidP="002D1CBB">
      <w:pPr>
        <w:pStyle w:val="Web1"/>
        <w:spacing w:before="0" w:after="120" w:line="276" w:lineRule="auto"/>
        <w:rPr>
          <w:sz w:val="20"/>
        </w:rPr>
      </w:pPr>
      <w:r>
        <w:rPr>
          <w:sz w:val="20"/>
        </w:rPr>
        <w:t>Τώρα θα πάμε να ενεργοποιήσουμε την ακυρωμένη συναυλία.</w:t>
      </w:r>
    </w:p>
    <w:p w:rsidR="00BB2EAD" w:rsidRPr="00C8141D" w:rsidRDefault="00BB2EAD" w:rsidP="002D1CBB">
      <w:pPr>
        <w:pStyle w:val="Web1"/>
        <w:spacing w:before="0" w:after="120" w:line="276" w:lineRule="auto"/>
        <w:rPr>
          <w:sz w:val="20"/>
          <w:lang w:val="en-US"/>
        </w:rPr>
      </w:pPr>
      <w:r w:rsidRPr="00BB2EAD">
        <w:rPr>
          <w:sz w:val="20"/>
          <w:lang w:val="en-US"/>
        </w:rPr>
        <w:t>call CreateCancelRescheduleConcert(1,'2025-07-10','a');</w:t>
      </w:r>
    </w:p>
    <w:p w:rsidR="00BB2EAD" w:rsidRDefault="00BB2EAD" w:rsidP="002D1CBB">
      <w:pPr>
        <w:pStyle w:val="Web1"/>
        <w:spacing w:before="0" w:after="120" w:line="276" w:lineRule="auto"/>
        <w:rPr>
          <w:sz w:val="20"/>
        </w:rPr>
      </w:pPr>
      <w:r>
        <w:rPr>
          <w:noProof/>
          <w:lang w:eastAsia="el-GR"/>
        </w:rPr>
        <w:drawing>
          <wp:inline distT="0" distB="0" distL="0" distR="0">
            <wp:extent cx="1415415" cy="302260"/>
            <wp:effectExtent l="19050" t="0" r="0" b="0"/>
            <wp:docPr id="61" name="Εικόνα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415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EAD" w:rsidRDefault="00BB2EAD" w:rsidP="002D1CBB">
      <w:pPr>
        <w:pStyle w:val="Web1"/>
        <w:spacing w:before="0" w:after="120" w:line="276" w:lineRule="auto"/>
        <w:rPr>
          <w:sz w:val="20"/>
        </w:rPr>
      </w:pPr>
      <w:r>
        <w:rPr>
          <w:noProof/>
          <w:lang w:eastAsia="el-GR"/>
        </w:rPr>
        <w:drawing>
          <wp:inline distT="0" distB="0" distL="0" distR="0">
            <wp:extent cx="3896360" cy="842645"/>
            <wp:effectExtent l="19050" t="0" r="8890" b="0"/>
            <wp:docPr id="64" name="Εικόνα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842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EAD" w:rsidRDefault="00BB2EAD" w:rsidP="002D1CBB">
      <w:pPr>
        <w:pStyle w:val="Web1"/>
        <w:spacing w:before="0" w:after="120" w:line="276" w:lineRule="auto"/>
        <w:rPr>
          <w:sz w:val="20"/>
        </w:rPr>
      </w:pPr>
      <w:r>
        <w:rPr>
          <w:sz w:val="20"/>
        </w:rPr>
        <w:t xml:space="preserve">Σε περίπτωση που η συναυλία που πάμε να ενεργοποιήσουμε δεν είναι </w:t>
      </w:r>
      <w:r>
        <w:rPr>
          <w:sz w:val="20"/>
          <w:lang w:val="en-US"/>
        </w:rPr>
        <w:t>canceled</w:t>
      </w:r>
      <w:r w:rsidRPr="00BB2EAD">
        <w:rPr>
          <w:sz w:val="20"/>
        </w:rPr>
        <w:t>,</w:t>
      </w:r>
      <w:r>
        <w:rPr>
          <w:sz w:val="20"/>
        </w:rPr>
        <w:t xml:space="preserve"> θα εμφανίζεται:</w:t>
      </w:r>
    </w:p>
    <w:p w:rsidR="00BB2EAD" w:rsidRPr="00C8141D" w:rsidRDefault="00BB2EAD" w:rsidP="002D1CBB">
      <w:pPr>
        <w:pStyle w:val="Web1"/>
        <w:spacing w:before="0" w:after="120" w:line="276" w:lineRule="auto"/>
        <w:rPr>
          <w:sz w:val="20"/>
          <w:lang w:val="en-US"/>
        </w:rPr>
      </w:pPr>
      <w:r w:rsidRPr="00BB2EAD">
        <w:rPr>
          <w:sz w:val="20"/>
          <w:lang w:val="en-US"/>
        </w:rPr>
        <w:t>call CreateCancelRescheduleConcert(1,'2025-07-10','a');</w:t>
      </w:r>
    </w:p>
    <w:p w:rsidR="00C67363" w:rsidRDefault="00BB2EAD" w:rsidP="002D1CBB">
      <w:pPr>
        <w:pStyle w:val="Web1"/>
        <w:spacing w:before="0" w:after="120" w:line="276" w:lineRule="auto"/>
        <w:rPr>
          <w:sz w:val="20"/>
        </w:rPr>
      </w:pPr>
      <w:r>
        <w:rPr>
          <w:noProof/>
          <w:lang w:eastAsia="el-GR"/>
        </w:rPr>
        <w:drawing>
          <wp:inline distT="0" distB="0" distL="0" distR="0">
            <wp:extent cx="1550670" cy="318135"/>
            <wp:effectExtent l="19050" t="0" r="0" b="0"/>
            <wp:docPr id="67" name="Εικόνα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318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EAD" w:rsidRPr="00C67363" w:rsidRDefault="00BB2EAD" w:rsidP="002D1CBB">
      <w:pPr>
        <w:pStyle w:val="Web1"/>
        <w:spacing w:before="0" w:after="120" w:line="276" w:lineRule="auto"/>
        <w:rPr>
          <w:sz w:val="20"/>
        </w:rPr>
      </w:pPr>
      <w:r>
        <w:rPr>
          <w:sz w:val="20"/>
        </w:rPr>
        <w:t>Ενώ ενεργοποιώντας συναυλία που δεν υπάρχει καν:</w:t>
      </w:r>
    </w:p>
    <w:p w:rsidR="00BB2EAD" w:rsidRDefault="00BB2EAD" w:rsidP="002D1CBB">
      <w:pPr>
        <w:pStyle w:val="Web1"/>
        <w:spacing w:before="0" w:after="120" w:line="276" w:lineRule="auto"/>
        <w:rPr>
          <w:sz w:val="20"/>
          <w:lang w:val="en-US"/>
        </w:rPr>
      </w:pPr>
      <w:r w:rsidRPr="00BB2EAD">
        <w:rPr>
          <w:sz w:val="20"/>
          <w:lang w:val="en-US"/>
        </w:rPr>
        <w:t>call CreateCancelRescheduleConcert(1,'2027-10-12','a');</w:t>
      </w:r>
    </w:p>
    <w:p w:rsidR="00BB2EAD" w:rsidRDefault="00BB2EAD" w:rsidP="002D1CBB">
      <w:pPr>
        <w:pStyle w:val="Web1"/>
        <w:spacing w:before="0" w:after="120" w:line="276" w:lineRule="auto"/>
        <w:rPr>
          <w:sz w:val="20"/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1677670" cy="309880"/>
            <wp:effectExtent l="19050" t="0" r="0" b="0"/>
            <wp:docPr id="70" name="Εικόνα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70" cy="30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861" w:rsidRPr="00E31497" w:rsidRDefault="00C91646" w:rsidP="002D1CBB">
      <w:pPr>
        <w:pStyle w:val="Web1"/>
        <w:spacing w:before="0" w:after="120" w:line="276" w:lineRule="auto"/>
        <w:rPr>
          <w:sz w:val="20"/>
          <w:lang w:val="en-US"/>
        </w:rPr>
      </w:pPr>
      <w:r>
        <w:rPr>
          <w:sz w:val="20"/>
        </w:rPr>
        <w:t>Κώδικας</w:t>
      </w:r>
      <w:r w:rsidRPr="00E31497">
        <w:rPr>
          <w:sz w:val="20"/>
          <w:lang w:val="en-US"/>
        </w:rPr>
        <w:t xml:space="preserve"> :</w:t>
      </w:r>
    </w:p>
    <w:p w:rsidR="00C91646" w:rsidRPr="00E31497" w:rsidRDefault="00C91646" w:rsidP="00C91646">
      <w:pPr>
        <w:pStyle w:val="Web1"/>
        <w:spacing w:after="120" w:line="276" w:lineRule="auto"/>
        <w:rPr>
          <w:sz w:val="20"/>
          <w:lang w:val="en-US"/>
        </w:rPr>
      </w:pP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>DELIMITER $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>CREATE PROCEDURE CreateCancelRescheduleConcert(IN aID INT, IN conDATE DATE, IN action_type CHAR(1))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>BEGIN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lastRenderedPageBreak/>
        <w:t>DECLARE flag INT;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>DECLARE flag0 INT;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>DECLARE flag1 INT;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>DECLARE flag2 INT;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>DECLARE flag3 INT;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>DECLARE flag4 INT;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>IF action_type = 'i' THEN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 SELECT COUNT(*) into flag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 FROM CONCERT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 where aID=ArtistID 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 AND conDATE=ConcertDate 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 AND ConcertStatus ='scheduled';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 SELECT COUNT(*) into flag0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>FROM CONCERT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 xml:space="preserve">where aID=ArtistID 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 xml:space="preserve">AND conDATE=ConcertDate 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>AND ConcertStatus ='canceled';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>IF flag&gt;0 THEN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>SELECT 'A concert is already scheduled' AS message;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>ELSEIF flag0&gt;0 THEN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>SELECT 'A concert is canceled for that day.' AS message;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>ELSE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>INSERT INTO concert (ArtistID, ConcertDate, ConcertStatus)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>VALUES (aID, conDATE, 'scheduled');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             SELECT 'I scheduled the concert as you requested.' AS message;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>END IF;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>ELSEIF action_type = 'c' THEN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  <w:t>SELECT COUNT(*) into flag1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>FROM CONCERT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 xml:space="preserve">where aID=ArtistID 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 xml:space="preserve">AND conDATE=ConcertDate 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>AND ConcertStatus ='scheduled';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>SELECT COUNT(*) into flag2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>FROM CONCERT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 xml:space="preserve">where aID=ArtistID 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 xml:space="preserve">AND conDATE=ConcertDate 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>AND ConcertStatus ='canceled';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>IF flag1&gt;0 THEN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>UPDATE concert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>SET ConcertStatus = 'canceled'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>WHERE ArtistID = aID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>AND ConcertDate = conDATE;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>SELECT 'The concert has been canceled. ' AS message;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>ELSEIF flag2&gt;0 THEN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>SELECT 'The concert has already been canceled. ' AS message;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 xml:space="preserve">ELSE 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>SELECT 'There is no concert scheduled for that day. ' AS message;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>END IF;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>ELSEIF action_type = 'a' THEN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>SELECT COUNT(*) into flag3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>FROM CONCERT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 xml:space="preserve">where aID=ArtistID 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lastRenderedPageBreak/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 xml:space="preserve">AND conDATE=ConcertDate 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>AND ConcertStatus ='canceled';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>SELECT COUNT(*) into flag4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>FROM CONCERT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 xml:space="preserve">where aID=ArtistID 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 xml:space="preserve">AND conDATE=ConcertDate 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>AND ConcertStatus ='scheduled';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>IF flag3&gt;0 THEN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>UPDATE concert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>SET ConcertStatus ='scheduled'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>WHERE ArtistID = aID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>AND ConcertDate = conDATE;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>SELECT 'The concert has been rescheduled. ' AS message;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 xml:space="preserve">ELSEIF flag4&gt;0 THEN 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>SELECT 'The concert is scheduled for that date.'  AS message;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>ELSE  SELECT 'There is no canceled concert on that date.' AS message;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</w:r>
      <w:r w:rsidRPr="00C91646">
        <w:rPr>
          <w:sz w:val="20"/>
          <w:lang w:val="en-US"/>
        </w:rPr>
        <w:tab/>
        <w:t>END IF;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>ELSE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     SIGNAL SQLSTATE '45000' SET MESSAGE_TEXT = 'Invalid action type provided. Use "i", "c", or "a".';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 END IF;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>END$</w:t>
      </w:r>
    </w:p>
    <w:p w:rsidR="00C91646" w:rsidRPr="00E02029" w:rsidRDefault="00C91646" w:rsidP="00C91646">
      <w:pPr>
        <w:pStyle w:val="Web1"/>
        <w:spacing w:before="0"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>DELIMITER $</w:t>
      </w:r>
    </w:p>
    <w:p w:rsidR="00C91646" w:rsidRPr="00E02029" w:rsidRDefault="00C91646" w:rsidP="00C91646">
      <w:pPr>
        <w:pStyle w:val="Web1"/>
        <w:spacing w:before="0" w:after="120" w:line="276" w:lineRule="auto"/>
        <w:rPr>
          <w:sz w:val="20"/>
          <w:lang w:val="en-US"/>
        </w:rPr>
      </w:pPr>
    </w:p>
    <w:p w:rsidR="00C91646" w:rsidRPr="00E02029" w:rsidRDefault="00C91646" w:rsidP="00C91646">
      <w:pPr>
        <w:pStyle w:val="Web1"/>
        <w:spacing w:before="0" w:after="120" w:line="276" w:lineRule="auto"/>
        <w:rPr>
          <w:sz w:val="20"/>
          <w:lang w:val="en-US"/>
        </w:rPr>
      </w:pPr>
    </w:p>
    <w:p w:rsidR="00C91646" w:rsidRPr="00E02029" w:rsidRDefault="00C91646" w:rsidP="00C91646">
      <w:pPr>
        <w:pStyle w:val="Web1"/>
        <w:spacing w:before="0" w:after="120" w:line="276" w:lineRule="auto"/>
        <w:rPr>
          <w:sz w:val="20"/>
          <w:lang w:val="en-US"/>
        </w:rPr>
      </w:pPr>
    </w:p>
    <w:p w:rsidR="00EC7861" w:rsidRPr="00E02029" w:rsidRDefault="00EC7861" w:rsidP="00C91646">
      <w:pPr>
        <w:pStyle w:val="Web1"/>
        <w:spacing w:before="0" w:after="120" w:line="276" w:lineRule="auto"/>
        <w:rPr>
          <w:sz w:val="22"/>
          <w:szCs w:val="22"/>
          <w:u w:val="single"/>
        </w:rPr>
      </w:pPr>
      <w:r w:rsidRPr="00E02029">
        <w:rPr>
          <w:sz w:val="22"/>
          <w:szCs w:val="22"/>
          <w:u w:val="single"/>
        </w:rPr>
        <w:t>3.1.3.3.</w:t>
      </w:r>
    </w:p>
    <w:p w:rsidR="00EC7861" w:rsidRPr="00E02029" w:rsidRDefault="00EC7861" w:rsidP="002D1CBB">
      <w:pPr>
        <w:pStyle w:val="Web1"/>
        <w:spacing w:before="0" w:after="120" w:line="276" w:lineRule="auto"/>
        <w:rPr>
          <w:sz w:val="22"/>
          <w:szCs w:val="22"/>
          <w:u w:val="single"/>
        </w:rPr>
      </w:pPr>
    </w:p>
    <w:p w:rsidR="00EC7861" w:rsidRDefault="00EC7861" w:rsidP="002D1CBB">
      <w:pPr>
        <w:pStyle w:val="Web1"/>
        <w:spacing w:before="0" w:after="120" w:line="276" w:lineRule="auto"/>
        <w:rPr>
          <w:sz w:val="22"/>
          <w:szCs w:val="22"/>
        </w:rPr>
      </w:pPr>
      <w:r w:rsidRPr="00EC7861">
        <w:rPr>
          <w:sz w:val="22"/>
          <w:szCs w:val="22"/>
        </w:rPr>
        <w:t>Σε</w:t>
      </w:r>
      <w:r>
        <w:rPr>
          <w:sz w:val="22"/>
          <w:szCs w:val="22"/>
        </w:rPr>
        <w:t xml:space="preserve"> αυτή την </w:t>
      </w:r>
      <w:r>
        <w:rPr>
          <w:sz w:val="22"/>
          <w:szCs w:val="22"/>
          <w:lang w:val="en-US"/>
        </w:rPr>
        <w:t>stored</w:t>
      </w:r>
      <w:r w:rsidR="009E2E81" w:rsidRPr="009E2E81">
        <w:rPr>
          <w:sz w:val="22"/>
          <w:szCs w:val="22"/>
        </w:rPr>
        <w:t xml:space="preserve"> </w:t>
      </w:r>
      <w:r>
        <w:rPr>
          <w:sz w:val="22"/>
          <w:szCs w:val="22"/>
          <w:lang w:val="en-US"/>
        </w:rPr>
        <w:t>procedure</w:t>
      </w:r>
      <w:r>
        <w:rPr>
          <w:sz w:val="22"/>
          <w:szCs w:val="22"/>
        </w:rPr>
        <w:t xml:space="preserve"> πρέπει να ορίσουμε 2 </w:t>
      </w:r>
      <w:r>
        <w:rPr>
          <w:sz w:val="22"/>
          <w:szCs w:val="22"/>
          <w:lang w:val="en-US"/>
        </w:rPr>
        <w:t>in</w:t>
      </w:r>
      <w:r w:rsidR="009E2E81" w:rsidRPr="009E2E81">
        <w:rPr>
          <w:sz w:val="22"/>
          <w:szCs w:val="22"/>
        </w:rPr>
        <w:t xml:space="preserve"> </w:t>
      </w:r>
      <w:r w:rsidR="00252C7B">
        <w:rPr>
          <w:sz w:val="22"/>
          <w:szCs w:val="22"/>
        </w:rPr>
        <w:t>παραμέτρους</w:t>
      </w:r>
      <w:r>
        <w:rPr>
          <w:sz w:val="22"/>
          <w:szCs w:val="22"/>
        </w:rPr>
        <w:t xml:space="preserve"> και 2</w:t>
      </w:r>
      <w:r w:rsidR="009E2E81" w:rsidRPr="009E2E81">
        <w:rPr>
          <w:sz w:val="22"/>
          <w:szCs w:val="22"/>
        </w:rPr>
        <w:t xml:space="preserve"> </w:t>
      </w:r>
      <w:r>
        <w:rPr>
          <w:sz w:val="22"/>
          <w:szCs w:val="22"/>
          <w:lang w:val="en-US"/>
        </w:rPr>
        <w:t>out</w:t>
      </w:r>
      <w:r>
        <w:rPr>
          <w:sz w:val="22"/>
          <w:szCs w:val="22"/>
        </w:rPr>
        <w:t>.</w:t>
      </w:r>
    </w:p>
    <w:p w:rsidR="00EC7861" w:rsidRDefault="003779D6" w:rsidP="002D1CBB">
      <w:pPr>
        <w:pStyle w:val="Web1"/>
        <w:spacing w:before="0" w:after="120" w:line="276" w:lineRule="auto"/>
        <w:rPr>
          <w:sz w:val="22"/>
          <w:szCs w:val="22"/>
        </w:rPr>
      </w:pPr>
      <w:r>
        <w:rPr>
          <w:sz w:val="22"/>
          <w:szCs w:val="22"/>
        </w:rPr>
        <w:t xml:space="preserve">Ας ελέγξουμε το </w:t>
      </w:r>
      <w:r>
        <w:rPr>
          <w:sz w:val="22"/>
          <w:szCs w:val="22"/>
          <w:lang w:val="en-US"/>
        </w:rPr>
        <w:t>concert</w:t>
      </w:r>
      <w:r w:rsidR="009E2E81" w:rsidRPr="009E2E81">
        <w:rPr>
          <w:sz w:val="22"/>
          <w:szCs w:val="22"/>
        </w:rPr>
        <w:t xml:space="preserve"> </w:t>
      </w:r>
      <w:r>
        <w:rPr>
          <w:sz w:val="22"/>
          <w:szCs w:val="22"/>
          <w:lang w:val="en-US"/>
        </w:rPr>
        <w:t>table</w:t>
      </w:r>
      <w:r>
        <w:rPr>
          <w:sz w:val="22"/>
          <w:szCs w:val="22"/>
        </w:rPr>
        <w:t xml:space="preserve"> πρώτα</w:t>
      </w:r>
    </w:p>
    <w:p w:rsidR="003779D6" w:rsidRDefault="003779D6" w:rsidP="002D1CBB">
      <w:pPr>
        <w:pStyle w:val="Web1"/>
        <w:spacing w:before="0" w:after="120" w:line="276" w:lineRule="auto"/>
        <w:rPr>
          <w:sz w:val="20"/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3903980" cy="1017905"/>
            <wp:effectExtent l="19050" t="0" r="1270" b="0"/>
            <wp:docPr id="73" name="Εικόνα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101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9D6" w:rsidRDefault="003779D6" w:rsidP="002D1CBB">
      <w:pPr>
        <w:pStyle w:val="Web1"/>
        <w:spacing w:before="0" w:after="120" w:line="276" w:lineRule="auto"/>
        <w:rPr>
          <w:sz w:val="20"/>
          <w:lang w:val="en-US"/>
        </w:rPr>
      </w:pPr>
    </w:p>
    <w:p w:rsidR="003779D6" w:rsidRPr="003779D6" w:rsidRDefault="003779D6" w:rsidP="002D1CBB">
      <w:pPr>
        <w:pStyle w:val="Web1"/>
        <w:spacing w:before="0" w:after="120" w:line="276" w:lineRule="auto"/>
        <w:rPr>
          <w:sz w:val="20"/>
        </w:rPr>
      </w:pPr>
      <w:r>
        <w:rPr>
          <w:sz w:val="20"/>
        </w:rPr>
        <w:t>Πρώτα θα καλέσουμε για μια συναυλία που δεν υπάρχει καν</w:t>
      </w:r>
      <w:r w:rsidRPr="003779D6">
        <w:rPr>
          <w:sz w:val="20"/>
        </w:rPr>
        <w:t>:</w:t>
      </w:r>
    </w:p>
    <w:p w:rsidR="003779D6" w:rsidRDefault="003779D6" w:rsidP="002D1CBB">
      <w:pPr>
        <w:pStyle w:val="Web1"/>
        <w:spacing w:before="0" w:after="120" w:line="276" w:lineRule="auto"/>
        <w:rPr>
          <w:sz w:val="20"/>
          <w:lang w:val="en-US"/>
        </w:rPr>
      </w:pPr>
      <w:r w:rsidRPr="003779D6">
        <w:rPr>
          <w:sz w:val="20"/>
          <w:lang w:val="en-US"/>
        </w:rPr>
        <w:t>call GetConcertVenueDetails(1,2500,@venue,@cap);</w:t>
      </w:r>
    </w:p>
    <w:p w:rsidR="003779D6" w:rsidRDefault="003779D6" w:rsidP="002D1CBB">
      <w:pPr>
        <w:pStyle w:val="Web1"/>
        <w:spacing w:before="0" w:after="120" w:line="276" w:lineRule="auto"/>
        <w:rPr>
          <w:sz w:val="20"/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970280" cy="318135"/>
            <wp:effectExtent l="19050" t="0" r="1270" b="0"/>
            <wp:docPr id="76" name="Εικόνα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280" cy="318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294" w:rsidRDefault="00A63294" w:rsidP="002D1CBB">
      <w:pPr>
        <w:pStyle w:val="Web1"/>
        <w:spacing w:before="0" w:after="120" w:line="276" w:lineRule="auto"/>
        <w:rPr>
          <w:sz w:val="20"/>
          <w:lang w:val="en-US"/>
        </w:rPr>
      </w:pPr>
      <w:r>
        <w:rPr>
          <w:sz w:val="20"/>
        </w:rPr>
        <w:t>Αν</w:t>
      </w:r>
      <w:r w:rsidR="009E2E81">
        <w:rPr>
          <w:sz w:val="20"/>
          <w:lang w:val="en-US"/>
        </w:rPr>
        <w:t xml:space="preserve"> </w:t>
      </w:r>
      <w:r>
        <w:rPr>
          <w:sz w:val="20"/>
        </w:rPr>
        <w:t>είναι</w:t>
      </w:r>
      <w:r w:rsidR="009E2E81">
        <w:rPr>
          <w:sz w:val="20"/>
          <w:lang w:val="en-US"/>
        </w:rPr>
        <w:t xml:space="preserve"> </w:t>
      </w:r>
      <w:r>
        <w:rPr>
          <w:sz w:val="20"/>
          <w:lang w:val="en-US"/>
        </w:rPr>
        <w:t>canceled:</w:t>
      </w:r>
    </w:p>
    <w:p w:rsidR="00A63294" w:rsidRDefault="00A63294" w:rsidP="002D1CBB">
      <w:pPr>
        <w:pStyle w:val="Web1"/>
        <w:spacing w:before="0" w:after="120" w:line="276" w:lineRule="auto"/>
        <w:rPr>
          <w:sz w:val="20"/>
          <w:lang w:val="en-US"/>
        </w:rPr>
      </w:pPr>
      <w:r w:rsidRPr="00A63294">
        <w:rPr>
          <w:sz w:val="20"/>
          <w:lang w:val="en-US"/>
        </w:rPr>
        <w:t>call GetConcertVenueDetails(8,15000,@venue,@cap);</w:t>
      </w:r>
    </w:p>
    <w:p w:rsidR="00EC7861" w:rsidRDefault="00A63294" w:rsidP="002D1CBB">
      <w:pPr>
        <w:pStyle w:val="Web1"/>
        <w:spacing w:before="0" w:after="120" w:line="276" w:lineRule="auto"/>
        <w:rPr>
          <w:sz w:val="20"/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1009650" cy="302260"/>
            <wp:effectExtent l="19050" t="0" r="0" b="0"/>
            <wp:docPr id="85" name="Εικόνα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294" w:rsidRDefault="00A63294" w:rsidP="002D1CBB">
      <w:pPr>
        <w:pStyle w:val="Web1"/>
        <w:spacing w:before="0" w:after="120" w:line="276" w:lineRule="auto"/>
        <w:rPr>
          <w:sz w:val="20"/>
          <w:lang w:val="en-US"/>
        </w:rPr>
      </w:pPr>
    </w:p>
    <w:p w:rsidR="003779D6" w:rsidRPr="00A63294" w:rsidRDefault="003779D6" w:rsidP="002D1CBB">
      <w:pPr>
        <w:pStyle w:val="Web1"/>
        <w:spacing w:before="0" w:after="120" w:line="276" w:lineRule="auto"/>
        <w:rPr>
          <w:sz w:val="20"/>
        </w:rPr>
      </w:pPr>
      <w:r>
        <w:rPr>
          <w:sz w:val="20"/>
        </w:rPr>
        <w:t>Θ</w:t>
      </w:r>
      <w:r w:rsidR="00A63294">
        <w:rPr>
          <w:sz w:val="20"/>
        </w:rPr>
        <w:t>α χρειαστεί να αλλάξουμε λίγο τα</w:t>
      </w:r>
      <w:r>
        <w:rPr>
          <w:sz w:val="20"/>
          <w:lang w:val="en-US"/>
        </w:rPr>
        <w:t>table</w:t>
      </w:r>
      <w:r w:rsidR="00A63294">
        <w:rPr>
          <w:sz w:val="20"/>
          <w:lang w:val="en-US"/>
        </w:rPr>
        <w:t>s</w:t>
      </w:r>
      <w:r>
        <w:rPr>
          <w:sz w:val="20"/>
        </w:rPr>
        <w:t xml:space="preserve">για να ελέγξουμε το ενδεχόμενο που έχει δοθεί ήδη </w:t>
      </w:r>
      <w:r>
        <w:rPr>
          <w:sz w:val="20"/>
          <w:lang w:val="en-US"/>
        </w:rPr>
        <w:t>venueID</w:t>
      </w:r>
      <w:r w:rsidRPr="003779D6">
        <w:rPr>
          <w:sz w:val="20"/>
        </w:rPr>
        <w:t>.</w:t>
      </w:r>
    </w:p>
    <w:p w:rsidR="003779D6" w:rsidRPr="003779D6" w:rsidRDefault="003779D6" w:rsidP="003779D6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3779D6">
        <w:rPr>
          <w:sz w:val="18"/>
          <w:szCs w:val="18"/>
          <w:lang w:val="en-US"/>
        </w:rPr>
        <w:t>update concert</w:t>
      </w:r>
    </w:p>
    <w:p w:rsidR="003779D6" w:rsidRPr="003779D6" w:rsidRDefault="003779D6" w:rsidP="003779D6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3779D6">
        <w:rPr>
          <w:sz w:val="18"/>
          <w:szCs w:val="18"/>
          <w:lang w:val="en-US"/>
        </w:rPr>
        <w:t>set venueID=1</w:t>
      </w:r>
    </w:p>
    <w:p w:rsidR="003779D6" w:rsidRPr="003779D6" w:rsidRDefault="003779D6" w:rsidP="003779D6">
      <w:pPr>
        <w:pStyle w:val="Web1"/>
        <w:spacing w:before="0" w:after="120" w:line="276" w:lineRule="auto"/>
        <w:rPr>
          <w:sz w:val="18"/>
          <w:szCs w:val="18"/>
          <w:lang w:val="en-US"/>
        </w:rPr>
      </w:pPr>
      <w:r w:rsidRPr="003779D6">
        <w:rPr>
          <w:sz w:val="18"/>
          <w:szCs w:val="18"/>
          <w:lang w:val="en-US"/>
        </w:rPr>
        <w:t>where concertID=7;</w:t>
      </w:r>
    </w:p>
    <w:p w:rsidR="003779D6" w:rsidRDefault="003779D6" w:rsidP="002D1CBB">
      <w:pPr>
        <w:pStyle w:val="Web1"/>
        <w:spacing w:before="0" w:after="120" w:line="276" w:lineRule="auto"/>
        <w:rPr>
          <w:sz w:val="20"/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3872230" cy="1089025"/>
            <wp:effectExtent l="19050" t="0" r="0" b="0"/>
            <wp:docPr id="79" name="Εικόνα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108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294" w:rsidRPr="00A63294" w:rsidRDefault="00A63294" w:rsidP="00A63294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63294">
        <w:rPr>
          <w:sz w:val="18"/>
          <w:szCs w:val="18"/>
          <w:lang w:val="en-US"/>
        </w:rPr>
        <w:t>update venue</w:t>
      </w:r>
    </w:p>
    <w:p w:rsidR="00A63294" w:rsidRPr="00A63294" w:rsidRDefault="00A63294" w:rsidP="00A63294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63294">
        <w:rPr>
          <w:sz w:val="18"/>
          <w:szCs w:val="18"/>
          <w:lang w:val="en-US"/>
        </w:rPr>
        <w:t>set venuestatus='BOOKED'</w:t>
      </w:r>
    </w:p>
    <w:p w:rsidR="00A63294" w:rsidRPr="00A63294" w:rsidRDefault="00A63294" w:rsidP="00A63294">
      <w:pPr>
        <w:pStyle w:val="Web1"/>
        <w:spacing w:before="0" w:after="120" w:line="276" w:lineRule="auto"/>
        <w:rPr>
          <w:sz w:val="18"/>
          <w:szCs w:val="18"/>
          <w:lang w:val="en-US"/>
        </w:rPr>
      </w:pPr>
      <w:r w:rsidRPr="00A63294">
        <w:rPr>
          <w:sz w:val="18"/>
          <w:szCs w:val="18"/>
          <w:lang w:val="en-US"/>
        </w:rPr>
        <w:t>where venueID=1;</w:t>
      </w:r>
    </w:p>
    <w:p w:rsidR="00A63294" w:rsidRDefault="00A63294" w:rsidP="002D1CBB">
      <w:pPr>
        <w:pStyle w:val="Web1"/>
        <w:spacing w:before="0" w:after="120" w:line="276" w:lineRule="auto"/>
        <w:rPr>
          <w:sz w:val="20"/>
          <w:lang w:val="en-US"/>
        </w:rPr>
      </w:pPr>
      <w:r>
        <w:rPr>
          <w:noProof/>
          <w:lang w:eastAsia="el-GR"/>
        </w:rPr>
        <w:lastRenderedPageBreak/>
        <w:drawing>
          <wp:inline distT="0" distB="0" distL="0" distR="0">
            <wp:extent cx="3673475" cy="970280"/>
            <wp:effectExtent l="19050" t="0" r="3175" b="0"/>
            <wp:docPr id="88" name="Εικόνα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294" w:rsidRPr="00A63294" w:rsidRDefault="00A63294" w:rsidP="002D1CBB">
      <w:pPr>
        <w:pStyle w:val="Web1"/>
        <w:spacing w:before="0" w:after="120" w:line="276" w:lineRule="auto"/>
        <w:rPr>
          <w:sz w:val="20"/>
          <w:lang w:val="en-US"/>
        </w:rPr>
      </w:pPr>
    </w:p>
    <w:p w:rsidR="003779D6" w:rsidRDefault="003779D6" w:rsidP="003779D6">
      <w:pPr>
        <w:pStyle w:val="Web1"/>
        <w:spacing w:before="0" w:after="120" w:line="276" w:lineRule="auto"/>
        <w:rPr>
          <w:sz w:val="20"/>
        </w:rPr>
      </w:pPr>
      <w:r>
        <w:rPr>
          <w:sz w:val="20"/>
        </w:rPr>
        <w:t xml:space="preserve">Τώρα </w:t>
      </w:r>
      <w:r w:rsidR="00A63294">
        <w:rPr>
          <w:sz w:val="20"/>
          <w:lang w:val="en-US"/>
        </w:rPr>
        <w:t>call GetConcertVenueDetails(</w:t>
      </w:r>
      <w:r w:rsidR="00A63294">
        <w:rPr>
          <w:sz w:val="20"/>
        </w:rPr>
        <w:t>7</w:t>
      </w:r>
      <w:r w:rsidRPr="003779D6">
        <w:rPr>
          <w:sz w:val="20"/>
          <w:lang w:val="en-US"/>
        </w:rPr>
        <w:t>,25</w:t>
      </w:r>
      <w:r>
        <w:rPr>
          <w:sz w:val="20"/>
        </w:rPr>
        <w:t>0</w:t>
      </w:r>
      <w:r w:rsidRPr="003779D6">
        <w:rPr>
          <w:sz w:val="20"/>
          <w:lang w:val="en-US"/>
        </w:rPr>
        <w:t>00,@venue,@cap);</w:t>
      </w:r>
    </w:p>
    <w:p w:rsidR="00A63294" w:rsidRPr="00A63294" w:rsidRDefault="00A63294" w:rsidP="003779D6">
      <w:pPr>
        <w:pStyle w:val="Web1"/>
        <w:spacing w:before="0" w:after="120" w:line="276" w:lineRule="auto"/>
        <w:rPr>
          <w:sz w:val="20"/>
        </w:rPr>
      </w:pPr>
      <w:r>
        <w:rPr>
          <w:noProof/>
          <w:lang w:eastAsia="el-GR"/>
        </w:rPr>
        <w:drawing>
          <wp:inline distT="0" distB="0" distL="0" distR="0">
            <wp:extent cx="970280" cy="349885"/>
            <wp:effectExtent l="19050" t="0" r="1270" b="0"/>
            <wp:docPr id="82" name="Εικόνα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280" cy="34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294" w:rsidRDefault="00A63294" w:rsidP="002D1CBB">
      <w:pPr>
        <w:pStyle w:val="Web1"/>
        <w:spacing w:before="0" w:after="120" w:line="276" w:lineRule="auto"/>
        <w:rPr>
          <w:sz w:val="20"/>
          <w:lang w:val="en-US"/>
        </w:rPr>
      </w:pPr>
    </w:p>
    <w:p w:rsidR="003779D6" w:rsidRPr="00C8141D" w:rsidRDefault="00A63294" w:rsidP="002D1CBB">
      <w:pPr>
        <w:pStyle w:val="Web1"/>
        <w:spacing w:before="0" w:after="120" w:line="276" w:lineRule="auto"/>
        <w:rPr>
          <w:sz w:val="20"/>
        </w:rPr>
      </w:pPr>
      <w:r>
        <w:rPr>
          <w:sz w:val="20"/>
        </w:rPr>
        <w:t xml:space="preserve">Και αν δεν έχει βρεθεί ακόμα </w:t>
      </w:r>
      <w:r>
        <w:rPr>
          <w:sz w:val="20"/>
          <w:lang w:val="en-US"/>
        </w:rPr>
        <w:t>VenueID</w:t>
      </w:r>
      <w:r w:rsidRPr="00A63294">
        <w:rPr>
          <w:sz w:val="20"/>
        </w:rPr>
        <w:t>:</w:t>
      </w:r>
    </w:p>
    <w:p w:rsidR="00A63294" w:rsidRDefault="00A63294" w:rsidP="002D1CBB">
      <w:pPr>
        <w:pStyle w:val="Web1"/>
        <w:spacing w:before="0" w:after="120" w:line="276" w:lineRule="auto"/>
        <w:rPr>
          <w:sz w:val="20"/>
          <w:lang w:val="en-US"/>
        </w:rPr>
      </w:pPr>
      <w:r w:rsidRPr="00A63294">
        <w:rPr>
          <w:sz w:val="20"/>
          <w:lang w:val="en-US"/>
        </w:rPr>
        <w:t>call GetConcertVenueDetails(10,30000,@venue,@cap);</w:t>
      </w:r>
    </w:p>
    <w:p w:rsidR="00A63294" w:rsidRDefault="00A63294" w:rsidP="002D1CBB">
      <w:pPr>
        <w:pStyle w:val="Web1"/>
        <w:spacing w:before="0" w:after="120" w:line="276" w:lineRule="auto"/>
        <w:rPr>
          <w:sz w:val="20"/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1009650" cy="341630"/>
            <wp:effectExtent l="19050" t="0" r="0" b="0"/>
            <wp:docPr id="91" name="Εικόνα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34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294" w:rsidRDefault="00A63294" w:rsidP="002D1CBB">
      <w:pPr>
        <w:pStyle w:val="Web1"/>
        <w:spacing w:before="0" w:after="120" w:line="276" w:lineRule="auto"/>
        <w:rPr>
          <w:sz w:val="20"/>
          <w:lang w:val="en-US"/>
        </w:rPr>
      </w:pPr>
    </w:p>
    <w:p w:rsidR="00A63294" w:rsidRPr="00E02029" w:rsidRDefault="00C91646" w:rsidP="002D1CBB">
      <w:pPr>
        <w:pStyle w:val="Web1"/>
        <w:spacing w:before="0" w:after="120" w:line="276" w:lineRule="auto"/>
        <w:rPr>
          <w:sz w:val="20"/>
          <w:lang w:val="en-US"/>
        </w:rPr>
      </w:pPr>
      <w:r>
        <w:rPr>
          <w:sz w:val="20"/>
        </w:rPr>
        <w:t>Κώδικας</w:t>
      </w:r>
      <w:r w:rsidRPr="00E02029">
        <w:rPr>
          <w:sz w:val="20"/>
          <w:lang w:val="en-US"/>
        </w:rPr>
        <w:t>: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>DELIMITER $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>CREATE PROCEDURE GetConcertVenueDetails(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    IN conID INT,               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 IN requiredCapacity INT,         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 OUT venueID INT,                 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 OUT venueCapacity INT    )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>BEGIN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>DECLARE FLAG INT;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>DECLARE Cstatus VARCHAR(50);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>DECLARE vCapacity INT;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>DECLARE vCompletedCon INT;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>DECLARE vYearsOperation INT;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 SELECT COUNT(*) 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 INTO FLAG 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 FROM CONCERT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 WHERE conID=CONCERTID;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SELECT CONCERT.ConcertStatus 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INTO Cstatus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lastRenderedPageBreak/>
        <w:t xml:space="preserve">    FROM CONCERT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 WHERE conID=CONCERTID;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 IF FLAG=0   THEN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 SET venueID = NULL;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  <w:t>SET venueCapacity = 0;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 SELECT venueID AS VENUEID, venueCapacity AS CAPACITY;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ELSEIF Cstatus='CANCELED' THEN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SET venueID = NULL;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ab/>
        <w:t>SET venueCapacity = 0;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 SELECT venueID AS VENUEID, venueCapacity AS CAPACITY;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 ELSEIF FLAG&gt;0 THEN 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 SELECT concert.VenueID , venue.capacity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 INTO venueID, venueCapacity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 FROM concert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 LEFT JOIN venue ON concert.venueID=venue.venueID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 WHERE CONCERTID=conID;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IF venueID IS NOT NULL THEN 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SELECT venueID AS VENUEID, venueCapacity AS CAPACITY; 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 ELSE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>SELECT venue.venueID,venue.Capacity INTO venueID,venueCapacity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 FROM venue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 where capacity &gt;=1.1*requiredCapacity AND venueStatus != 'BOOKED'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 order by( (Capacity  DIV 1000)*1 + (CompletedCon  DIV 100)*3 + YearsOperation*2 ) DESC LIMIT 1;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 SELECT venueID AS VENUEID, venueCapacity AS CAPACITY; 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 xml:space="preserve">    end if;</w:t>
      </w: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>END IF;</w:t>
      </w:r>
    </w:p>
    <w:p w:rsidR="009E2E81" w:rsidRDefault="009E2E81" w:rsidP="00C91646">
      <w:pPr>
        <w:pStyle w:val="Web1"/>
        <w:spacing w:after="120" w:line="276" w:lineRule="auto"/>
        <w:rPr>
          <w:sz w:val="20"/>
          <w:lang w:val="en-US"/>
        </w:rPr>
      </w:pPr>
    </w:p>
    <w:p w:rsidR="00C91646" w:rsidRPr="00C91646" w:rsidRDefault="00C91646" w:rsidP="00C91646">
      <w:pPr>
        <w:pStyle w:val="Web1"/>
        <w:spacing w:after="120" w:line="276" w:lineRule="auto"/>
        <w:rPr>
          <w:sz w:val="20"/>
          <w:lang w:val="en-US"/>
        </w:rPr>
      </w:pPr>
      <w:r w:rsidRPr="00C91646">
        <w:rPr>
          <w:sz w:val="20"/>
          <w:lang w:val="en-US"/>
        </w:rPr>
        <w:t>END $</w:t>
      </w:r>
    </w:p>
    <w:p w:rsidR="00C91646" w:rsidRPr="00E02029" w:rsidRDefault="00C91646" w:rsidP="00C91646">
      <w:pPr>
        <w:pStyle w:val="Web1"/>
        <w:spacing w:before="0" w:after="120" w:line="276" w:lineRule="auto"/>
        <w:rPr>
          <w:sz w:val="20"/>
        </w:rPr>
      </w:pPr>
      <w:r w:rsidRPr="00C91646">
        <w:rPr>
          <w:sz w:val="20"/>
        </w:rPr>
        <w:t>DELIMITER ;</w:t>
      </w:r>
    </w:p>
    <w:p w:rsidR="00C91646" w:rsidRPr="00C91646" w:rsidRDefault="00C91646" w:rsidP="002D1CBB">
      <w:pPr>
        <w:pStyle w:val="Web1"/>
        <w:spacing w:before="0" w:after="120" w:line="276" w:lineRule="auto"/>
        <w:rPr>
          <w:sz w:val="20"/>
        </w:rPr>
      </w:pPr>
    </w:p>
    <w:p w:rsidR="00A63294" w:rsidRPr="00C8141D" w:rsidRDefault="00A63294" w:rsidP="00A63294">
      <w:pPr>
        <w:pStyle w:val="Web1"/>
        <w:spacing w:before="0" w:after="120" w:line="276" w:lineRule="auto"/>
        <w:rPr>
          <w:sz w:val="22"/>
          <w:szCs w:val="22"/>
          <w:u w:val="single"/>
        </w:rPr>
      </w:pPr>
      <w:r w:rsidRPr="00C8141D">
        <w:rPr>
          <w:sz w:val="22"/>
          <w:szCs w:val="22"/>
          <w:u w:val="single"/>
        </w:rPr>
        <w:t>3.1.3.4.</w:t>
      </w:r>
    </w:p>
    <w:p w:rsidR="008F16E2" w:rsidRPr="008F16E2" w:rsidRDefault="008F16E2" w:rsidP="008F16E2">
      <w:pPr>
        <w:pStyle w:val="Web1"/>
        <w:spacing w:before="0" w:after="120" w:line="276" w:lineRule="auto"/>
        <w:rPr>
          <w:sz w:val="20"/>
        </w:rPr>
      </w:pPr>
      <w:r>
        <w:rPr>
          <w:sz w:val="20"/>
        </w:rPr>
        <w:t xml:space="preserve">Σε αυτό το ερώτημα έχουμε δύο </w:t>
      </w:r>
      <w:r>
        <w:rPr>
          <w:sz w:val="20"/>
          <w:lang w:val="en-US"/>
        </w:rPr>
        <w:t>stored</w:t>
      </w:r>
      <w:r w:rsidR="009E2E81" w:rsidRPr="009E2E81">
        <w:rPr>
          <w:sz w:val="20"/>
        </w:rPr>
        <w:t xml:space="preserve"> </w:t>
      </w:r>
      <w:r>
        <w:rPr>
          <w:sz w:val="20"/>
          <w:lang w:val="en-US"/>
        </w:rPr>
        <w:t>procedures</w:t>
      </w:r>
      <w:r>
        <w:rPr>
          <w:sz w:val="20"/>
        </w:rPr>
        <w:t xml:space="preserve">, όπου η κάθε μία έχει δύο διαφορετικές υλοποιήσεις </w:t>
      </w:r>
    </w:p>
    <w:p w:rsidR="008F16E2" w:rsidRPr="008F16E2" w:rsidRDefault="008F16E2" w:rsidP="008F16E2">
      <w:pPr>
        <w:pStyle w:val="Web1"/>
        <w:spacing w:after="120" w:line="276" w:lineRule="auto"/>
        <w:rPr>
          <w:sz w:val="20"/>
        </w:rPr>
      </w:pPr>
      <w:r>
        <w:rPr>
          <w:sz w:val="20"/>
        </w:rPr>
        <w:t>α</w:t>
      </w:r>
      <w:r w:rsidRPr="00FC6A35">
        <w:rPr>
          <w:sz w:val="20"/>
        </w:rPr>
        <w:t>)</w:t>
      </w:r>
      <w:r>
        <w:rPr>
          <w:sz w:val="20"/>
        </w:rPr>
        <w:t>Στο</w:t>
      </w:r>
      <w:r w:rsidR="009E2E81" w:rsidRPr="009E2E81">
        <w:rPr>
          <w:sz w:val="20"/>
        </w:rPr>
        <w:t xml:space="preserve"> </w:t>
      </w:r>
      <w:r>
        <w:rPr>
          <w:sz w:val="20"/>
        </w:rPr>
        <w:t>πρώτο</w:t>
      </w:r>
      <w:r w:rsidR="009E2E81" w:rsidRPr="009E2E81">
        <w:rPr>
          <w:sz w:val="20"/>
        </w:rPr>
        <w:t xml:space="preserve"> </w:t>
      </w:r>
      <w:r>
        <w:rPr>
          <w:sz w:val="20"/>
          <w:lang w:val="en-US"/>
        </w:rPr>
        <w:t>stored</w:t>
      </w:r>
      <w:r w:rsidR="009E2E81" w:rsidRPr="009E2E81">
        <w:rPr>
          <w:sz w:val="20"/>
        </w:rPr>
        <w:t xml:space="preserve"> </w:t>
      </w:r>
      <w:r>
        <w:rPr>
          <w:sz w:val="20"/>
          <w:lang w:val="en-US"/>
        </w:rPr>
        <w:t>procedure</w:t>
      </w:r>
      <w:r>
        <w:rPr>
          <w:sz w:val="20"/>
        </w:rPr>
        <w:t xml:space="preserve"> ορίζουμε 2 παραμέτρους εισόδου. Αυτή η </w:t>
      </w:r>
      <w:r>
        <w:rPr>
          <w:sz w:val="20"/>
          <w:lang w:val="en-US"/>
        </w:rPr>
        <w:t>procedure</w:t>
      </w:r>
      <w:r w:rsidR="009F732B">
        <w:rPr>
          <w:sz w:val="20"/>
        </w:rPr>
        <w:t xml:space="preserve"> </w:t>
      </w:r>
      <w:r>
        <w:rPr>
          <w:sz w:val="20"/>
        </w:rPr>
        <w:t xml:space="preserve">επιστρέφει τα ονόματα των καλλιτεχνών από τον πίνακα </w:t>
      </w:r>
      <w:r>
        <w:rPr>
          <w:sz w:val="20"/>
          <w:lang w:val="en-US"/>
        </w:rPr>
        <w:t>records</w:t>
      </w:r>
      <w:r>
        <w:rPr>
          <w:sz w:val="20"/>
        </w:rPr>
        <w:t>, οι οποίοι έχουν πραγματοποιήσει συναυλίες, των οποίων το πλήθος των εισιτηρίων που εκδόθηκε βρίσκεται μεταξύ μιας ελάχιστης και μιας μέγιστης τιμής, οι οποίες ορίζονται ως είσοδοι</w:t>
      </w:r>
      <w:r w:rsidR="009E2E81" w:rsidRPr="009E2E81">
        <w:rPr>
          <w:sz w:val="20"/>
        </w:rPr>
        <w:t xml:space="preserve"> </w:t>
      </w:r>
      <w:r>
        <w:rPr>
          <w:sz w:val="20"/>
        </w:rPr>
        <w:t xml:space="preserve">στην κλήση της </w:t>
      </w:r>
      <w:r>
        <w:rPr>
          <w:sz w:val="20"/>
          <w:lang w:val="en-US"/>
        </w:rPr>
        <w:t>procedure</w:t>
      </w:r>
      <w:r w:rsidRPr="008F16E2">
        <w:rPr>
          <w:sz w:val="20"/>
        </w:rPr>
        <w:t xml:space="preserve"> . </w:t>
      </w:r>
    </w:p>
    <w:p w:rsidR="008F16E2" w:rsidRPr="00A91709" w:rsidRDefault="008F16E2" w:rsidP="008F16E2">
      <w:pPr>
        <w:pStyle w:val="Web1"/>
        <w:spacing w:after="120" w:line="276" w:lineRule="auto"/>
        <w:rPr>
          <w:sz w:val="18"/>
          <w:szCs w:val="18"/>
        </w:rPr>
      </w:pPr>
    </w:p>
    <w:p w:rsidR="008F16E2" w:rsidRPr="00A91709" w:rsidRDefault="008F16E2" w:rsidP="008F16E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>DELIMITER $</w:t>
      </w:r>
    </w:p>
    <w:p w:rsidR="008F16E2" w:rsidRPr="00A91709" w:rsidRDefault="008F16E2" w:rsidP="008F16E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>CREATE PROCEDURE GetArtistsByTicketRange(IN minTickets INT, IN maxTickets INT)</w:t>
      </w:r>
    </w:p>
    <w:p w:rsidR="008F16E2" w:rsidRPr="00A91709" w:rsidRDefault="008F16E2" w:rsidP="008F16E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>BEGIN</w:t>
      </w:r>
    </w:p>
    <w:p w:rsidR="008F16E2" w:rsidRPr="00A91709" w:rsidRDefault="008F16E2" w:rsidP="008F16E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 xml:space="preserve">    SELECT DISTINCT ArtistName</w:t>
      </w:r>
    </w:p>
    <w:p w:rsidR="008F16E2" w:rsidRPr="00A91709" w:rsidRDefault="008F16E2" w:rsidP="008F16E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 xml:space="preserve">    FROM records</w:t>
      </w:r>
    </w:p>
    <w:p w:rsidR="008F16E2" w:rsidRPr="00A91709" w:rsidRDefault="008F16E2" w:rsidP="008F16E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 xml:space="preserve">    WHERE TicketSold BETWEEN minTickets AND maxTickets;</w:t>
      </w:r>
    </w:p>
    <w:p w:rsidR="008F16E2" w:rsidRPr="00A91709" w:rsidRDefault="008F16E2" w:rsidP="008F16E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>END $</w:t>
      </w:r>
    </w:p>
    <w:p w:rsidR="008F16E2" w:rsidRPr="00A91709" w:rsidRDefault="008F16E2" w:rsidP="008F16E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>DELIMITER ;</w:t>
      </w:r>
    </w:p>
    <w:p w:rsidR="009401E0" w:rsidRPr="00C91646" w:rsidRDefault="009401E0" w:rsidP="002D1CBB">
      <w:pPr>
        <w:pStyle w:val="Web1"/>
        <w:spacing w:before="0" w:after="120" w:line="276" w:lineRule="auto"/>
        <w:rPr>
          <w:sz w:val="20"/>
          <w:lang w:val="en-US"/>
        </w:rPr>
      </w:pPr>
    </w:p>
    <w:p w:rsidR="008F16E2" w:rsidRPr="00C91646" w:rsidRDefault="008F16E2" w:rsidP="002D1CBB">
      <w:pPr>
        <w:pStyle w:val="Web1"/>
        <w:spacing w:before="0" w:after="120" w:line="276" w:lineRule="auto"/>
        <w:rPr>
          <w:sz w:val="20"/>
          <w:lang w:val="en-US"/>
        </w:rPr>
      </w:pPr>
      <w:r>
        <w:rPr>
          <w:noProof/>
          <w:sz w:val="20"/>
          <w:lang w:eastAsia="el-GR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-908685</wp:posOffset>
            </wp:positionH>
            <wp:positionV relativeFrom="paragraph">
              <wp:posOffset>530225</wp:posOffset>
            </wp:positionV>
            <wp:extent cx="7188835" cy="169545"/>
            <wp:effectExtent l="0" t="0" r="0" b="0"/>
            <wp:wrapSquare wrapText="bothSides"/>
            <wp:docPr id="203343009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30091" name="Εικόνα 203343009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835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Καλούμε</w:t>
      </w:r>
      <w:r w:rsidR="00FE74A8">
        <w:rPr>
          <w:sz w:val="20"/>
          <w:lang w:val="en-US"/>
        </w:rPr>
        <w:t xml:space="preserve"> </w:t>
      </w:r>
      <w:r>
        <w:rPr>
          <w:sz w:val="20"/>
        </w:rPr>
        <w:t>την</w:t>
      </w:r>
      <w:r w:rsidRPr="00C91646">
        <w:rPr>
          <w:sz w:val="20"/>
          <w:lang w:val="en-US"/>
        </w:rPr>
        <w:t xml:space="preserve"> CALL GetArtistsByTicketRange(20000, 30000);</w:t>
      </w:r>
    </w:p>
    <w:p w:rsidR="008F16E2" w:rsidRPr="00C91646" w:rsidRDefault="008F16E2" w:rsidP="002D1CBB">
      <w:pPr>
        <w:pStyle w:val="Web1"/>
        <w:spacing w:before="0" w:after="120" w:line="276" w:lineRule="auto"/>
        <w:rPr>
          <w:sz w:val="20"/>
        </w:rPr>
      </w:pPr>
      <w:r>
        <w:rPr>
          <w:sz w:val="20"/>
        </w:rPr>
        <w:t>Ο χρόνος εκτέλεσης αυτής της αναζήτησης αναγράφεται στο δεξιό μέρος της εικόνας. 0.125</w:t>
      </w:r>
      <w:r>
        <w:rPr>
          <w:sz w:val="20"/>
          <w:lang w:val="en-US"/>
        </w:rPr>
        <w:t>sec</w:t>
      </w:r>
    </w:p>
    <w:p w:rsidR="008F16E2" w:rsidRDefault="008F16E2" w:rsidP="002D1CBB">
      <w:pPr>
        <w:pStyle w:val="Web1"/>
        <w:spacing w:before="0" w:after="120" w:line="276" w:lineRule="auto"/>
        <w:rPr>
          <w:sz w:val="20"/>
        </w:rPr>
      </w:pPr>
    </w:p>
    <w:p w:rsidR="008F16E2" w:rsidRDefault="008F16E2" w:rsidP="002D1CBB">
      <w:pPr>
        <w:pStyle w:val="Web1"/>
        <w:spacing w:before="0" w:after="120" w:line="276" w:lineRule="auto"/>
        <w:rPr>
          <w:sz w:val="20"/>
        </w:rPr>
      </w:pPr>
      <w:r>
        <w:rPr>
          <w:sz w:val="20"/>
        </w:rPr>
        <w:t>Τώρα δημιουργούμε και ένα ευρετήριο</w:t>
      </w:r>
      <w:r w:rsidR="00D26550">
        <w:rPr>
          <w:sz w:val="20"/>
        </w:rPr>
        <w:t xml:space="preserve"> που βασίζεται στο </w:t>
      </w:r>
      <w:r w:rsidR="00D26550">
        <w:rPr>
          <w:sz w:val="20"/>
          <w:lang w:val="en-US"/>
        </w:rPr>
        <w:t>TicketSold</w:t>
      </w:r>
      <w:r w:rsidR="00D26550">
        <w:rPr>
          <w:sz w:val="20"/>
        </w:rPr>
        <w:t xml:space="preserve"> και στο </w:t>
      </w:r>
      <w:r w:rsidR="00D26550">
        <w:rPr>
          <w:sz w:val="20"/>
          <w:lang w:val="en-US"/>
        </w:rPr>
        <w:t>ArtistName</w:t>
      </w:r>
      <w:r>
        <w:rPr>
          <w:sz w:val="20"/>
        </w:rPr>
        <w:t xml:space="preserve"> προκειμένου να μας βοηθήσει στην επιτάχυνση της αναζήτησης</w:t>
      </w:r>
      <w:r w:rsidR="00D26550">
        <w:rPr>
          <w:sz w:val="20"/>
        </w:rPr>
        <w:t>.</w:t>
      </w:r>
    </w:p>
    <w:p w:rsidR="00D26550" w:rsidRDefault="00D26550" w:rsidP="002D1CBB">
      <w:pPr>
        <w:pStyle w:val="Web1"/>
        <w:spacing w:before="0" w:after="120" w:line="276" w:lineRule="auto"/>
        <w:rPr>
          <w:sz w:val="20"/>
        </w:rPr>
      </w:pPr>
    </w:p>
    <w:p w:rsidR="00D26550" w:rsidRPr="00C91646" w:rsidRDefault="00D26550" w:rsidP="002D1CBB">
      <w:pPr>
        <w:pStyle w:val="Web1"/>
        <w:spacing w:before="0" w:after="120" w:line="276" w:lineRule="auto"/>
        <w:rPr>
          <w:sz w:val="20"/>
          <w:lang w:val="en-US"/>
        </w:rPr>
      </w:pPr>
      <w:r w:rsidRPr="00D26550">
        <w:rPr>
          <w:sz w:val="20"/>
          <w:lang w:val="en-US"/>
        </w:rPr>
        <w:t>CREATE INDEX idxticketsoldartist ON records (TicketSold, ArtistName);</w:t>
      </w:r>
    </w:p>
    <w:p w:rsidR="00D26550" w:rsidRPr="00C91646" w:rsidRDefault="00D26550" w:rsidP="002D1CBB">
      <w:pPr>
        <w:pStyle w:val="Web1"/>
        <w:spacing w:before="0" w:after="120" w:line="276" w:lineRule="auto"/>
        <w:rPr>
          <w:sz w:val="20"/>
          <w:lang w:val="en-US"/>
        </w:rPr>
      </w:pPr>
    </w:p>
    <w:p w:rsidR="00D26550" w:rsidRPr="002458CA" w:rsidRDefault="00D26550" w:rsidP="002D1CBB">
      <w:pPr>
        <w:pStyle w:val="Web1"/>
        <w:spacing w:before="0" w:after="120" w:line="276" w:lineRule="auto"/>
        <w:rPr>
          <w:sz w:val="20"/>
          <w:lang w:val="en-US"/>
        </w:rPr>
      </w:pPr>
      <w:r>
        <w:rPr>
          <w:sz w:val="20"/>
        </w:rPr>
        <w:t>Καλώντας</w:t>
      </w:r>
      <w:r w:rsidR="002458CA">
        <w:rPr>
          <w:sz w:val="20"/>
          <w:lang w:val="en-US"/>
        </w:rPr>
        <w:t xml:space="preserve"> </w:t>
      </w:r>
      <w:r>
        <w:rPr>
          <w:sz w:val="20"/>
        </w:rPr>
        <w:t>πάλι</w:t>
      </w:r>
      <w:r w:rsidR="002458CA">
        <w:rPr>
          <w:sz w:val="20"/>
          <w:lang w:val="en-US"/>
        </w:rPr>
        <w:t xml:space="preserve"> </w:t>
      </w:r>
      <w:r>
        <w:rPr>
          <w:sz w:val="20"/>
        </w:rPr>
        <w:t>την</w:t>
      </w:r>
      <w:r w:rsidRPr="002458CA">
        <w:rPr>
          <w:sz w:val="20"/>
          <w:lang w:val="en-US"/>
        </w:rPr>
        <w:t xml:space="preserve"> </w:t>
      </w:r>
      <w:r w:rsidRPr="00D26550">
        <w:rPr>
          <w:sz w:val="20"/>
          <w:lang w:val="en-US"/>
        </w:rPr>
        <w:t>CALL</w:t>
      </w:r>
      <w:r w:rsidRPr="002458CA">
        <w:rPr>
          <w:sz w:val="20"/>
          <w:lang w:val="en-US"/>
        </w:rPr>
        <w:t xml:space="preserve"> </w:t>
      </w:r>
      <w:r w:rsidRPr="00D26550">
        <w:rPr>
          <w:sz w:val="20"/>
          <w:lang w:val="en-US"/>
        </w:rPr>
        <w:t>GetArtistsByTicketRange</w:t>
      </w:r>
      <w:r w:rsidRPr="002458CA">
        <w:rPr>
          <w:sz w:val="20"/>
          <w:lang w:val="en-US"/>
        </w:rPr>
        <w:t>(20000, 30000);</w:t>
      </w:r>
    </w:p>
    <w:p w:rsidR="00D26550" w:rsidRPr="00D26550" w:rsidRDefault="00D26550" w:rsidP="002D1CBB">
      <w:pPr>
        <w:pStyle w:val="Web1"/>
        <w:spacing w:before="0" w:after="120" w:line="276" w:lineRule="auto"/>
        <w:rPr>
          <w:sz w:val="20"/>
        </w:rPr>
      </w:pPr>
      <w:r>
        <w:rPr>
          <w:noProof/>
          <w:sz w:val="20"/>
          <w:lang w:eastAsia="el-GR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2520315</wp:posOffset>
            </wp:positionH>
            <wp:positionV relativeFrom="paragraph">
              <wp:posOffset>452120</wp:posOffset>
            </wp:positionV>
            <wp:extent cx="7414260" cy="121285"/>
            <wp:effectExtent l="0" t="0" r="0" b="0"/>
            <wp:wrapSquare wrapText="bothSides"/>
            <wp:docPr id="1323693987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93987" name="Εικόνα 132369398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260" cy="12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 xml:space="preserve">Παρατηρούμε ότι ο χρόνος </w:t>
      </w:r>
      <w:r w:rsidRPr="00D26550">
        <w:rPr>
          <w:b/>
          <w:bCs/>
          <w:sz w:val="20"/>
        </w:rPr>
        <w:t>αναζήτησης έχει μειωθεί σχεδόν στο μισό</w:t>
      </w:r>
      <w:r>
        <w:rPr>
          <w:sz w:val="20"/>
        </w:rPr>
        <w:t xml:space="preserve"> από την προηγούμενη υλοποίηση που ήταν χωρίς </w:t>
      </w:r>
      <w:r>
        <w:rPr>
          <w:sz w:val="20"/>
          <w:lang w:val="en-US"/>
        </w:rPr>
        <w:t>index</w:t>
      </w:r>
      <w:r w:rsidRPr="00D26550">
        <w:rPr>
          <w:sz w:val="20"/>
        </w:rPr>
        <w:t>.</w:t>
      </w:r>
      <w:r>
        <w:rPr>
          <w:sz w:val="20"/>
        </w:rPr>
        <w:t xml:space="preserve"> 0</w:t>
      </w:r>
      <w:r w:rsidRPr="00D26550">
        <w:rPr>
          <w:sz w:val="20"/>
        </w:rPr>
        <w:t>,78</w:t>
      </w:r>
      <w:r>
        <w:rPr>
          <w:sz w:val="20"/>
          <w:lang w:val="en-US"/>
        </w:rPr>
        <w:t>sec</w:t>
      </w:r>
    </w:p>
    <w:p w:rsidR="00D26550" w:rsidRDefault="00D26550" w:rsidP="002D1CBB">
      <w:pPr>
        <w:pStyle w:val="Web1"/>
        <w:spacing w:before="0" w:after="120" w:line="276" w:lineRule="auto"/>
        <w:rPr>
          <w:sz w:val="20"/>
        </w:rPr>
      </w:pPr>
    </w:p>
    <w:p w:rsidR="00EA31C3" w:rsidRDefault="00EA31C3" w:rsidP="002D1CBB">
      <w:pPr>
        <w:pStyle w:val="Web1"/>
        <w:spacing w:before="0" w:after="120" w:line="276" w:lineRule="auto"/>
        <w:rPr>
          <w:sz w:val="20"/>
        </w:rPr>
      </w:pPr>
      <w:r>
        <w:rPr>
          <w:sz w:val="20"/>
        </w:rPr>
        <w:t>*Το αποτέλεσμα είναι το ίδιο και στις 2 υλοποιήσεις.</w:t>
      </w:r>
    </w:p>
    <w:p w:rsidR="00EA31C3" w:rsidRPr="00D26550" w:rsidRDefault="00EA31C3" w:rsidP="002D1CBB">
      <w:pPr>
        <w:pStyle w:val="Web1"/>
        <w:spacing w:before="0" w:after="120" w:line="276" w:lineRule="auto"/>
        <w:rPr>
          <w:sz w:val="20"/>
        </w:rPr>
      </w:pPr>
    </w:p>
    <w:p w:rsidR="00D26550" w:rsidRDefault="00D26550" w:rsidP="002D1CBB">
      <w:pPr>
        <w:pStyle w:val="Web1"/>
        <w:spacing w:before="0" w:after="120" w:line="276" w:lineRule="auto"/>
        <w:rPr>
          <w:sz w:val="20"/>
        </w:rPr>
      </w:pPr>
      <w:r>
        <w:rPr>
          <w:sz w:val="20"/>
        </w:rPr>
        <w:t xml:space="preserve">β) Στο δεύτερο </w:t>
      </w:r>
      <w:r>
        <w:rPr>
          <w:sz w:val="20"/>
          <w:lang w:val="en-US"/>
        </w:rPr>
        <w:t>stored</w:t>
      </w:r>
      <w:r w:rsidR="002458CA" w:rsidRPr="002458CA">
        <w:rPr>
          <w:sz w:val="20"/>
        </w:rPr>
        <w:t xml:space="preserve"> </w:t>
      </w:r>
      <w:r>
        <w:rPr>
          <w:sz w:val="20"/>
          <w:lang w:val="en-US"/>
        </w:rPr>
        <w:t>procedure</w:t>
      </w:r>
      <w:r>
        <w:rPr>
          <w:sz w:val="20"/>
        </w:rPr>
        <w:t xml:space="preserve">ορίζουμε 1 παράμετρο εισόδου. Αυτή η </w:t>
      </w:r>
      <w:r>
        <w:rPr>
          <w:sz w:val="20"/>
          <w:lang w:val="en-US"/>
        </w:rPr>
        <w:t>procedure</w:t>
      </w:r>
      <w:r w:rsidR="009F732B">
        <w:rPr>
          <w:sz w:val="20"/>
        </w:rPr>
        <w:t xml:space="preserve"> </w:t>
      </w:r>
      <w:r>
        <w:rPr>
          <w:sz w:val="20"/>
        </w:rPr>
        <w:t xml:space="preserve">επιστρέφει τις ημερομηνίες των συναυλιών που έχουν λάβει χώρα σε ένα συγκεκριμένο χώρο, δίνοντας της το όνομα αυτού το χώρου. </w:t>
      </w:r>
    </w:p>
    <w:p w:rsidR="00D26550" w:rsidRDefault="00D26550" w:rsidP="002D1CBB">
      <w:pPr>
        <w:pStyle w:val="Web1"/>
        <w:spacing w:before="0" w:after="120" w:line="276" w:lineRule="auto"/>
        <w:rPr>
          <w:sz w:val="20"/>
        </w:rPr>
      </w:pPr>
    </w:p>
    <w:p w:rsidR="00D26550" w:rsidRPr="00A91709" w:rsidRDefault="00D26550" w:rsidP="00D26550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>DELIMITER $</w:t>
      </w:r>
    </w:p>
    <w:p w:rsidR="00D26550" w:rsidRPr="00A91709" w:rsidRDefault="00D26550" w:rsidP="00D26550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>CREATE PROCEDURE GetConcertDatesByVenue(IN venue VARCHAR(255))</w:t>
      </w:r>
    </w:p>
    <w:p w:rsidR="00D26550" w:rsidRPr="00A91709" w:rsidRDefault="00D26550" w:rsidP="00D26550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lastRenderedPageBreak/>
        <w:t>BEGIN</w:t>
      </w:r>
    </w:p>
    <w:p w:rsidR="00D26550" w:rsidRPr="00A91709" w:rsidRDefault="00D26550" w:rsidP="00D26550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 xml:space="preserve">    SELECT DISTINCT ConcertDate</w:t>
      </w:r>
    </w:p>
    <w:p w:rsidR="00D26550" w:rsidRPr="00A91709" w:rsidRDefault="00D26550" w:rsidP="00D26550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 xml:space="preserve">    FROM records</w:t>
      </w:r>
    </w:p>
    <w:p w:rsidR="00D26550" w:rsidRPr="00A91709" w:rsidRDefault="00D26550" w:rsidP="00D26550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 xml:space="preserve">    WHERE VenueName=venue;</w:t>
      </w:r>
    </w:p>
    <w:p w:rsidR="00D26550" w:rsidRPr="00A91709" w:rsidRDefault="00D26550" w:rsidP="00D26550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>END $</w:t>
      </w:r>
    </w:p>
    <w:p w:rsidR="00D26550" w:rsidRPr="00A91709" w:rsidRDefault="00D26550" w:rsidP="00D26550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>DELIMITER ;</w:t>
      </w:r>
    </w:p>
    <w:p w:rsidR="00D26550" w:rsidRPr="00D26550" w:rsidRDefault="00D26550" w:rsidP="00D26550">
      <w:pPr>
        <w:pStyle w:val="Web1"/>
        <w:spacing w:after="120" w:line="276" w:lineRule="auto"/>
        <w:rPr>
          <w:sz w:val="20"/>
          <w:lang w:val="en-US"/>
        </w:rPr>
      </w:pPr>
    </w:p>
    <w:p w:rsidR="00D26550" w:rsidRPr="00D26550" w:rsidRDefault="00EA31C3" w:rsidP="00D26550">
      <w:pPr>
        <w:pStyle w:val="Web1"/>
        <w:spacing w:before="0" w:after="120" w:line="276" w:lineRule="auto"/>
        <w:rPr>
          <w:sz w:val="20"/>
          <w:lang w:val="en-US"/>
        </w:rPr>
      </w:pPr>
      <w:r>
        <w:rPr>
          <w:noProof/>
          <w:sz w:val="20"/>
          <w:lang w:eastAsia="el-G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-984885</wp:posOffset>
            </wp:positionH>
            <wp:positionV relativeFrom="paragraph">
              <wp:posOffset>556895</wp:posOffset>
            </wp:positionV>
            <wp:extent cx="7462520" cy="144145"/>
            <wp:effectExtent l="0" t="0" r="0" b="0"/>
            <wp:wrapSquare wrapText="bothSides"/>
            <wp:docPr id="139922484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24843" name="Εικόνα 139922484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252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6550">
        <w:rPr>
          <w:sz w:val="20"/>
        </w:rPr>
        <w:t>Καλούμε</w:t>
      </w:r>
      <w:r w:rsidR="002458CA">
        <w:rPr>
          <w:sz w:val="20"/>
          <w:lang w:val="en-US"/>
        </w:rPr>
        <w:t xml:space="preserve"> </w:t>
      </w:r>
      <w:r w:rsidR="00D26550">
        <w:rPr>
          <w:sz w:val="20"/>
        </w:rPr>
        <w:t>την</w:t>
      </w:r>
      <w:r w:rsidR="00D26550" w:rsidRPr="00D26550">
        <w:rPr>
          <w:sz w:val="20"/>
          <w:lang w:val="en-US"/>
        </w:rPr>
        <w:t xml:space="preserve"> CALL GetConcertDatesByVenue('Stadium Karaiskakis');</w:t>
      </w:r>
    </w:p>
    <w:p w:rsidR="009401E0" w:rsidRPr="00C91646" w:rsidRDefault="00D26550" w:rsidP="002D1CBB">
      <w:pPr>
        <w:pStyle w:val="Web1"/>
        <w:spacing w:before="0" w:after="120" w:line="276" w:lineRule="auto"/>
        <w:rPr>
          <w:sz w:val="20"/>
        </w:rPr>
      </w:pPr>
      <w:r>
        <w:rPr>
          <w:sz w:val="20"/>
        </w:rPr>
        <w:t>Ο χρόνος εκτέλεσης αυτής της αναζήτησης αναγράφεται στο δεξιό μέρος της εικόνας</w:t>
      </w:r>
      <w:r w:rsidR="00EA31C3">
        <w:rPr>
          <w:sz w:val="20"/>
        </w:rPr>
        <w:t xml:space="preserve">. 0,031 </w:t>
      </w:r>
      <w:r w:rsidR="00EA31C3">
        <w:rPr>
          <w:sz w:val="20"/>
          <w:lang w:val="en-US"/>
        </w:rPr>
        <w:t>sec</w:t>
      </w:r>
    </w:p>
    <w:p w:rsidR="00D26550" w:rsidRPr="00C91646" w:rsidRDefault="00D26550" w:rsidP="002D1CBB">
      <w:pPr>
        <w:pStyle w:val="Web1"/>
        <w:spacing w:before="0" w:after="120" w:line="276" w:lineRule="auto"/>
        <w:rPr>
          <w:sz w:val="20"/>
        </w:rPr>
      </w:pPr>
    </w:p>
    <w:p w:rsidR="00EA31C3" w:rsidRDefault="00EA31C3" w:rsidP="00EA31C3">
      <w:pPr>
        <w:pStyle w:val="Web1"/>
        <w:spacing w:before="0" w:after="120" w:line="276" w:lineRule="auto"/>
        <w:rPr>
          <w:sz w:val="20"/>
        </w:rPr>
      </w:pPr>
      <w:r>
        <w:rPr>
          <w:sz w:val="20"/>
        </w:rPr>
        <w:t xml:space="preserve">Τώρα δημιουργούμε και ένα ευρετήριο που βασίζεται στο </w:t>
      </w:r>
      <w:r>
        <w:rPr>
          <w:sz w:val="20"/>
          <w:lang w:val="en-US"/>
        </w:rPr>
        <w:t>VenueName</w:t>
      </w:r>
      <w:r w:rsidR="002458CA" w:rsidRPr="002458CA">
        <w:rPr>
          <w:sz w:val="20"/>
        </w:rPr>
        <w:t xml:space="preserve"> </w:t>
      </w:r>
      <w:r>
        <w:rPr>
          <w:sz w:val="20"/>
        </w:rPr>
        <w:t>προκειμένου</w:t>
      </w:r>
      <w:r w:rsidR="002458CA" w:rsidRPr="002458CA">
        <w:rPr>
          <w:sz w:val="20"/>
        </w:rPr>
        <w:t xml:space="preserve"> </w:t>
      </w:r>
      <w:r>
        <w:rPr>
          <w:sz w:val="20"/>
        </w:rPr>
        <w:t xml:space="preserve">να παρατηρήσουμε την διαφορά στο χρόνο ολοκλήρωσης της αναζήτησης. </w:t>
      </w:r>
    </w:p>
    <w:p w:rsidR="00EA31C3" w:rsidRDefault="00EA31C3" w:rsidP="00EA31C3">
      <w:pPr>
        <w:pStyle w:val="Web1"/>
        <w:spacing w:before="0" w:after="120" w:line="276" w:lineRule="auto"/>
        <w:rPr>
          <w:sz w:val="20"/>
        </w:rPr>
      </w:pPr>
    </w:p>
    <w:p w:rsidR="00EA31C3" w:rsidRPr="00EA31C3" w:rsidRDefault="00EA31C3" w:rsidP="00EA31C3">
      <w:pPr>
        <w:pStyle w:val="Web1"/>
        <w:spacing w:before="0" w:after="120" w:line="276" w:lineRule="auto"/>
        <w:rPr>
          <w:sz w:val="20"/>
          <w:lang w:val="en-US"/>
        </w:rPr>
      </w:pPr>
      <w:r w:rsidRPr="00EA31C3">
        <w:rPr>
          <w:sz w:val="20"/>
          <w:lang w:val="en-US"/>
        </w:rPr>
        <w:t>CREATE INDEX idx_venue_name ON records (VenueName);</w:t>
      </w:r>
    </w:p>
    <w:p w:rsidR="00EA31C3" w:rsidRPr="00C91646" w:rsidRDefault="00EA31C3" w:rsidP="00EA31C3">
      <w:pPr>
        <w:pStyle w:val="Web1"/>
        <w:spacing w:before="0" w:after="120" w:line="276" w:lineRule="auto"/>
        <w:rPr>
          <w:sz w:val="20"/>
          <w:lang w:val="en-US"/>
        </w:rPr>
      </w:pPr>
    </w:p>
    <w:p w:rsidR="00EA31C3" w:rsidRPr="002458CA" w:rsidRDefault="00EA31C3" w:rsidP="00EA31C3">
      <w:pPr>
        <w:pStyle w:val="Web1"/>
        <w:spacing w:before="0" w:after="120" w:line="276" w:lineRule="auto"/>
        <w:rPr>
          <w:sz w:val="20"/>
          <w:lang w:val="en-US"/>
        </w:rPr>
      </w:pPr>
      <w:r>
        <w:rPr>
          <w:sz w:val="20"/>
        </w:rPr>
        <w:t>Καλώντας</w:t>
      </w:r>
      <w:r w:rsidR="002458CA">
        <w:rPr>
          <w:sz w:val="20"/>
          <w:lang w:val="en-US"/>
        </w:rPr>
        <w:t xml:space="preserve"> </w:t>
      </w:r>
      <w:r>
        <w:rPr>
          <w:sz w:val="20"/>
        </w:rPr>
        <w:t>πάλι</w:t>
      </w:r>
      <w:r w:rsidR="002458CA">
        <w:rPr>
          <w:sz w:val="20"/>
          <w:lang w:val="en-US"/>
        </w:rPr>
        <w:t xml:space="preserve"> </w:t>
      </w:r>
      <w:r>
        <w:rPr>
          <w:sz w:val="20"/>
        </w:rPr>
        <w:t>την</w:t>
      </w:r>
      <w:r w:rsidR="002458CA">
        <w:rPr>
          <w:sz w:val="20"/>
          <w:lang w:val="en-US"/>
        </w:rPr>
        <w:t xml:space="preserve"> </w:t>
      </w:r>
      <w:r w:rsidRPr="00D26550">
        <w:rPr>
          <w:sz w:val="20"/>
          <w:lang w:val="en-US"/>
        </w:rPr>
        <w:t>CALLGetConcertDatesByVenue</w:t>
      </w:r>
      <w:r w:rsidRPr="002458CA">
        <w:rPr>
          <w:sz w:val="20"/>
          <w:lang w:val="en-US"/>
        </w:rPr>
        <w:t>('</w:t>
      </w:r>
      <w:r w:rsidRPr="00D26550">
        <w:rPr>
          <w:sz w:val="20"/>
          <w:lang w:val="en-US"/>
        </w:rPr>
        <w:t>StadiumKaraiskakis</w:t>
      </w:r>
      <w:r w:rsidRPr="002458CA">
        <w:rPr>
          <w:sz w:val="20"/>
          <w:lang w:val="en-US"/>
        </w:rPr>
        <w:t>');</w:t>
      </w:r>
    </w:p>
    <w:p w:rsidR="00EA31C3" w:rsidRPr="00EA31C3" w:rsidRDefault="00EA31C3" w:rsidP="00EA31C3">
      <w:pPr>
        <w:pStyle w:val="Web1"/>
        <w:spacing w:before="0" w:after="120" w:line="276" w:lineRule="auto"/>
        <w:rPr>
          <w:sz w:val="20"/>
        </w:rPr>
      </w:pPr>
      <w:r>
        <w:rPr>
          <w:sz w:val="20"/>
        </w:rPr>
        <w:t>Παρατηρούμε ότι με την χρήση του ευρετηρίου ο χρόνος αυξάνεται 0,078</w:t>
      </w:r>
      <w:r>
        <w:rPr>
          <w:sz w:val="20"/>
          <w:lang w:val="en-US"/>
        </w:rPr>
        <w:t>sec</w:t>
      </w:r>
      <w:r>
        <w:rPr>
          <w:sz w:val="20"/>
        </w:rPr>
        <w:t xml:space="preserve"> γιατί παρόλο που γενικά το ευρετήριο αυξάνει την ταχύτητα αναζήτησης ειδικότερα σε μεγάλους πίνακες, όταν η τιμές στις οποίες βασίζεται το ευρετήριο είναι πολύ λίγες( στην συγκεκριμένη περίπτωση 1) τότε είναι πιθανό ο χρόνος αναζήτησης αντί να μειώνεται, να αυξάνεται.</w:t>
      </w:r>
    </w:p>
    <w:p w:rsidR="00EA31C3" w:rsidRDefault="00EA31C3" w:rsidP="00EA31C3">
      <w:pPr>
        <w:pStyle w:val="Web1"/>
        <w:spacing w:before="0" w:after="120" w:line="276" w:lineRule="auto"/>
        <w:rPr>
          <w:sz w:val="20"/>
        </w:rPr>
      </w:pPr>
      <w:r>
        <w:rPr>
          <w:noProof/>
          <w:sz w:val="20"/>
          <w:lang w:eastAsia="el-G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-1002665</wp:posOffset>
            </wp:positionH>
            <wp:positionV relativeFrom="paragraph">
              <wp:posOffset>310515</wp:posOffset>
            </wp:positionV>
            <wp:extent cx="7322820" cy="172085"/>
            <wp:effectExtent l="0" t="0" r="0" b="0"/>
            <wp:wrapSquare wrapText="bothSides"/>
            <wp:docPr id="1863802289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02289" name="Εικόνα 186380228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282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31C3" w:rsidRDefault="00EA31C3" w:rsidP="00EA31C3">
      <w:pPr>
        <w:pStyle w:val="Web1"/>
        <w:spacing w:before="0" w:after="120" w:line="276" w:lineRule="auto"/>
        <w:rPr>
          <w:sz w:val="20"/>
        </w:rPr>
      </w:pPr>
    </w:p>
    <w:p w:rsidR="00EA31C3" w:rsidRDefault="00EA31C3" w:rsidP="00EA31C3">
      <w:pPr>
        <w:pStyle w:val="Web1"/>
        <w:spacing w:before="0" w:after="120" w:line="276" w:lineRule="auto"/>
        <w:rPr>
          <w:sz w:val="20"/>
        </w:rPr>
      </w:pPr>
      <w:r>
        <w:rPr>
          <w:sz w:val="20"/>
        </w:rPr>
        <w:t>*Το αποτέλεσμα είναι το ίδιο και στις 2 υλοποιήσεις.</w:t>
      </w:r>
    </w:p>
    <w:p w:rsidR="009401E0" w:rsidRPr="00C23F64" w:rsidRDefault="009401E0" w:rsidP="002D1CBB">
      <w:pPr>
        <w:pStyle w:val="Web1"/>
        <w:spacing w:before="0" w:after="120" w:line="276" w:lineRule="auto"/>
        <w:rPr>
          <w:sz w:val="20"/>
        </w:rPr>
      </w:pPr>
    </w:p>
    <w:p w:rsidR="002458CA" w:rsidRPr="00C23F64" w:rsidRDefault="002458CA" w:rsidP="002D1CBB">
      <w:pPr>
        <w:pStyle w:val="Web1"/>
        <w:spacing w:before="0" w:after="120" w:line="276" w:lineRule="auto"/>
        <w:rPr>
          <w:sz w:val="20"/>
        </w:rPr>
      </w:pPr>
    </w:p>
    <w:p w:rsidR="002458CA" w:rsidRPr="00C23F64" w:rsidRDefault="002458CA" w:rsidP="002D1CBB">
      <w:pPr>
        <w:pStyle w:val="Web1"/>
        <w:spacing w:before="0" w:after="120" w:line="276" w:lineRule="auto"/>
        <w:rPr>
          <w:sz w:val="20"/>
        </w:rPr>
      </w:pPr>
    </w:p>
    <w:p w:rsidR="002458CA" w:rsidRPr="00C23F64" w:rsidRDefault="002458CA" w:rsidP="002D1CBB">
      <w:pPr>
        <w:pStyle w:val="Web1"/>
        <w:spacing w:before="0" w:after="120" w:line="276" w:lineRule="auto"/>
        <w:rPr>
          <w:sz w:val="20"/>
        </w:rPr>
      </w:pPr>
    </w:p>
    <w:p w:rsidR="002458CA" w:rsidRPr="00C23F64" w:rsidRDefault="002458CA" w:rsidP="002D1CBB">
      <w:pPr>
        <w:pStyle w:val="Web1"/>
        <w:spacing w:before="0" w:after="120" w:line="276" w:lineRule="auto"/>
        <w:rPr>
          <w:sz w:val="20"/>
        </w:rPr>
      </w:pPr>
    </w:p>
    <w:p w:rsidR="002458CA" w:rsidRPr="00C23F64" w:rsidRDefault="002458CA" w:rsidP="002D1CBB">
      <w:pPr>
        <w:pStyle w:val="Web1"/>
        <w:spacing w:before="0" w:after="120" w:line="276" w:lineRule="auto"/>
        <w:rPr>
          <w:sz w:val="20"/>
        </w:rPr>
      </w:pPr>
    </w:p>
    <w:p w:rsidR="002458CA" w:rsidRPr="00C23F64" w:rsidRDefault="002458CA" w:rsidP="002D1CBB">
      <w:pPr>
        <w:pStyle w:val="Web1"/>
        <w:spacing w:before="0" w:after="120" w:line="276" w:lineRule="auto"/>
        <w:rPr>
          <w:sz w:val="20"/>
        </w:rPr>
      </w:pPr>
    </w:p>
    <w:p w:rsidR="002458CA" w:rsidRPr="00C23F64" w:rsidRDefault="002458CA" w:rsidP="002D1CBB">
      <w:pPr>
        <w:pStyle w:val="Web1"/>
        <w:spacing w:before="0" w:after="120" w:line="276" w:lineRule="auto"/>
        <w:rPr>
          <w:sz w:val="20"/>
        </w:rPr>
      </w:pPr>
    </w:p>
    <w:p w:rsidR="002458CA" w:rsidRPr="00C23F64" w:rsidRDefault="002458CA" w:rsidP="002D1CBB">
      <w:pPr>
        <w:pStyle w:val="Web1"/>
        <w:spacing w:before="0" w:after="120" w:line="276" w:lineRule="auto"/>
        <w:rPr>
          <w:sz w:val="20"/>
        </w:rPr>
      </w:pPr>
    </w:p>
    <w:p w:rsidR="002458CA" w:rsidRPr="00C23F64" w:rsidRDefault="002458CA" w:rsidP="002D1CBB">
      <w:pPr>
        <w:pStyle w:val="Web1"/>
        <w:spacing w:before="0" w:after="120" w:line="276" w:lineRule="auto"/>
        <w:rPr>
          <w:sz w:val="20"/>
        </w:rPr>
      </w:pPr>
    </w:p>
    <w:p w:rsidR="002458CA" w:rsidRPr="00C23F64" w:rsidRDefault="002458CA" w:rsidP="002D1CBB">
      <w:pPr>
        <w:pStyle w:val="Web1"/>
        <w:spacing w:before="0" w:after="120" w:line="276" w:lineRule="auto"/>
        <w:rPr>
          <w:sz w:val="20"/>
        </w:rPr>
      </w:pPr>
    </w:p>
    <w:p w:rsidR="009401E0" w:rsidRPr="009401E0" w:rsidRDefault="009401E0" w:rsidP="009401E0">
      <w:pPr>
        <w:pStyle w:val="Web1"/>
        <w:spacing w:before="0" w:after="120" w:line="276" w:lineRule="auto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ΚΕΦΑΛΑΙΟ 3</w:t>
      </w:r>
    </w:p>
    <w:p w:rsidR="009401E0" w:rsidRPr="00C8141D" w:rsidRDefault="009401E0" w:rsidP="009401E0">
      <w:pPr>
        <w:pStyle w:val="Web1"/>
        <w:spacing w:before="0" w:after="120" w:line="276" w:lineRule="auto"/>
        <w:rPr>
          <w:b/>
          <w:sz w:val="20"/>
          <w:u w:val="single"/>
        </w:rPr>
      </w:pPr>
    </w:p>
    <w:p w:rsidR="009401E0" w:rsidRPr="009401E0" w:rsidRDefault="009401E0" w:rsidP="009401E0">
      <w:pPr>
        <w:pStyle w:val="Web1"/>
        <w:spacing w:before="0" w:after="120" w:line="276" w:lineRule="auto"/>
        <w:rPr>
          <w:sz w:val="20"/>
        </w:rPr>
      </w:pPr>
    </w:p>
    <w:p w:rsidR="009401E0" w:rsidRPr="00C8141D" w:rsidRDefault="00194DBB" w:rsidP="002D1CBB">
      <w:pPr>
        <w:pStyle w:val="Web1"/>
        <w:spacing w:before="0" w:after="120" w:line="276" w:lineRule="auto"/>
        <w:rPr>
          <w:sz w:val="22"/>
          <w:szCs w:val="22"/>
          <w:u w:val="single"/>
        </w:rPr>
      </w:pPr>
      <w:r w:rsidRPr="00C8141D">
        <w:rPr>
          <w:sz w:val="22"/>
          <w:szCs w:val="22"/>
          <w:u w:val="single"/>
        </w:rPr>
        <w:t>3.1.4.1</w:t>
      </w:r>
      <w:r w:rsidR="009401E0" w:rsidRPr="00C8141D">
        <w:rPr>
          <w:sz w:val="22"/>
          <w:szCs w:val="22"/>
          <w:u w:val="single"/>
        </w:rPr>
        <w:t>.</w:t>
      </w:r>
    </w:p>
    <w:p w:rsidR="00194DBB" w:rsidRDefault="00194DBB" w:rsidP="002D1CBB">
      <w:pPr>
        <w:pStyle w:val="Web1"/>
        <w:spacing w:before="0" w:after="120" w:line="276" w:lineRule="auto"/>
        <w:rPr>
          <w:sz w:val="22"/>
          <w:szCs w:val="22"/>
        </w:rPr>
      </w:pPr>
      <w:r>
        <w:rPr>
          <w:sz w:val="22"/>
          <w:szCs w:val="22"/>
        </w:rPr>
        <w:t xml:space="preserve">Ξεκινάμε ελέγχοντας το περιεχόμενο του </w:t>
      </w:r>
      <w:r>
        <w:rPr>
          <w:sz w:val="22"/>
          <w:szCs w:val="22"/>
          <w:lang w:val="en-US"/>
        </w:rPr>
        <w:t>dbalog</w:t>
      </w:r>
    </w:p>
    <w:p w:rsidR="00194DBB" w:rsidRDefault="00194DBB" w:rsidP="002D1CBB">
      <w:pPr>
        <w:pStyle w:val="Web1"/>
        <w:spacing w:before="0" w:after="120" w:line="276" w:lineRule="auto"/>
        <w:rPr>
          <w:sz w:val="20"/>
        </w:rPr>
      </w:pPr>
      <w:r>
        <w:rPr>
          <w:noProof/>
          <w:lang w:eastAsia="el-GR"/>
        </w:rPr>
        <w:drawing>
          <wp:inline distT="0" distB="0" distL="0" distR="0">
            <wp:extent cx="3800475" cy="779145"/>
            <wp:effectExtent l="19050" t="0" r="9525" b="0"/>
            <wp:docPr id="94" name="Εικόνα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77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DBB" w:rsidRPr="00C8141D" w:rsidRDefault="00194DBB" w:rsidP="002D1CBB">
      <w:pPr>
        <w:pStyle w:val="Web1"/>
        <w:spacing w:before="0" w:after="120" w:line="276" w:lineRule="auto"/>
        <w:rPr>
          <w:sz w:val="20"/>
        </w:rPr>
      </w:pPr>
      <w:r>
        <w:rPr>
          <w:sz w:val="20"/>
        </w:rPr>
        <w:t xml:space="preserve">Έπειτα θα κάνουμε </w:t>
      </w:r>
      <w:r>
        <w:rPr>
          <w:sz w:val="20"/>
          <w:lang w:val="en-US"/>
        </w:rPr>
        <w:t>insert</w:t>
      </w:r>
      <w:r w:rsidRPr="00194DBB">
        <w:rPr>
          <w:sz w:val="20"/>
        </w:rPr>
        <w:t xml:space="preserve">, </w:t>
      </w:r>
      <w:r>
        <w:rPr>
          <w:sz w:val="20"/>
          <w:lang w:val="en-US"/>
        </w:rPr>
        <w:t>delete</w:t>
      </w:r>
      <w:r>
        <w:rPr>
          <w:sz w:val="20"/>
        </w:rPr>
        <w:t xml:space="preserve">και </w:t>
      </w:r>
      <w:r>
        <w:rPr>
          <w:sz w:val="20"/>
          <w:lang w:val="en-US"/>
        </w:rPr>
        <w:t>update</w:t>
      </w:r>
      <w:r>
        <w:rPr>
          <w:sz w:val="20"/>
        </w:rPr>
        <w:t xml:space="preserve"> σε κάθε </w:t>
      </w:r>
      <w:r>
        <w:rPr>
          <w:sz w:val="20"/>
          <w:lang w:val="en-US"/>
        </w:rPr>
        <w:t>table</w:t>
      </w:r>
      <w:r>
        <w:rPr>
          <w:sz w:val="20"/>
        </w:rPr>
        <w:t>που ζητήθηκε.</w:t>
      </w:r>
    </w:p>
    <w:p w:rsidR="001D77E7" w:rsidRPr="001D77E7" w:rsidRDefault="001D77E7" w:rsidP="002D1CBB">
      <w:pPr>
        <w:pStyle w:val="Web1"/>
        <w:spacing w:before="0" w:after="120" w:line="276" w:lineRule="auto"/>
        <w:rPr>
          <w:b/>
          <w:szCs w:val="24"/>
          <w:lang w:val="en-US"/>
        </w:rPr>
      </w:pPr>
      <w:r w:rsidRPr="001D77E7">
        <w:rPr>
          <w:b/>
          <w:szCs w:val="24"/>
          <w:lang w:val="en-US"/>
        </w:rPr>
        <w:t>PERSON</w:t>
      </w:r>
    </w:p>
    <w:p w:rsidR="00076484" w:rsidRPr="00076484" w:rsidRDefault="00076484" w:rsidP="00076484">
      <w:pPr>
        <w:pStyle w:val="Web1"/>
        <w:spacing w:after="120" w:line="276" w:lineRule="auto"/>
        <w:rPr>
          <w:sz w:val="20"/>
          <w:lang w:val="en-US"/>
        </w:rPr>
      </w:pPr>
      <w:r w:rsidRPr="00076484">
        <w:rPr>
          <w:sz w:val="20"/>
          <w:lang w:val="en-US"/>
        </w:rPr>
        <w:t xml:space="preserve">INSERT INTO artist(ArtistType) </w:t>
      </w:r>
    </w:p>
    <w:p w:rsidR="00076484" w:rsidRDefault="00076484" w:rsidP="00076484">
      <w:pPr>
        <w:pStyle w:val="Web1"/>
        <w:spacing w:before="0" w:after="120" w:line="276" w:lineRule="auto"/>
        <w:rPr>
          <w:sz w:val="20"/>
          <w:lang w:val="en-US"/>
        </w:rPr>
      </w:pPr>
      <w:r w:rsidRPr="00076484">
        <w:rPr>
          <w:sz w:val="20"/>
          <w:lang w:val="en-US"/>
        </w:rPr>
        <w:t>VALUES('PERSON');</w:t>
      </w:r>
    </w:p>
    <w:p w:rsidR="00076484" w:rsidRDefault="00076484" w:rsidP="00076484">
      <w:pPr>
        <w:pStyle w:val="Web1"/>
        <w:spacing w:before="0" w:after="120" w:line="276" w:lineRule="auto"/>
        <w:rPr>
          <w:sz w:val="20"/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977900" cy="1009650"/>
            <wp:effectExtent l="19050" t="0" r="0" b="0"/>
            <wp:docPr id="97" name="Εικόνα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484" w:rsidRDefault="00076484" w:rsidP="00076484">
      <w:pPr>
        <w:pStyle w:val="Web1"/>
        <w:spacing w:after="120" w:line="276" w:lineRule="auto"/>
        <w:rPr>
          <w:sz w:val="20"/>
          <w:lang w:val="en-US"/>
        </w:rPr>
      </w:pPr>
    </w:p>
    <w:p w:rsidR="00076484" w:rsidRPr="00076484" w:rsidRDefault="00076484" w:rsidP="00076484">
      <w:pPr>
        <w:pStyle w:val="Web1"/>
        <w:spacing w:after="120" w:line="276" w:lineRule="auto"/>
        <w:rPr>
          <w:sz w:val="20"/>
          <w:lang w:val="en-US"/>
        </w:rPr>
      </w:pPr>
      <w:r w:rsidRPr="00076484">
        <w:rPr>
          <w:sz w:val="20"/>
          <w:lang w:val="en-US"/>
        </w:rPr>
        <w:t>INSERT INTO person (FirstName,LastName,BirthDate,Country,Alias,isSoloArtist,ArtistID)VALUES</w:t>
      </w:r>
    </w:p>
    <w:p w:rsidR="00076484" w:rsidRDefault="00076484" w:rsidP="00076484">
      <w:pPr>
        <w:pStyle w:val="Web1"/>
        <w:spacing w:before="0" w:after="120" w:line="276" w:lineRule="auto"/>
        <w:rPr>
          <w:sz w:val="20"/>
          <w:lang w:val="en-US"/>
        </w:rPr>
      </w:pPr>
      <w:r w:rsidRPr="00076484">
        <w:rPr>
          <w:sz w:val="20"/>
          <w:lang w:val="en-US"/>
        </w:rPr>
        <w:t>('Chris','Siasios','2001-06-21','Greece','Pool',1,11);</w:t>
      </w:r>
    </w:p>
    <w:p w:rsidR="001D77E7" w:rsidRDefault="001D77E7" w:rsidP="00076484">
      <w:pPr>
        <w:pStyle w:val="Web1"/>
        <w:spacing w:before="0" w:after="120" w:line="276" w:lineRule="auto"/>
        <w:rPr>
          <w:sz w:val="20"/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4309745" cy="158750"/>
            <wp:effectExtent l="19050" t="0" r="0" b="0"/>
            <wp:docPr id="100" name="Εικόνα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745" cy="15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7E7" w:rsidRPr="001D77E7" w:rsidRDefault="001D77E7" w:rsidP="001D77E7">
      <w:pPr>
        <w:pStyle w:val="Web1"/>
        <w:spacing w:after="120" w:line="276" w:lineRule="auto"/>
        <w:rPr>
          <w:sz w:val="20"/>
          <w:lang w:val="en-US"/>
        </w:rPr>
      </w:pPr>
      <w:r w:rsidRPr="001D77E7">
        <w:rPr>
          <w:sz w:val="20"/>
          <w:lang w:val="en-US"/>
        </w:rPr>
        <w:t>update person</w:t>
      </w:r>
    </w:p>
    <w:p w:rsidR="001D77E7" w:rsidRPr="001D77E7" w:rsidRDefault="001D77E7" w:rsidP="001D77E7">
      <w:pPr>
        <w:pStyle w:val="Web1"/>
        <w:spacing w:after="120" w:line="276" w:lineRule="auto"/>
        <w:rPr>
          <w:sz w:val="20"/>
          <w:lang w:val="en-US"/>
        </w:rPr>
      </w:pPr>
      <w:r>
        <w:rPr>
          <w:sz w:val="20"/>
          <w:lang w:val="en-US"/>
        </w:rPr>
        <w:t>set firstname='J</w:t>
      </w:r>
      <w:r w:rsidRPr="001D77E7">
        <w:rPr>
          <w:sz w:val="20"/>
          <w:lang w:val="en-US"/>
        </w:rPr>
        <w:t>ohn'</w:t>
      </w:r>
    </w:p>
    <w:p w:rsidR="001D77E7" w:rsidRDefault="001D77E7" w:rsidP="001D77E7">
      <w:pPr>
        <w:pStyle w:val="Web1"/>
        <w:spacing w:before="0" w:after="120" w:line="276" w:lineRule="auto"/>
        <w:rPr>
          <w:sz w:val="20"/>
          <w:lang w:val="en-US"/>
        </w:rPr>
      </w:pPr>
      <w:r w:rsidRPr="001D77E7">
        <w:rPr>
          <w:sz w:val="20"/>
          <w:lang w:val="en-US"/>
        </w:rPr>
        <w:t>where personID=8;</w:t>
      </w:r>
    </w:p>
    <w:p w:rsidR="001D77E7" w:rsidRDefault="001D77E7" w:rsidP="001D77E7">
      <w:pPr>
        <w:pStyle w:val="Web1"/>
        <w:spacing w:before="0" w:after="120" w:line="276" w:lineRule="auto"/>
        <w:rPr>
          <w:sz w:val="20"/>
          <w:lang w:val="en-US"/>
        </w:rPr>
      </w:pPr>
    </w:p>
    <w:p w:rsidR="001D77E7" w:rsidRPr="001D77E7" w:rsidRDefault="001D77E7" w:rsidP="001D77E7">
      <w:pPr>
        <w:pStyle w:val="Web1"/>
        <w:spacing w:after="120" w:line="276" w:lineRule="auto"/>
        <w:rPr>
          <w:sz w:val="20"/>
          <w:lang w:val="en-US"/>
        </w:rPr>
      </w:pPr>
      <w:r w:rsidRPr="001D77E7">
        <w:rPr>
          <w:sz w:val="20"/>
          <w:lang w:val="en-US"/>
        </w:rPr>
        <w:t>delete from person</w:t>
      </w:r>
    </w:p>
    <w:p w:rsidR="0042522A" w:rsidRPr="0042522A" w:rsidRDefault="001D77E7" w:rsidP="001D77E7">
      <w:pPr>
        <w:pStyle w:val="Web1"/>
        <w:spacing w:before="0" w:after="120" w:line="276" w:lineRule="auto"/>
        <w:rPr>
          <w:sz w:val="20"/>
          <w:lang w:val="en-US"/>
        </w:rPr>
      </w:pPr>
      <w:r w:rsidRPr="001D77E7">
        <w:rPr>
          <w:sz w:val="20"/>
          <w:lang w:val="en-US"/>
        </w:rPr>
        <w:t>where personID=8;</w:t>
      </w:r>
    </w:p>
    <w:p w:rsidR="001D77E7" w:rsidRDefault="001D77E7" w:rsidP="001D77E7">
      <w:pPr>
        <w:pStyle w:val="Web1"/>
        <w:spacing w:before="0" w:after="120" w:line="276" w:lineRule="auto"/>
        <w:rPr>
          <w:sz w:val="20"/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3840480" cy="1049655"/>
            <wp:effectExtent l="19050" t="0" r="7620" b="0"/>
            <wp:docPr id="103" name="Εικόνα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049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7E7" w:rsidRDefault="001D77E7" w:rsidP="001D77E7">
      <w:pPr>
        <w:pStyle w:val="Web1"/>
        <w:spacing w:before="0" w:after="120" w:line="276" w:lineRule="auto"/>
        <w:rPr>
          <w:sz w:val="20"/>
          <w:lang w:val="en-US"/>
        </w:rPr>
      </w:pPr>
    </w:p>
    <w:p w:rsidR="002E4250" w:rsidRDefault="002E4250" w:rsidP="001D77E7">
      <w:pPr>
        <w:pStyle w:val="Web1"/>
        <w:spacing w:before="0" w:after="120" w:line="276" w:lineRule="auto"/>
        <w:rPr>
          <w:b/>
          <w:szCs w:val="24"/>
          <w:lang w:val="en-US"/>
        </w:rPr>
      </w:pPr>
    </w:p>
    <w:p w:rsidR="001D77E7" w:rsidRDefault="001D77E7" w:rsidP="001D77E7">
      <w:pPr>
        <w:pStyle w:val="Web1"/>
        <w:spacing w:before="0" w:after="120" w:line="276" w:lineRule="auto"/>
        <w:rPr>
          <w:b/>
          <w:szCs w:val="24"/>
          <w:lang w:val="en-US"/>
        </w:rPr>
      </w:pPr>
      <w:r w:rsidRPr="001D77E7">
        <w:rPr>
          <w:b/>
          <w:szCs w:val="24"/>
          <w:lang w:val="en-US"/>
        </w:rPr>
        <w:lastRenderedPageBreak/>
        <w:t>BAND</w:t>
      </w:r>
    </w:p>
    <w:p w:rsidR="001D77E7" w:rsidRPr="00FF09BC" w:rsidRDefault="001D77E7" w:rsidP="001D77E7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FF09BC">
        <w:rPr>
          <w:sz w:val="18"/>
          <w:szCs w:val="18"/>
          <w:lang w:val="en-US"/>
        </w:rPr>
        <w:t xml:space="preserve">INSERT INTO artist(ArtistType) </w:t>
      </w:r>
    </w:p>
    <w:p w:rsidR="001D77E7" w:rsidRPr="00FF09BC" w:rsidRDefault="001D77E7" w:rsidP="001D77E7">
      <w:pPr>
        <w:pStyle w:val="Web1"/>
        <w:spacing w:before="0" w:after="120" w:line="276" w:lineRule="auto"/>
        <w:rPr>
          <w:sz w:val="18"/>
          <w:szCs w:val="18"/>
          <w:lang w:val="en-US"/>
        </w:rPr>
      </w:pPr>
      <w:r w:rsidRPr="00FF09BC">
        <w:rPr>
          <w:sz w:val="18"/>
          <w:szCs w:val="18"/>
          <w:lang w:val="en-US"/>
        </w:rPr>
        <w:t>VALUES(BAND);</w:t>
      </w:r>
    </w:p>
    <w:p w:rsidR="001D77E7" w:rsidRDefault="00FF09BC" w:rsidP="001D77E7">
      <w:pPr>
        <w:pStyle w:val="Web1"/>
        <w:spacing w:before="0" w:after="120" w:line="276" w:lineRule="auto"/>
        <w:rPr>
          <w:b/>
          <w:szCs w:val="24"/>
          <w:lang w:val="en-US"/>
        </w:rPr>
      </w:pPr>
      <w:r>
        <w:rPr>
          <w:b/>
          <w:noProof/>
          <w:szCs w:val="24"/>
          <w:lang w:eastAsia="el-GR"/>
        </w:rPr>
        <w:drawing>
          <wp:inline distT="0" distB="0" distL="0" distR="0">
            <wp:extent cx="930275" cy="135255"/>
            <wp:effectExtent l="19050" t="0" r="3175" b="0"/>
            <wp:docPr id="106" name="Εικόνα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275" cy="135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250" w:rsidRDefault="002E4250" w:rsidP="001D77E7">
      <w:pPr>
        <w:pStyle w:val="Web1"/>
        <w:spacing w:before="0" w:after="120" w:line="276" w:lineRule="auto"/>
        <w:rPr>
          <w:b/>
          <w:szCs w:val="24"/>
          <w:lang w:val="en-US"/>
        </w:rPr>
      </w:pPr>
    </w:p>
    <w:p w:rsidR="00FF09BC" w:rsidRPr="00FF09BC" w:rsidRDefault="00FF09BC" w:rsidP="00FF09BC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FF09BC">
        <w:rPr>
          <w:sz w:val="18"/>
          <w:szCs w:val="18"/>
          <w:lang w:val="en-US"/>
        </w:rPr>
        <w:t>INSERT INTO band(BandName,FormationDate,DisbandDate,ArtistID)VALUES</w:t>
      </w:r>
    </w:p>
    <w:p w:rsidR="00FF09BC" w:rsidRDefault="00FF09BC" w:rsidP="00FF09BC">
      <w:pPr>
        <w:pStyle w:val="Web1"/>
        <w:spacing w:before="0" w:after="120" w:line="276" w:lineRule="auto"/>
        <w:rPr>
          <w:sz w:val="18"/>
          <w:szCs w:val="18"/>
          <w:lang w:val="en-US"/>
        </w:rPr>
      </w:pPr>
      <w:r w:rsidRPr="00FF09BC">
        <w:rPr>
          <w:sz w:val="18"/>
          <w:szCs w:val="18"/>
          <w:lang w:val="en-US"/>
        </w:rPr>
        <w:t xml:space="preserve">  ("Boreia Asteria", '1995-01-01', NULL, 12);</w:t>
      </w:r>
    </w:p>
    <w:p w:rsidR="002E4250" w:rsidRDefault="002E4250" w:rsidP="00FF09BC">
      <w:pPr>
        <w:pStyle w:val="Web1"/>
        <w:spacing w:before="0" w:after="120" w:line="276" w:lineRule="auto"/>
        <w:rPr>
          <w:sz w:val="18"/>
          <w:szCs w:val="18"/>
          <w:lang w:val="en-US"/>
        </w:rPr>
      </w:pPr>
    </w:p>
    <w:p w:rsidR="00FF09BC" w:rsidRDefault="00FF09BC" w:rsidP="00FF09BC">
      <w:pPr>
        <w:pStyle w:val="Web1"/>
        <w:spacing w:before="0" w:after="120" w:line="276" w:lineRule="auto"/>
        <w:rPr>
          <w:sz w:val="18"/>
          <w:szCs w:val="18"/>
          <w:lang w:val="en-US"/>
        </w:rPr>
      </w:pPr>
      <w:r>
        <w:rPr>
          <w:noProof/>
          <w:sz w:val="18"/>
          <w:szCs w:val="18"/>
          <w:lang w:eastAsia="el-GR"/>
        </w:rPr>
        <w:drawing>
          <wp:inline distT="0" distB="0" distL="0" distR="0">
            <wp:extent cx="2767330" cy="127000"/>
            <wp:effectExtent l="19050" t="0" r="0" b="0"/>
            <wp:docPr id="109" name="Εικόνα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330" cy="12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250" w:rsidRDefault="002E4250" w:rsidP="00FF09BC">
      <w:pPr>
        <w:pStyle w:val="Web1"/>
        <w:spacing w:before="0" w:after="120" w:line="276" w:lineRule="auto"/>
        <w:rPr>
          <w:sz w:val="18"/>
          <w:szCs w:val="18"/>
          <w:lang w:val="en-US"/>
        </w:rPr>
      </w:pPr>
    </w:p>
    <w:p w:rsidR="00FF09BC" w:rsidRPr="00FF09BC" w:rsidRDefault="00FF09BC" w:rsidP="00FF09BC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FF09BC">
        <w:rPr>
          <w:sz w:val="18"/>
          <w:szCs w:val="18"/>
          <w:lang w:val="en-US"/>
        </w:rPr>
        <w:t>update band</w:t>
      </w:r>
    </w:p>
    <w:p w:rsidR="00FF09BC" w:rsidRPr="00FF09BC" w:rsidRDefault="00FF09BC" w:rsidP="00FF09BC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FF09BC">
        <w:rPr>
          <w:sz w:val="18"/>
          <w:szCs w:val="18"/>
          <w:lang w:val="en-US"/>
        </w:rPr>
        <w:t>set bandname='ZN'</w:t>
      </w:r>
    </w:p>
    <w:p w:rsidR="00FF09BC" w:rsidRPr="00FF09BC" w:rsidRDefault="00FF09BC" w:rsidP="00FF09BC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FF09BC">
        <w:rPr>
          <w:sz w:val="18"/>
          <w:szCs w:val="18"/>
          <w:lang w:val="en-US"/>
        </w:rPr>
        <w:t>WHERE BANDID=4;</w:t>
      </w:r>
    </w:p>
    <w:p w:rsidR="00FF09BC" w:rsidRPr="00FF09BC" w:rsidRDefault="00FF09BC" w:rsidP="00FF09BC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FF09BC" w:rsidRPr="00FF09BC" w:rsidRDefault="00FF09BC" w:rsidP="00FF09BC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FF09BC">
        <w:rPr>
          <w:sz w:val="18"/>
          <w:szCs w:val="18"/>
          <w:lang w:val="en-US"/>
        </w:rPr>
        <w:t>delete from band</w:t>
      </w:r>
    </w:p>
    <w:p w:rsidR="00FF09BC" w:rsidRDefault="00FF09BC" w:rsidP="00FF09BC">
      <w:pPr>
        <w:pStyle w:val="Web1"/>
        <w:spacing w:before="0" w:after="120" w:line="276" w:lineRule="auto"/>
        <w:rPr>
          <w:sz w:val="18"/>
          <w:szCs w:val="18"/>
          <w:lang w:val="en-US"/>
        </w:rPr>
      </w:pPr>
      <w:r w:rsidRPr="00FF09BC">
        <w:rPr>
          <w:sz w:val="18"/>
          <w:szCs w:val="18"/>
          <w:lang w:val="en-US"/>
        </w:rPr>
        <w:t>where BANDID=4;</w:t>
      </w:r>
    </w:p>
    <w:p w:rsidR="002E4250" w:rsidRDefault="002E4250" w:rsidP="00FF09BC">
      <w:pPr>
        <w:pStyle w:val="Web1"/>
        <w:spacing w:before="0" w:after="120" w:line="276" w:lineRule="auto"/>
        <w:rPr>
          <w:sz w:val="18"/>
          <w:szCs w:val="18"/>
          <w:lang w:val="en-US"/>
        </w:rPr>
      </w:pPr>
    </w:p>
    <w:p w:rsidR="002E4250" w:rsidRDefault="002E4250" w:rsidP="00FF09BC">
      <w:pPr>
        <w:pStyle w:val="Web1"/>
        <w:spacing w:before="0" w:after="120" w:line="276" w:lineRule="auto"/>
        <w:rPr>
          <w:sz w:val="18"/>
          <w:szCs w:val="18"/>
          <w:lang w:val="en-US"/>
        </w:rPr>
      </w:pPr>
    </w:p>
    <w:p w:rsidR="00FF09BC" w:rsidRPr="00A91709" w:rsidRDefault="00FF09BC" w:rsidP="00FF09BC">
      <w:pPr>
        <w:pStyle w:val="Web1"/>
        <w:spacing w:before="0" w:after="120" w:line="276" w:lineRule="auto"/>
        <w:rPr>
          <w:sz w:val="18"/>
          <w:szCs w:val="18"/>
        </w:rPr>
      </w:pPr>
      <w:r>
        <w:rPr>
          <w:noProof/>
          <w:sz w:val="18"/>
          <w:szCs w:val="18"/>
          <w:lang w:eastAsia="el-GR"/>
        </w:rPr>
        <w:drawing>
          <wp:inline distT="0" distB="0" distL="0" distR="0">
            <wp:extent cx="3872230" cy="962025"/>
            <wp:effectExtent l="19050" t="0" r="0" b="0"/>
            <wp:docPr id="112" name="Εικόνα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250" w:rsidRPr="00137332" w:rsidRDefault="002E4250" w:rsidP="00FF09BC">
      <w:pPr>
        <w:pStyle w:val="Web1"/>
        <w:spacing w:before="0" w:after="120" w:line="276" w:lineRule="auto"/>
        <w:rPr>
          <w:b/>
          <w:szCs w:val="24"/>
        </w:rPr>
      </w:pPr>
    </w:p>
    <w:p w:rsidR="00FF09BC" w:rsidRDefault="00FF09BC" w:rsidP="00FF09BC">
      <w:pPr>
        <w:pStyle w:val="Web1"/>
        <w:spacing w:before="0" w:after="120" w:line="276" w:lineRule="auto"/>
        <w:rPr>
          <w:b/>
          <w:szCs w:val="24"/>
          <w:lang w:val="en-US"/>
        </w:rPr>
      </w:pPr>
      <w:r>
        <w:rPr>
          <w:b/>
          <w:szCs w:val="24"/>
          <w:lang w:val="en-US"/>
        </w:rPr>
        <w:t>ALBUM</w:t>
      </w:r>
    </w:p>
    <w:p w:rsidR="00FF09BC" w:rsidRPr="00FF09BC" w:rsidRDefault="00FF09BC" w:rsidP="00FF09BC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FF09BC">
        <w:rPr>
          <w:sz w:val="18"/>
          <w:szCs w:val="18"/>
          <w:lang w:val="en-US"/>
        </w:rPr>
        <w:t>INSERT INTO album (Title,ArtistID,GenreID,CompanyID,ProducerID)VALUES</w:t>
      </w:r>
    </w:p>
    <w:p w:rsidR="00FF09BC" w:rsidRDefault="00FF09BC" w:rsidP="00FF09BC">
      <w:pPr>
        <w:pStyle w:val="Web1"/>
        <w:spacing w:before="0" w:after="120" w:line="276" w:lineRule="auto"/>
        <w:rPr>
          <w:sz w:val="18"/>
          <w:szCs w:val="18"/>
          <w:lang w:val="en-US"/>
        </w:rPr>
      </w:pPr>
      <w:r w:rsidRPr="00FF09BC">
        <w:rPr>
          <w:sz w:val="18"/>
          <w:szCs w:val="18"/>
          <w:lang w:val="en-US"/>
        </w:rPr>
        <w:t>('GTK',1,2,1,4);</w:t>
      </w:r>
    </w:p>
    <w:p w:rsidR="002E4250" w:rsidRDefault="002E4250" w:rsidP="00FF09BC">
      <w:pPr>
        <w:pStyle w:val="Web1"/>
        <w:spacing w:before="0" w:after="120" w:line="276" w:lineRule="auto"/>
        <w:rPr>
          <w:sz w:val="18"/>
          <w:szCs w:val="18"/>
          <w:lang w:val="en-US"/>
        </w:rPr>
      </w:pPr>
    </w:p>
    <w:p w:rsidR="00FF09BC" w:rsidRDefault="00FF09BC" w:rsidP="00FF09BC">
      <w:pPr>
        <w:pStyle w:val="Web1"/>
        <w:spacing w:before="0" w:after="120" w:line="276" w:lineRule="auto"/>
        <w:rPr>
          <w:sz w:val="18"/>
          <w:szCs w:val="18"/>
          <w:lang w:val="en-US"/>
        </w:rPr>
      </w:pPr>
      <w:r>
        <w:rPr>
          <w:noProof/>
          <w:sz w:val="18"/>
          <w:szCs w:val="18"/>
          <w:lang w:eastAsia="el-GR"/>
        </w:rPr>
        <w:drawing>
          <wp:inline distT="0" distB="0" distL="0" distR="0">
            <wp:extent cx="3220085" cy="1065530"/>
            <wp:effectExtent l="19050" t="0" r="0" b="0"/>
            <wp:docPr id="118" name="Εικόνα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106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9BC" w:rsidRDefault="00FF09BC" w:rsidP="00FF09BC">
      <w:pPr>
        <w:pStyle w:val="Web1"/>
        <w:spacing w:before="0" w:after="120" w:line="276" w:lineRule="auto"/>
        <w:rPr>
          <w:sz w:val="18"/>
          <w:szCs w:val="18"/>
          <w:lang w:val="en-US"/>
        </w:rPr>
      </w:pPr>
    </w:p>
    <w:p w:rsidR="00FF09BC" w:rsidRPr="00FF09BC" w:rsidRDefault="00FF09BC" w:rsidP="00FF09BC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FF09BC">
        <w:rPr>
          <w:sz w:val="18"/>
          <w:szCs w:val="18"/>
          <w:lang w:val="en-US"/>
        </w:rPr>
        <w:t>update ALBUM</w:t>
      </w:r>
    </w:p>
    <w:p w:rsidR="00FF09BC" w:rsidRPr="00FF09BC" w:rsidRDefault="00FF09BC" w:rsidP="00FF09BC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FF09BC">
        <w:rPr>
          <w:sz w:val="18"/>
          <w:szCs w:val="18"/>
          <w:lang w:val="en-US"/>
        </w:rPr>
        <w:t>set TITLE='METRO'</w:t>
      </w:r>
    </w:p>
    <w:p w:rsidR="00FF09BC" w:rsidRPr="00FF09BC" w:rsidRDefault="00FF09BC" w:rsidP="00FF09BC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FF09BC">
        <w:rPr>
          <w:sz w:val="18"/>
          <w:szCs w:val="18"/>
          <w:lang w:val="en-US"/>
        </w:rPr>
        <w:t>WHERE ALBUMID=11;</w:t>
      </w:r>
    </w:p>
    <w:p w:rsidR="00FF09BC" w:rsidRDefault="00FF09BC" w:rsidP="00FF09BC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2E4250" w:rsidRPr="00FF09BC" w:rsidRDefault="002E4250" w:rsidP="00FF09BC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FF09BC" w:rsidRPr="00FF09BC" w:rsidRDefault="00FF09BC" w:rsidP="00FF09BC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FF09BC">
        <w:rPr>
          <w:sz w:val="18"/>
          <w:szCs w:val="18"/>
          <w:lang w:val="en-US"/>
        </w:rPr>
        <w:t>delete from ALBUM</w:t>
      </w:r>
    </w:p>
    <w:p w:rsidR="00FF09BC" w:rsidRDefault="00FF09BC" w:rsidP="00FF09BC">
      <w:pPr>
        <w:pStyle w:val="Web1"/>
        <w:spacing w:before="0" w:after="120" w:line="276" w:lineRule="auto"/>
        <w:rPr>
          <w:sz w:val="18"/>
          <w:szCs w:val="18"/>
          <w:lang w:val="en-US"/>
        </w:rPr>
      </w:pPr>
      <w:r w:rsidRPr="00FF09BC">
        <w:rPr>
          <w:sz w:val="18"/>
          <w:szCs w:val="18"/>
          <w:lang w:val="en-US"/>
        </w:rPr>
        <w:t>where ALBUMID=11;</w:t>
      </w:r>
    </w:p>
    <w:p w:rsidR="002E4250" w:rsidRPr="00E31497" w:rsidRDefault="002E4250" w:rsidP="00FF09BC">
      <w:pPr>
        <w:pStyle w:val="Web1"/>
        <w:spacing w:before="0" w:after="120" w:line="276" w:lineRule="auto"/>
        <w:rPr>
          <w:sz w:val="18"/>
          <w:szCs w:val="18"/>
          <w:lang w:val="en-US"/>
        </w:rPr>
      </w:pPr>
    </w:p>
    <w:p w:rsidR="00FF09BC" w:rsidRDefault="00FF09BC" w:rsidP="00FF09BC">
      <w:pPr>
        <w:pStyle w:val="Web1"/>
        <w:spacing w:before="0" w:after="120" w:line="276" w:lineRule="auto"/>
        <w:rPr>
          <w:sz w:val="18"/>
          <w:szCs w:val="18"/>
          <w:lang w:val="en-US"/>
        </w:rPr>
      </w:pPr>
      <w:r>
        <w:rPr>
          <w:noProof/>
          <w:sz w:val="18"/>
          <w:szCs w:val="18"/>
          <w:lang w:eastAsia="el-GR"/>
        </w:rPr>
        <w:drawing>
          <wp:inline distT="0" distB="0" distL="0" distR="0">
            <wp:extent cx="3872230" cy="1041400"/>
            <wp:effectExtent l="19050" t="0" r="0" b="0"/>
            <wp:docPr id="121" name="Εικόνα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332" w:rsidRPr="00A91709" w:rsidRDefault="00137332" w:rsidP="00FF09BC">
      <w:pPr>
        <w:pStyle w:val="Web1"/>
        <w:spacing w:before="0" w:after="120" w:line="276" w:lineRule="auto"/>
        <w:rPr>
          <w:b/>
          <w:szCs w:val="24"/>
        </w:rPr>
      </w:pPr>
    </w:p>
    <w:p w:rsidR="0082231F" w:rsidRDefault="0082231F" w:rsidP="00FF09BC">
      <w:pPr>
        <w:pStyle w:val="Web1"/>
        <w:spacing w:before="0" w:after="120" w:line="276" w:lineRule="auto"/>
        <w:rPr>
          <w:b/>
          <w:szCs w:val="24"/>
          <w:lang w:val="en-US"/>
        </w:rPr>
      </w:pPr>
      <w:r>
        <w:rPr>
          <w:b/>
          <w:szCs w:val="24"/>
          <w:lang w:val="en-US"/>
        </w:rPr>
        <w:t>VENUE</w:t>
      </w:r>
    </w:p>
    <w:p w:rsidR="002E4250" w:rsidRPr="0082231F" w:rsidRDefault="002E4250" w:rsidP="00FF09BC">
      <w:pPr>
        <w:pStyle w:val="Web1"/>
        <w:spacing w:before="0" w:after="120" w:line="276" w:lineRule="auto"/>
        <w:rPr>
          <w:b/>
          <w:szCs w:val="24"/>
          <w:lang w:val="en-US"/>
        </w:rPr>
      </w:pPr>
    </w:p>
    <w:p w:rsidR="0082231F" w:rsidRPr="0082231F" w:rsidRDefault="0082231F" w:rsidP="0082231F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82231F">
        <w:rPr>
          <w:sz w:val="18"/>
          <w:szCs w:val="18"/>
          <w:lang w:val="en-US"/>
        </w:rPr>
        <w:t>INSERT INTO venue (Name, Capacity,CompletedCon,YearsOperation)</w:t>
      </w:r>
    </w:p>
    <w:p w:rsidR="0082231F" w:rsidRDefault="0082231F" w:rsidP="0082231F">
      <w:pPr>
        <w:pStyle w:val="Web1"/>
        <w:spacing w:before="0" w:after="120" w:line="276" w:lineRule="auto"/>
        <w:rPr>
          <w:sz w:val="18"/>
          <w:szCs w:val="18"/>
          <w:lang w:val="en-US"/>
        </w:rPr>
      </w:pPr>
      <w:r w:rsidRPr="0082231F">
        <w:rPr>
          <w:sz w:val="18"/>
          <w:szCs w:val="18"/>
          <w:lang w:val="en-US"/>
        </w:rPr>
        <w:t xml:space="preserve"> VALUES('Lewforos', 17000, 1500, 50);</w:t>
      </w:r>
    </w:p>
    <w:p w:rsidR="002E4250" w:rsidRDefault="002E4250" w:rsidP="0082231F">
      <w:pPr>
        <w:pStyle w:val="Web1"/>
        <w:spacing w:before="0" w:after="120" w:line="276" w:lineRule="auto"/>
        <w:rPr>
          <w:sz w:val="18"/>
          <w:szCs w:val="18"/>
          <w:lang w:val="en-US"/>
        </w:rPr>
      </w:pPr>
    </w:p>
    <w:p w:rsidR="002E4250" w:rsidRDefault="002E4250" w:rsidP="0082231F">
      <w:pPr>
        <w:pStyle w:val="Web1"/>
        <w:spacing w:before="0" w:after="120" w:line="276" w:lineRule="auto"/>
        <w:rPr>
          <w:sz w:val="18"/>
          <w:szCs w:val="18"/>
          <w:lang w:val="en-US"/>
        </w:rPr>
      </w:pPr>
      <w:r>
        <w:rPr>
          <w:noProof/>
          <w:sz w:val="18"/>
          <w:szCs w:val="18"/>
          <w:lang w:eastAsia="el-GR"/>
        </w:rPr>
        <w:drawing>
          <wp:inline distT="0" distB="0" distL="0" distR="0">
            <wp:extent cx="3721100" cy="1033780"/>
            <wp:effectExtent l="19050" t="0" r="0" b="0"/>
            <wp:docPr id="124" name="Εικόνα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103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250" w:rsidRDefault="002E4250" w:rsidP="002E4250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2E4250" w:rsidRPr="002E4250" w:rsidRDefault="002E4250" w:rsidP="002E4250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2E4250">
        <w:rPr>
          <w:sz w:val="18"/>
          <w:szCs w:val="18"/>
          <w:lang w:val="en-US"/>
        </w:rPr>
        <w:t>update venue</w:t>
      </w:r>
    </w:p>
    <w:p w:rsidR="002E4250" w:rsidRPr="002E4250" w:rsidRDefault="002E4250" w:rsidP="002E4250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2E4250">
        <w:rPr>
          <w:sz w:val="18"/>
          <w:szCs w:val="18"/>
          <w:lang w:val="en-US"/>
        </w:rPr>
        <w:t>set CAPACITY=17001</w:t>
      </w:r>
    </w:p>
    <w:p w:rsidR="002E4250" w:rsidRPr="002E4250" w:rsidRDefault="002E4250" w:rsidP="002E4250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2E4250">
        <w:rPr>
          <w:sz w:val="18"/>
          <w:szCs w:val="18"/>
          <w:lang w:val="en-US"/>
        </w:rPr>
        <w:t>WHERE venueID=6;</w:t>
      </w:r>
    </w:p>
    <w:p w:rsidR="002E4250" w:rsidRDefault="002E4250" w:rsidP="002E4250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2E4250" w:rsidRPr="002E4250" w:rsidRDefault="002E4250" w:rsidP="002E4250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2E4250" w:rsidRPr="002E4250" w:rsidRDefault="002E4250" w:rsidP="002E4250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2E4250">
        <w:rPr>
          <w:sz w:val="18"/>
          <w:szCs w:val="18"/>
          <w:lang w:val="en-US"/>
        </w:rPr>
        <w:t>delete from venue</w:t>
      </w:r>
    </w:p>
    <w:p w:rsidR="002E4250" w:rsidRDefault="002E4250" w:rsidP="002E4250">
      <w:pPr>
        <w:pStyle w:val="Web1"/>
        <w:spacing w:before="0" w:after="120" w:line="276" w:lineRule="auto"/>
        <w:rPr>
          <w:sz w:val="18"/>
          <w:szCs w:val="18"/>
          <w:lang w:val="en-US"/>
        </w:rPr>
      </w:pPr>
      <w:r w:rsidRPr="002E4250">
        <w:rPr>
          <w:sz w:val="18"/>
          <w:szCs w:val="18"/>
          <w:lang w:val="en-US"/>
        </w:rPr>
        <w:t>where venueID=6;</w:t>
      </w:r>
    </w:p>
    <w:p w:rsidR="002E4250" w:rsidRDefault="002E4250" w:rsidP="002E4250">
      <w:pPr>
        <w:pStyle w:val="Web1"/>
        <w:spacing w:before="0" w:after="120" w:line="276" w:lineRule="auto"/>
        <w:rPr>
          <w:sz w:val="18"/>
          <w:szCs w:val="18"/>
          <w:lang w:val="en-US"/>
        </w:rPr>
      </w:pPr>
    </w:p>
    <w:p w:rsidR="002E4250" w:rsidRDefault="002E4250" w:rsidP="002E4250">
      <w:pPr>
        <w:pStyle w:val="Web1"/>
        <w:spacing w:before="0" w:after="120" w:line="276" w:lineRule="auto"/>
        <w:rPr>
          <w:sz w:val="18"/>
          <w:szCs w:val="18"/>
          <w:lang w:val="en-US"/>
        </w:rPr>
      </w:pPr>
    </w:p>
    <w:p w:rsidR="00137332" w:rsidRPr="00A91709" w:rsidRDefault="002E4250" w:rsidP="002E4250">
      <w:pPr>
        <w:pStyle w:val="Web1"/>
        <w:spacing w:before="0" w:after="120" w:line="276" w:lineRule="auto"/>
        <w:rPr>
          <w:sz w:val="18"/>
          <w:szCs w:val="18"/>
        </w:rPr>
      </w:pPr>
      <w:r>
        <w:rPr>
          <w:noProof/>
          <w:sz w:val="18"/>
          <w:szCs w:val="18"/>
          <w:lang w:eastAsia="el-GR"/>
        </w:rPr>
        <w:drawing>
          <wp:inline distT="0" distB="0" distL="0" distR="0">
            <wp:extent cx="3864610" cy="1017905"/>
            <wp:effectExtent l="19050" t="0" r="2540" b="0"/>
            <wp:docPr id="127" name="Εικόνα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101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709" w:rsidRDefault="00A91709" w:rsidP="002E4250">
      <w:pPr>
        <w:pStyle w:val="Web1"/>
        <w:spacing w:before="0" w:after="120" w:line="276" w:lineRule="auto"/>
        <w:rPr>
          <w:b/>
          <w:szCs w:val="24"/>
        </w:rPr>
      </w:pPr>
    </w:p>
    <w:p w:rsidR="002E4250" w:rsidRPr="00E31497" w:rsidRDefault="002E4250" w:rsidP="00A91709">
      <w:pPr>
        <w:pStyle w:val="Web1"/>
        <w:spacing w:before="0" w:after="120" w:line="276" w:lineRule="auto"/>
        <w:rPr>
          <w:sz w:val="18"/>
          <w:szCs w:val="18"/>
          <w:lang w:val="en-US"/>
        </w:rPr>
      </w:pPr>
      <w:r>
        <w:rPr>
          <w:b/>
          <w:szCs w:val="24"/>
          <w:lang w:val="en-US"/>
        </w:rPr>
        <w:lastRenderedPageBreak/>
        <w:t>CONCERT</w:t>
      </w:r>
    </w:p>
    <w:p w:rsidR="002E4250" w:rsidRPr="002E4250" w:rsidRDefault="002E4250" w:rsidP="002E4250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2E4250">
        <w:rPr>
          <w:sz w:val="18"/>
          <w:szCs w:val="18"/>
          <w:lang w:val="en-US"/>
        </w:rPr>
        <w:t xml:space="preserve">INSERT INTO concert(ArtistID,ConcertDate,ConcertStatus,RequiredCapacity,VenueID) </w:t>
      </w:r>
    </w:p>
    <w:p w:rsidR="002E4250" w:rsidRDefault="002E4250" w:rsidP="002E4250">
      <w:pPr>
        <w:pStyle w:val="Web1"/>
        <w:spacing w:before="0" w:after="120" w:line="276" w:lineRule="auto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VALUES(1,'2025-06-18','SCHEDULED',28000,NULL);</w:t>
      </w:r>
    </w:p>
    <w:p w:rsidR="002E4250" w:rsidRDefault="002E4250" w:rsidP="002E4250">
      <w:pPr>
        <w:pStyle w:val="Web1"/>
        <w:spacing w:before="0" w:after="120" w:line="276" w:lineRule="auto"/>
        <w:rPr>
          <w:sz w:val="18"/>
          <w:szCs w:val="18"/>
          <w:lang w:val="en-US"/>
        </w:rPr>
      </w:pPr>
    </w:p>
    <w:p w:rsidR="002E4250" w:rsidRDefault="002E4250" w:rsidP="002E4250">
      <w:pPr>
        <w:pStyle w:val="Web1"/>
        <w:spacing w:before="0" w:after="120" w:line="276" w:lineRule="auto"/>
        <w:rPr>
          <w:sz w:val="18"/>
          <w:szCs w:val="18"/>
          <w:lang w:val="en-US"/>
        </w:rPr>
      </w:pPr>
      <w:r>
        <w:rPr>
          <w:noProof/>
          <w:sz w:val="18"/>
          <w:szCs w:val="18"/>
          <w:lang w:eastAsia="el-GR"/>
        </w:rPr>
        <w:drawing>
          <wp:inline distT="0" distB="0" distL="0" distR="0">
            <wp:extent cx="3903980" cy="1073150"/>
            <wp:effectExtent l="19050" t="0" r="1270" b="0"/>
            <wp:docPr id="130" name="Εικόνα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107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250" w:rsidRPr="002E4250" w:rsidRDefault="002E4250" w:rsidP="002E4250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2E4250">
        <w:rPr>
          <w:sz w:val="18"/>
          <w:szCs w:val="18"/>
          <w:lang w:val="en-US"/>
        </w:rPr>
        <w:t>update CONCERT</w:t>
      </w:r>
    </w:p>
    <w:p w:rsidR="002E4250" w:rsidRPr="002E4250" w:rsidRDefault="002E4250" w:rsidP="002E4250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2E4250">
        <w:rPr>
          <w:sz w:val="18"/>
          <w:szCs w:val="18"/>
          <w:lang w:val="en-US"/>
        </w:rPr>
        <w:t>set RequiredCapacity=17000</w:t>
      </w:r>
    </w:p>
    <w:p w:rsidR="002E4250" w:rsidRPr="002E4250" w:rsidRDefault="002E4250" w:rsidP="002E4250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2E4250">
        <w:rPr>
          <w:sz w:val="18"/>
          <w:szCs w:val="18"/>
          <w:lang w:val="en-US"/>
        </w:rPr>
        <w:t>WHERE CONCERTID=6;</w:t>
      </w:r>
    </w:p>
    <w:p w:rsidR="002E4250" w:rsidRPr="002E4250" w:rsidRDefault="002E4250" w:rsidP="002E4250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2E4250" w:rsidRPr="002E4250" w:rsidRDefault="002E4250" w:rsidP="002E4250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2E4250">
        <w:rPr>
          <w:sz w:val="18"/>
          <w:szCs w:val="18"/>
          <w:lang w:val="en-US"/>
        </w:rPr>
        <w:t>delete from CONCERT</w:t>
      </w:r>
    </w:p>
    <w:p w:rsidR="002E4250" w:rsidRDefault="002E4250" w:rsidP="002E4250">
      <w:pPr>
        <w:pStyle w:val="Web1"/>
        <w:spacing w:before="0" w:after="120" w:line="276" w:lineRule="auto"/>
        <w:rPr>
          <w:sz w:val="18"/>
          <w:szCs w:val="18"/>
          <w:lang w:val="en-US"/>
        </w:rPr>
      </w:pPr>
      <w:r w:rsidRPr="002E4250">
        <w:rPr>
          <w:sz w:val="18"/>
          <w:szCs w:val="18"/>
          <w:lang w:val="en-US"/>
        </w:rPr>
        <w:t>where CONCERTID=6;</w:t>
      </w:r>
    </w:p>
    <w:p w:rsidR="002E4250" w:rsidRDefault="002E4250" w:rsidP="002E4250">
      <w:pPr>
        <w:pStyle w:val="Web1"/>
        <w:spacing w:before="0" w:after="120" w:line="276" w:lineRule="auto"/>
        <w:rPr>
          <w:sz w:val="18"/>
          <w:szCs w:val="18"/>
          <w:lang w:val="en-US"/>
        </w:rPr>
      </w:pPr>
    </w:p>
    <w:p w:rsidR="004854FC" w:rsidRPr="00A91709" w:rsidRDefault="002E4250" w:rsidP="002E4250">
      <w:pPr>
        <w:pStyle w:val="Web1"/>
        <w:spacing w:before="0" w:after="120" w:line="276" w:lineRule="auto"/>
        <w:rPr>
          <w:sz w:val="18"/>
          <w:szCs w:val="18"/>
        </w:rPr>
      </w:pPr>
      <w:r>
        <w:rPr>
          <w:noProof/>
          <w:sz w:val="18"/>
          <w:szCs w:val="18"/>
          <w:lang w:eastAsia="el-GR"/>
        </w:rPr>
        <w:drawing>
          <wp:inline distT="0" distB="0" distL="0" distR="0">
            <wp:extent cx="3912235" cy="1160780"/>
            <wp:effectExtent l="19050" t="0" r="0" b="0"/>
            <wp:docPr id="133" name="Εικόνα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116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4FC" w:rsidRPr="00E02029" w:rsidRDefault="004774F2" w:rsidP="002E4250">
      <w:pPr>
        <w:pStyle w:val="Web1"/>
        <w:spacing w:before="0" w:after="120" w:line="276" w:lineRule="auto"/>
        <w:rPr>
          <w:sz w:val="18"/>
          <w:szCs w:val="18"/>
          <w:lang w:val="en-US"/>
        </w:rPr>
      </w:pPr>
      <w:r>
        <w:rPr>
          <w:sz w:val="18"/>
          <w:szCs w:val="18"/>
        </w:rPr>
        <w:t>Κώδικας</w:t>
      </w:r>
      <w:r w:rsidRPr="00E02029">
        <w:rPr>
          <w:sz w:val="18"/>
          <w:szCs w:val="18"/>
          <w:lang w:val="en-US"/>
        </w:rPr>
        <w:t xml:space="preserve"> :</w:t>
      </w:r>
    </w:p>
    <w:p w:rsidR="004774F2" w:rsidRPr="00E0202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E02029">
        <w:rPr>
          <w:sz w:val="18"/>
          <w:szCs w:val="18"/>
          <w:lang w:val="en-US"/>
        </w:rPr>
        <w:tab/>
      </w:r>
      <w:r w:rsidRPr="00A91709">
        <w:rPr>
          <w:sz w:val="18"/>
          <w:szCs w:val="18"/>
          <w:lang w:val="en-US"/>
        </w:rPr>
        <w:t>DELIMITER $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CREATE TRIGGER person_insert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AFTER INSERT ON person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FOR EACH ROW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BEGIN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</w:r>
      <w:r w:rsidRPr="00A91709">
        <w:rPr>
          <w:sz w:val="18"/>
          <w:szCs w:val="18"/>
          <w:lang w:val="en-US"/>
        </w:rPr>
        <w:tab/>
        <w:t>INSERT INTO dbalog (USERNAME, DETAILS)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</w:r>
      <w:r w:rsidRPr="00A91709">
        <w:rPr>
          <w:sz w:val="18"/>
          <w:szCs w:val="18"/>
          <w:lang w:val="en-US"/>
        </w:rPr>
        <w:tab/>
        <w:t xml:space="preserve"> VALUES ( CURRENT_USER(), 'INSERT PERSON');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END$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CREATE TRIGGER person_delete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AFTER DELETE ON person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lastRenderedPageBreak/>
        <w:tab/>
        <w:t>FOR EACH ROW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BEGIN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</w:r>
      <w:r w:rsidRPr="00A91709">
        <w:rPr>
          <w:sz w:val="18"/>
          <w:szCs w:val="18"/>
          <w:lang w:val="en-US"/>
        </w:rPr>
        <w:tab/>
        <w:t>INSERT INTO dbalog (USERNAME, DETAILS)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</w:r>
      <w:r w:rsidRPr="00A91709">
        <w:rPr>
          <w:sz w:val="18"/>
          <w:szCs w:val="18"/>
          <w:lang w:val="en-US"/>
        </w:rPr>
        <w:tab/>
        <w:t>VALUES ( CURRENT_USER(), 'DELETE PERSON');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END$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CREATE TRIGGER person_update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AFTER UPDATE ON person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FOR EACH ROW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BEGIN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</w:r>
      <w:r w:rsidRPr="00A91709">
        <w:rPr>
          <w:sz w:val="18"/>
          <w:szCs w:val="18"/>
          <w:lang w:val="en-US"/>
        </w:rPr>
        <w:tab/>
        <w:t>INSERT INTO dbalog (USERNAME, DETAILS)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</w:r>
      <w:r w:rsidRPr="00A91709">
        <w:rPr>
          <w:sz w:val="18"/>
          <w:szCs w:val="18"/>
          <w:lang w:val="en-US"/>
        </w:rPr>
        <w:tab/>
        <w:t>VALUES ( CURRENT_USER(), 'UPDATE PERSON');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END$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DELIMITER ;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>DELIMITER $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>CREATE TRIGGER band_insert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>AFTER insert ON band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>FOR EACH ROW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>BEGIN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 xml:space="preserve">    INSERT INTO dbalog (USERNAME, DETAILS)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 xml:space="preserve">    VALUES ( CURRENT_USER(), 'INSERT BAND');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>END$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>CREATE TRIGGER band_delete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>AFTER DELETE ON band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>FOR EACH ROW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>BEGIN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 xml:space="preserve">    INSERT INTO dbalog (USERNAME, DETAILS)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 xml:space="preserve">    VALUES ( CURRENT_USER(), 'DELETE BAND');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>END$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>CREATE TRIGGER band_update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>AFTER UPDATE ON band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>FOR EACH ROW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>BEGIN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 xml:space="preserve">    INSERT INTO dbalog (USERNAME, DETAILS)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 xml:space="preserve">    VALUES ( CURRENT_USER(), 'UPDATE BAND');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>END$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>DELIMITER ;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DELIMITER $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CREATE TRIGGER album_insert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AFTER insert ON album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FOR EACH ROW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BEGIN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</w:r>
      <w:r w:rsidRPr="00A91709">
        <w:rPr>
          <w:sz w:val="18"/>
          <w:szCs w:val="18"/>
          <w:lang w:val="en-US"/>
        </w:rPr>
        <w:tab/>
        <w:t>INSERT INTO dbalog (USERNAME, DETAILS)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</w:r>
      <w:r w:rsidRPr="00A91709">
        <w:rPr>
          <w:sz w:val="18"/>
          <w:szCs w:val="18"/>
          <w:lang w:val="en-US"/>
        </w:rPr>
        <w:tab/>
        <w:t>VALUES ( CURRENT_USER(), 'INSERT ALBUM');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END$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CREATE TRIGGER album_delete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AFTER DELETE ON album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FOR EACH ROW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BEGIN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</w:r>
      <w:r w:rsidRPr="00A91709">
        <w:rPr>
          <w:sz w:val="18"/>
          <w:szCs w:val="18"/>
          <w:lang w:val="en-US"/>
        </w:rPr>
        <w:tab/>
        <w:t>INSERT INTO dbalog (USERNAME, DETAILS)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</w:r>
      <w:r w:rsidRPr="00A91709">
        <w:rPr>
          <w:sz w:val="18"/>
          <w:szCs w:val="18"/>
          <w:lang w:val="en-US"/>
        </w:rPr>
        <w:tab/>
        <w:t>VALUES ( CURRENT_USER(), 'DELETE ALBUM');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END$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CREATE TRIGGER album_update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AFTER UPDATE ON album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FOR EACH ROW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lastRenderedPageBreak/>
        <w:tab/>
        <w:t>BEGIN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</w:r>
      <w:r w:rsidRPr="00A91709">
        <w:rPr>
          <w:sz w:val="18"/>
          <w:szCs w:val="18"/>
          <w:lang w:val="en-US"/>
        </w:rPr>
        <w:tab/>
        <w:t>INSERT INTO dbalog (USERNAME, DETAILS)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</w:r>
      <w:r w:rsidRPr="00A91709">
        <w:rPr>
          <w:sz w:val="18"/>
          <w:szCs w:val="18"/>
          <w:lang w:val="en-US"/>
        </w:rPr>
        <w:tab/>
        <w:t>VALUES ( CURRENT_USER(), 'UPDATE ALBUM');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END$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DELIMITER ;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>DELIMITER $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>CREATE TRIGGER concert_insert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>AFTER insert ON concert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>FOR EACH ROW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>BEGIN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 xml:space="preserve">    INSERT INTO dbalog (USERNAME, DETAILS)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 xml:space="preserve">    VALUES ( CURRENT_USER(), 'INSERT CONCERT');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>END$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>CREATE TRIGGER concert_delete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>AFTER DELETE ON concert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>FOR EACH ROW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>BEGIN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 xml:space="preserve">    INSERT INTO dbalog (USERNAME, DETAILS)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 xml:space="preserve">    VALUES ( CURRENT_USER(), 'DELETE CONCERT');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>END$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>CREATE TRIGGER concert_update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>AFTER UPDATE ON concert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>FOR EACH ROW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>BEGIN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 xml:space="preserve">    INSERT INTO dbalog (USERNAME, DETAILS)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 xml:space="preserve">    VALUES ( CURRENT_USER(), 'UPDATE CONCERT');</w:t>
      </w:r>
    </w:p>
    <w:p w:rsidR="004774F2" w:rsidRPr="00E0202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E02029">
        <w:rPr>
          <w:sz w:val="18"/>
          <w:szCs w:val="18"/>
          <w:lang w:val="en-US"/>
        </w:rPr>
        <w:t>END$</w:t>
      </w:r>
    </w:p>
    <w:p w:rsidR="004774F2" w:rsidRPr="00E0202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E02029">
        <w:rPr>
          <w:sz w:val="18"/>
          <w:szCs w:val="18"/>
          <w:lang w:val="en-US"/>
        </w:rPr>
        <w:t>DELIMITER ;</w:t>
      </w:r>
    </w:p>
    <w:p w:rsidR="004774F2" w:rsidRPr="00E0202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4774F2" w:rsidRPr="00E0202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4774F2" w:rsidRPr="00E0202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E02029">
        <w:rPr>
          <w:sz w:val="18"/>
          <w:szCs w:val="18"/>
          <w:lang w:val="en-US"/>
        </w:rPr>
        <w:tab/>
      </w:r>
      <w:r w:rsidRPr="00A91709">
        <w:rPr>
          <w:sz w:val="18"/>
          <w:szCs w:val="18"/>
          <w:lang w:val="en-US"/>
        </w:rPr>
        <w:t>DELIMITER $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CREATE TRIGGER venue_insert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AFTER insert ON venue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FOR EACH ROW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BEGIN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</w:r>
      <w:r w:rsidRPr="00A91709">
        <w:rPr>
          <w:sz w:val="18"/>
          <w:szCs w:val="18"/>
          <w:lang w:val="en-US"/>
        </w:rPr>
        <w:tab/>
        <w:t>INSERT INTO dbalog (USERNAME, DETAILS)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</w:r>
      <w:r w:rsidRPr="00A91709">
        <w:rPr>
          <w:sz w:val="18"/>
          <w:szCs w:val="18"/>
          <w:lang w:val="en-US"/>
        </w:rPr>
        <w:tab/>
        <w:t>VALUES ( CURRENT_USER(), 'INSERT VENUE');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END$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CREATE TRIGGER venue_delete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AFTER DELETE ON venue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FOR EACH ROW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BEGIN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</w:r>
      <w:r w:rsidRPr="00A91709">
        <w:rPr>
          <w:sz w:val="18"/>
          <w:szCs w:val="18"/>
          <w:lang w:val="en-US"/>
        </w:rPr>
        <w:tab/>
        <w:t>INSERT INTO dbalog (USERNAME, DETAILS)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</w:r>
      <w:r w:rsidRPr="00A91709">
        <w:rPr>
          <w:sz w:val="18"/>
          <w:szCs w:val="18"/>
          <w:lang w:val="en-US"/>
        </w:rPr>
        <w:tab/>
        <w:t>VALUES ( CURRENT_USER(), 'DELETE VENUE');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END$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CREATE TRIGGER venue_update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AFTER UPDATE ON venue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FOR EACH ROW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  <w:t>BEGIN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</w:r>
      <w:r w:rsidRPr="00A91709">
        <w:rPr>
          <w:sz w:val="18"/>
          <w:szCs w:val="18"/>
          <w:lang w:val="en-US"/>
        </w:rPr>
        <w:tab/>
        <w:t>INSERT INTO dbalog (USERNAME, DETAILS)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A91709">
        <w:rPr>
          <w:sz w:val="18"/>
          <w:szCs w:val="18"/>
          <w:lang w:val="en-US"/>
        </w:rPr>
        <w:tab/>
      </w:r>
      <w:r w:rsidRPr="00A91709">
        <w:rPr>
          <w:sz w:val="18"/>
          <w:szCs w:val="18"/>
          <w:lang w:val="en-US"/>
        </w:rPr>
        <w:tab/>
        <w:t>VALUES ( CURRENT_USER(), 'UPDATE VENUE');</w:t>
      </w:r>
    </w:p>
    <w:p w:rsidR="004774F2" w:rsidRPr="00A91709" w:rsidRDefault="004774F2" w:rsidP="004774F2">
      <w:pPr>
        <w:pStyle w:val="Web1"/>
        <w:spacing w:after="120" w:line="276" w:lineRule="auto"/>
        <w:rPr>
          <w:sz w:val="18"/>
          <w:szCs w:val="18"/>
        </w:rPr>
      </w:pPr>
      <w:r w:rsidRPr="00A91709">
        <w:rPr>
          <w:sz w:val="18"/>
          <w:szCs w:val="18"/>
          <w:lang w:val="en-US"/>
        </w:rPr>
        <w:tab/>
      </w:r>
      <w:r w:rsidRPr="00A91709">
        <w:rPr>
          <w:sz w:val="18"/>
          <w:szCs w:val="18"/>
        </w:rPr>
        <w:t>END$</w:t>
      </w:r>
    </w:p>
    <w:p w:rsidR="004774F2" w:rsidRPr="00A91709" w:rsidRDefault="004774F2" w:rsidP="004774F2">
      <w:pPr>
        <w:pStyle w:val="Web1"/>
        <w:spacing w:before="0" w:after="120" w:line="276" w:lineRule="auto"/>
        <w:rPr>
          <w:sz w:val="18"/>
          <w:szCs w:val="18"/>
        </w:rPr>
      </w:pPr>
      <w:r w:rsidRPr="00A91709">
        <w:rPr>
          <w:sz w:val="18"/>
          <w:szCs w:val="18"/>
        </w:rPr>
        <w:tab/>
        <w:t>DELIMITER ;</w:t>
      </w:r>
    </w:p>
    <w:p w:rsidR="004854FC" w:rsidRPr="00E02029" w:rsidRDefault="004854FC" w:rsidP="002E4250">
      <w:pPr>
        <w:pStyle w:val="Web1"/>
        <w:spacing w:before="0" w:after="120" w:line="276" w:lineRule="auto"/>
        <w:rPr>
          <w:sz w:val="18"/>
          <w:szCs w:val="18"/>
        </w:rPr>
      </w:pPr>
    </w:p>
    <w:p w:rsidR="004854FC" w:rsidRPr="00E02029" w:rsidRDefault="004854FC" w:rsidP="002E4250">
      <w:pPr>
        <w:pStyle w:val="Web1"/>
        <w:spacing w:before="0" w:after="120" w:line="276" w:lineRule="auto"/>
        <w:rPr>
          <w:sz w:val="18"/>
          <w:szCs w:val="18"/>
        </w:rPr>
      </w:pPr>
    </w:p>
    <w:p w:rsidR="004854FC" w:rsidRPr="004774F2" w:rsidRDefault="004854FC" w:rsidP="002E4250">
      <w:pPr>
        <w:pStyle w:val="Web1"/>
        <w:spacing w:before="0" w:after="120" w:line="276" w:lineRule="auto"/>
        <w:rPr>
          <w:sz w:val="18"/>
          <w:szCs w:val="18"/>
        </w:rPr>
      </w:pPr>
    </w:p>
    <w:p w:rsidR="004854FC" w:rsidRPr="00C23F64" w:rsidRDefault="004854FC" w:rsidP="002E4250">
      <w:pPr>
        <w:pStyle w:val="Web1"/>
        <w:spacing w:before="0" w:after="120" w:line="276" w:lineRule="auto"/>
        <w:rPr>
          <w:sz w:val="18"/>
          <w:szCs w:val="18"/>
        </w:rPr>
      </w:pPr>
    </w:p>
    <w:p w:rsidR="00191641" w:rsidRPr="00C23F64" w:rsidRDefault="00191641" w:rsidP="002E4250">
      <w:pPr>
        <w:pStyle w:val="Web1"/>
        <w:spacing w:before="0" w:after="120" w:line="276" w:lineRule="auto"/>
        <w:rPr>
          <w:sz w:val="18"/>
          <w:szCs w:val="18"/>
        </w:rPr>
      </w:pPr>
    </w:p>
    <w:p w:rsidR="004854FC" w:rsidRPr="00C8141D" w:rsidRDefault="004854FC" w:rsidP="002E4250">
      <w:pPr>
        <w:pStyle w:val="Web1"/>
        <w:spacing w:before="0" w:after="120" w:line="276" w:lineRule="auto"/>
        <w:rPr>
          <w:sz w:val="22"/>
          <w:szCs w:val="22"/>
          <w:u w:val="single"/>
        </w:rPr>
      </w:pPr>
      <w:r w:rsidRPr="00C8141D">
        <w:rPr>
          <w:sz w:val="22"/>
          <w:szCs w:val="22"/>
          <w:u w:val="single"/>
        </w:rPr>
        <w:lastRenderedPageBreak/>
        <w:t>3.1.4.2.</w:t>
      </w:r>
    </w:p>
    <w:p w:rsidR="002800BF" w:rsidRDefault="002800BF" w:rsidP="002E4250">
      <w:pPr>
        <w:pStyle w:val="Web1"/>
        <w:spacing w:before="0" w:after="120" w:line="276" w:lineRule="auto"/>
        <w:rPr>
          <w:sz w:val="20"/>
        </w:rPr>
      </w:pPr>
    </w:p>
    <w:p w:rsidR="004854FC" w:rsidRPr="00137332" w:rsidRDefault="004854FC" w:rsidP="002E4250">
      <w:pPr>
        <w:pStyle w:val="Web1"/>
        <w:spacing w:before="0" w:after="120" w:line="276" w:lineRule="auto"/>
        <w:rPr>
          <w:sz w:val="20"/>
        </w:rPr>
      </w:pPr>
      <w:r>
        <w:rPr>
          <w:sz w:val="20"/>
        </w:rPr>
        <w:t>Όπως μπορεί κανείς να παρατη</w:t>
      </w:r>
      <w:r w:rsidR="002800BF">
        <w:rPr>
          <w:sz w:val="20"/>
        </w:rPr>
        <w:t xml:space="preserve">ρήσει από τα παραπάνω </w:t>
      </w:r>
      <w:r w:rsidR="002800BF">
        <w:rPr>
          <w:sz w:val="20"/>
          <w:lang w:val="en-US"/>
        </w:rPr>
        <w:t>triggers</w:t>
      </w:r>
      <w:r w:rsidR="002800BF">
        <w:rPr>
          <w:sz w:val="20"/>
        </w:rPr>
        <w:t xml:space="preserve"> η δοκιμή γίνεται 2025-01-16</w:t>
      </w:r>
      <w:r w:rsidR="002800BF" w:rsidRPr="002800BF">
        <w:rPr>
          <w:sz w:val="20"/>
        </w:rPr>
        <w:t xml:space="preserve">, </w:t>
      </w:r>
      <w:r w:rsidR="002800BF">
        <w:rPr>
          <w:sz w:val="20"/>
        </w:rPr>
        <w:t xml:space="preserve">κάτι </w:t>
      </w:r>
      <w:r w:rsidR="00137332">
        <w:rPr>
          <w:sz w:val="20"/>
        </w:rPr>
        <w:t xml:space="preserve">που </w:t>
      </w:r>
      <w:r w:rsidR="002800BF">
        <w:rPr>
          <w:sz w:val="20"/>
        </w:rPr>
        <w:t xml:space="preserve">πρέπει να αναφερθεί για την απόδειξη ομαλής λειτουργίας </w:t>
      </w:r>
      <w:r w:rsidR="00137332">
        <w:rPr>
          <w:sz w:val="20"/>
        </w:rPr>
        <w:t>αυτών</w:t>
      </w:r>
      <w:r w:rsidR="002800BF" w:rsidRPr="002800BF">
        <w:rPr>
          <w:sz w:val="20"/>
        </w:rPr>
        <w:t>.</w:t>
      </w:r>
    </w:p>
    <w:p w:rsidR="002800BF" w:rsidRPr="002800BF" w:rsidRDefault="002800BF" w:rsidP="002E4250">
      <w:pPr>
        <w:pStyle w:val="Web1"/>
        <w:spacing w:before="0" w:after="120" w:line="276" w:lineRule="auto"/>
        <w:rPr>
          <w:sz w:val="20"/>
        </w:rPr>
      </w:pPr>
      <w:r>
        <w:rPr>
          <w:sz w:val="20"/>
        </w:rPr>
        <w:t>Το περιεχόμενο του</w:t>
      </w:r>
      <w:r>
        <w:rPr>
          <w:sz w:val="20"/>
          <w:lang w:val="en-US"/>
        </w:rPr>
        <w:t>concert</w:t>
      </w:r>
      <w:r>
        <w:rPr>
          <w:sz w:val="20"/>
        </w:rPr>
        <w:t xml:space="preserve"> είναι:</w:t>
      </w:r>
    </w:p>
    <w:p w:rsidR="002800BF" w:rsidRDefault="002800BF" w:rsidP="002E4250">
      <w:pPr>
        <w:pStyle w:val="Web1"/>
        <w:spacing w:before="0" w:after="120" w:line="276" w:lineRule="auto"/>
        <w:rPr>
          <w:sz w:val="20"/>
        </w:rPr>
      </w:pPr>
      <w:r>
        <w:rPr>
          <w:noProof/>
          <w:lang w:eastAsia="el-GR"/>
        </w:rPr>
        <w:drawing>
          <wp:inline distT="0" distB="0" distL="0" distR="0">
            <wp:extent cx="3912235" cy="938530"/>
            <wp:effectExtent l="19050" t="0" r="0" b="0"/>
            <wp:docPr id="136" name="Εικόνα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93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0BF" w:rsidRPr="002800BF" w:rsidRDefault="002800BF" w:rsidP="002800BF">
      <w:pPr>
        <w:pStyle w:val="Web1"/>
        <w:spacing w:after="120" w:line="276" w:lineRule="auto"/>
        <w:rPr>
          <w:sz w:val="20"/>
        </w:rPr>
      </w:pPr>
    </w:p>
    <w:p w:rsidR="002800BF" w:rsidRPr="002800BF" w:rsidRDefault="002800BF" w:rsidP="002800BF">
      <w:pPr>
        <w:pStyle w:val="Web1"/>
        <w:spacing w:after="120" w:line="276" w:lineRule="auto"/>
        <w:rPr>
          <w:sz w:val="20"/>
        </w:rPr>
      </w:pPr>
      <w:r w:rsidRPr="002800BF">
        <w:rPr>
          <w:sz w:val="20"/>
        </w:rPr>
        <w:t xml:space="preserve">Αν δοκιμάσουμε να κάνουμε </w:t>
      </w:r>
      <w:r w:rsidRPr="002800BF">
        <w:rPr>
          <w:sz w:val="20"/>
          <w:lang w:val="en-US"/>
        </w:rPr>
        <w:t>insert</w:t>
      </w:r>
      <w:r w:rsidRPr="002800BF">
        <w:rPr>
          <w:sz w:val="20"/>
        </w:rPr>
        <w:t xml:space="preserve"> σε σωστή ημερομηνία τότε θα περάσει από το σύστημα:</w:t>
      </w:r>
    </w:p>
    <w:p w:rsidR="002800BF" w:rsidRPr="002800BF" w:rsidRDefault="002800BF" w:rsidP="002800BF">
      <w:pPr>
        <w:pStyle w:val="Web1"/>
        <w:spacing w:after="120" w:line="276" w:lineRule="auto"/>
        <w:rPr>
          <w:sz w:val="18"/>
          <w:szCs w:val="18"/>
        </w:rPr>
      </w:pPr>
    </w:p>
    <w:p w:rsidR="002800BF" w:rsidRPr="002E4250" w:rsidRDefault="002800BF" w:rsidP="002800BF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2E4250">
        <w:rPr>
          <w:sz w:val="18"/>
          <w:szCs w:val="18"/>
          <w:lang w:val="en-US"/>
        </w:rPr>
        <w:t xml:space="preserve">INSERT INTO concert(ArtistID,ConcertDate,ConcertStatus,RequiredCapacity,VenueID) </w:t>
      </w:r>
    </w:p>
    <w:p w:rsidR="002800BF" w:rsidRPr="00C8141D" w:rsidRDefault="002800BF" w:rsidP="002800BF">
      <w:pPr>
        <w:pStyle w:val="Web1"/>
        <w:spacing w:before="0" w:after="120" w:line="276" w:lineRule="auto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VALUES(1,'2025-06-18','SCHEDULED',28000,NULL);</w:t>
      </w:r>
    </w:p>
    <w:p w:rsidR="002800BF" w:rsidRDefault="002800BF" w:rsidP="002800BF">
      <w:pPr>
        <w:pStyle w:val="Web1"/>
        <w:spacing w:before="0" w:after="120" w:line="276" w:lineRule="auto"/>
        <w:rPr>
          <w:sz w:val="18"/>
          <w:szCs w:val="18"/>
        </w:rPr>
      </w:pPr>
      <w:r>
        <w:rPr>
          <w:noProof/>
          <w:sz w:val="18"/>
          <w:szCs w:val="18"/>
          <w:lang w:eastAsia="el-GR"/>
        </w:rPr>
        <w:drawing>
          <wp:inline distT="0" distB="0" distL="0" distR="0">
            <wp:extent cx="3896360" cy="1089025"/>
            <wp:effectExtent l="19050" t="0" r="8890" b="0"/>
            <wp:docPr id="139" name="Εικόνα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108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0BF" w:rsidRDefault="00914045" w:rsidP="002800BF">
      <w:pPr>
        <w:pStyle w:val="Web1"/>
        <w:spacing w:after="120" w:line="276" w:lineRule="auto"/>
        <w:rPr>
          <w:sz w:val="18"/>
          <w:szCs w:val="18"/>
        </w:rPr>
      </w:pPr>
      <w:r>
        <w:rPr>
          <w:sz w:val="18"/>
          <w:szCs w:val="18"/>
        </w:rPr>
        <w:t xml:space="preserve">Το </w:t>
      </w:r>
      <w:r>
        <w:rPr>
          <w:sz w:val="18"/>
          <w:szCs w:val="18"/>
          <w:lang w:val="en-US"/>
        </w:rPr>
        <w:t>ID</w:t>
      </w:r>
      <w:r>
        <w:rPr>
          <w:sz w:val="18"/>
          <w:szCs w:val="18"/>
        </w:rPr>
        <w:t xml:space="preserve"> πάει 7 αφού το 6 είχε γίνει στη δοκιμή του 3.1.4.1 το έχουμε διαγράψει.</w:t>
      </w:r>
    </w:p>
    <w:p w:rsidR="00914045" w:rsidRPr="00914045" w:rsidRDefault="00914045" w:rsidP="002800BF">
      <w:pPr>
        <w:pStyle w:val="Web1"/>
        <w:spacing w:after="120" w:line="276" w:lineRule="auto"/>
        <w:rPr>
          <w:sz w:val="18"/>
          <w:szCs w:val="18"/>
        </w:rPr>
      </w:pPr>
    </w:p>
    <w:p w:rsidR="002800BF" w:rsidRPr="002800BF" w:rsidRDefault="002800BF" w:rsidP="002800BF">
      <w:pPr>
        <w:pStyle w:val="Web1"/>
        <w:spacing w:after="120" w:line="276" w:lineRule="auto"/>
        <w:rPr>
          <w:sz w:val="20"/>
        </w:rPr>
      </w:pPr>
      <w:r w:rsidRPr="002800BF">
        <w:rPr>
          <w:sz w:val="20"/>
        </w:rPr>
        <w:t xml:space="preserve">Αν προσπαθήσουμε να προγραμματίσουμε σε διάστημα μικρότερο ή ίσο των 5 ημερών θα εμφανιστεί </w:t>
      </w:r>
      <w:r w:rsidRPr="002800BF">
        <w:rPr>
          <w:sz w:val="20"/>
          <w:lang w:val="en-US"/>
        </w:rPr>
        <w:t>error</w:t>
      </w:r>
    </w:p>
    <w:p w:rsidR="002800BF" w:rsidRPr="002800BF" w:rsidRDefault="002800BF" w:rsidP="002800BF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2800BF">
        <w:rPr>
          <w:sz w:val="18"/>
          <w:szCs w:val="18"/>
          <w:lang w:val="en-US"/>
        </w:rPr>
        <w:t xml:space="preserve">INSERT INTO concert(ArtistID,ConcertDate,ConcertStatus,RequiredCapacity,VenueID) </w:t>
      </w:r>
    </w:p>
    <w:p w:rsidR="002800BF" w:rsidRPr="002800BF" w:rsidRDefault="002800BF" w:rsidP="002800BF">
      <w:pPr>
        <w:pStyle w:val="Web1"/>
        <w:spacing w:before="0" w:after="120" w:line="276" w:lineRule="auto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VALUES(1,'2025-01-2</w:t>
      </w:r>
      <w:r w:rsidRPr="002800BF">
        <w:rPr>
          <w:sz w:val="18"/>
          <w:szCs w:val="18"/>
          <w:lang w:val="en-US"/>
        </w:rPr>
        <w:t>1','SCHEDULED',28000,NULL);</w:t>
      </w:r>
    </w:p>
    <w:p w:rsidR="002800BF" w:rsidRDefault="002800BF" w:rsidP="002800BF">
      <w:pPr>
        <w:pStyle w:val="Web1"/>
        <w:spacing w:before="0" w:after="120" w:line="276" w:lineRule="auto"/>
        <w:rPr>
          <w:sz w:val="18"/>
          <w:szCs w:val="18"/>
        </w:rPr>
      </w:pPr>
      <w:r>
        <w:rPr>
          <w:noProof/>
          <w:sz w:val="18"/>
          <w:szCs w:val="18"/>
          <w:lang w:eastAsia="el-GR"/>
        </w:rPr>
        <w:drawing>
          <wp:inline distT="0" distB="0" distL="0" distR="0">
            <wp:extent cx="5760720" cy="110359"/>
            <wp:effectExtent l="19050" t="0" r="0" b="0"/>
            <wp:docPr id="142" name="Εικόνα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0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0BF" w:rsidRPr="002800BF" w:rsidRDefault="002800BF" w:rsidP="002800BF">
      <w:pPr>
        <w:pStyle w:val="Web1"/>
        <w:spacing w:before="0" w:after="120" w:line="276" w:lineRule="auto"/>
        <w:rPr>
          <w:sz w:val="18"/>
          <w:szCs w:val="18"/>
        </w:rPr>
      </w:pPr>
    </w:p>
    <w:p w:rsidR="002800BF" w:rsidRPr="002800BF" w:rsidRDefault="002800BF" w:rsidP="002800BF">
      <w:pPr>
        <w:pStyle w:val="Web1"/>
        <w:spacing w:after="120" w:line="276" w:lineRule="auto"/>
        <w:rPr>
          <w:sz w:val="20"/>
          <w:lang w:val="en-US"/>
        </w:rPr>
      </w:pPr>
      <w:r w:rsidRPr="002800BF">
        <w:rPr>
          <w:sz w:val="20"/>
          <w:lang w:val="en-US"/>
        </w:rPr>
        <w:t xml:space="preserve">INSERT INTO concert(ArtistID,ConcertDate,ConcertStatus,RequiredCapacity,VenueID) </w:t>
      </w:r>
    </w:p>
    <w:p w:rsidR="002800BF" w:rsidRPr="00C8141D" w:rsidRDefault="002800BF" w:rsidP="002800BF">
      <w:pPr>
        <w:pStyle w:val="Web1"/>
        <w:spacing w:before="0" w:after="120" w:line="276" w:lineRule="auto"/>
        <w:rPr>
          <w:sz w:val="20"/>
          <w:lang w:val="en-US"/>
        </w:rPr>
      </w:pPr>
      <w:r w:rsidRPr="002800BF">
        <w:rPr>
          <w:sz w:val="20"/>
          <w:lang w:val="en-US"/>
        </w:rPr>
        <w:t>VALUES(1,'2025-01-22','SCHEDULED',28000,NULL);</w:t>
      </w:r>
    </w:p>
    <w:p w:rsidR="002800BF" w:rsidRPr="002800BF" w:rsidRDefault="002800BF" w:rsidP="002800BF">
      <w:pPr>
        <w:pStyle w:val="Web1"/>
        <w:spacing w:before="0" w:after="120" w:line="276" w:lineRule="auto"/>
        <w:rPr>
          <w:sz w:val="20"/>
        </w:rPr>
      </w:pPr>
      <w:r>
        <w:rPr>
          <w:noProof/>
          <w:lang w:eastAsia="el-GR"/>
        </w:rPr>
        <w:drawing>
          <wp:inline distT="0" distB="0" distL="0" distR="0">
            <wp:extent cx="3912235" cy="1129030"/>
            <wp:effectExtent l="19050" t="0" r="0" b="0"/>
            <wp:docPr id="145" name="Εικόνα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1129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0BF" w:rsidRDefault="002800BF" w:rsidP="002E4250">
      <w:pPr>
        <w:pStyle w:val="Web1"/>
        <w:spacing w:before="0" w:after="120" w:line="276" w:lineRule="auto"/>
        <w:rPr>
          <w:sz w:val="20"/>
        </w:rPr>
      </w:pPr>
    </w:p>
    <w:p w:rsidR="002800BF" w:rsidRDefault="002800BF" w:rsidP="002E4250">
      <w:pPr>
        <w:pStyle w:val="Web1"/>
        <w:spacing w:before="0" w:after="120" w:line="276" w:lineRule="auto"/>
        <w:rPr>
          <w:sz w:val="20"/>
        </w:rPr>
      </w:pPr>
    </w:p>
    <w:p w:rsidR="002800BF" w:rsidRDefault="002800BF" w:rsidP="002E4250">
      <w:pPr>
        <w:pStyle w:val="Web1"/>
        <w:spacing w:before="0" w:after="120" w:line="276" w:lineRule="auto"/>
        <w:rPr>
          <w:sz w:val="20"/>
        </w:rPr>
      </w:pPr>
    </w:p>
    <w:p w:rsidR="002800BF" w:rsidRDefault="002800BF" w:rsidP="002E4250">
      <w:pPr>
        <w:pStyle w:val="Web1"/>
        <w:spacing w:before="0" w:after="120" w:line="276" w:lineRule="auto"/>
        <w:rPr>
          <w:sz w:val="20"/>
        </w:rPr>
      </w:pPr>
    </w:p>
    <w:p w:rsidR="002800BF" w:rsidRDefault="002800BF" w:rsidP="002E4250">
      <w:pPr>
        <w:pStyle w:val="Web1"/>
        <w:spacing w:before="0" w:after="120" w:line="276" w:lineRule="auto"/>
        <w:rPr>
          <w:sz w:val="20"/>
        </w:rPr>
      </w:pPr>
      <w:r>
        <w:rPr>
          <w:sz w:val="20"/>
        </w:rPr>
        <w:t xml:space="preserve">Αν προγραμματίσουμε παραπάνω από 3 συναυλίες για τον </w:t>
      </w:r>
      <w:r>
        <w:rPr>
          <w:sz w:val="20"/>
          <w:lang w:val="en-US"/>
        </w:rPr>
        <w:t>artist</w:t>
      </w:r>
      <w:r>
        <w:rPr>
          <w:sz w:val="20"/>
        </w:rPr>
        <w:t xml:space="preserve"> με </w:t>
      </w:r>
      <w:r>
        <w:rPr>
          <w:sz w:val="20"/>
          <w:lang w:val="en-US"/>
        </w:rPr>
        <w:t>ID</w:t>
      </w:r>
      <w:r w:rsidRPr="002800BF">
        <w:rPr>
          <w:sz w:val="20"/>
        </w:rPr>
        <w:t>=1</w:t>
      </w:r>
      <w:r>
        <w:rPr>
          <w:sz w:val="20"/>
        </w:rPr>
        <w:t xml:space="preserve"> τότε:</w:t>
      </w:r>
    </w:p>
    <w:p w:rsidR="002800BF" w:rsidRDefault="002800BF" w:rsidP="002E4250">
      <w:pPr>
        <w:pStyle w:val="Web1"/>
        <w:spacing w:before="0" w:after="120" w:line="276" w:lineRule="auto"/>
        <w:rPr>
          <w:sz w:val="20"/>
        </w:rPr>
      </w:pPr>
    </w:p>
    <w:p w:rsidR="002800BF" w:rsidRPr="002800BF" w:rsidRDefault="002800BF" w:rsidP="002800BF">
      <w:pPr>
        <w:pStyle w:val="Web1"/>
        <w:spacing w:after="120" w:line="276" w:lineRule="auto"/>
        <w:rPr>
          <w:sz w:val="20"/>
          <w:lang w:val="en-US"/>
        </w:rPr>
      </w:pPr>
      <w:r w:rsidRPr="002800BF">
        <w:rPr>
          <w:sz w:val="20"/>
          <w:lang w:val="en-US"/>
        </w:rPr>
        <w:t xml:space="preserve">INSERT INTO concert(ArtistID,ConcertDate,ConcertStatus,RequiredCapacity,VenueID) </w:t>
      </w:r>
    </w:p>
    <w:p w:rsidR="002800BF" w:rsidRPr="00C8141D" w:rsidRDefault="002800BF" w:rsidP="002800BF">
      <w:pPr>
        <w:pStyle w:val="Web1"/>
        <w:spacing w:before="0" w:after="120" w:line="276" w:lineRule="auto"/>
        <w:rPr>
          <w:sz w:val="20"/>
          <w:lang w:val="en-US"/>
        </w:rPr>
      </w:pPr>
      <w:r w:rsidRPr="002800BF">
        <w:rPr>
          <w:sz w:val="20"/>
          <w:lang w:val="en-US"/>
        </w:rPr>
        <w:t>VALUES(1,'2025-01-23','SCHEDULED',28000,NULL);</w:t>
      </w:r>
    </w:p>
    <w:p w:rsidR="002800BF" w:rsidRPr="00C8141D" w:rsidRDefault="002800BF" w:rsidP="002800BF">
      <w:pPr>
        <w:pStyle w:val="Web1"/>
        <w:spacing w:before="0" w:after="120" w:line="276" w:lineRule="auto"/>
        <w:rPr>
          <w:sz w:val="20"/>
          <w:lang w:val="en-US"/>
        </w:rPr>
      </w:pPr>
    </w:p>
    <w:p w:rsidR="002800BF" w:rsidRDefault="002800BF" w:rsidP="002800BF">
      <w:pPr>
        <w:pStyle w:val="Web1"/>
        <w:spacing w:before="0" w:after="120" w:line="276" w:lineRule="auto"/>
        <w:rPr>
          <w:sz w:val="20"/>
        </w:rPr>
      </w:pPr>
      <w:r>
        <w:rPr>
          <w:noProof/>
          <w:lang w:eastAsia="el-GR"/>
        </w:rPr>
        <w:drawing>
          <wp:inline distT="0" distB="0" distL="0" distR="0">
            <wp:extent cx="5760720" cy="190200"/>
            <wp:effectExtent l="19050" t="0" r="0" b="0"/>
            <wp:docPr id="148" name="Εικόνα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641" w:rsidRPr="00191641" w:rsidRDefault="00191641" w:rsidP="00191641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191641">
        <w:rPr>
          <w:sz w:val="16"/>
          <w:szCs w:val="16"/>
          <w:lang w:val="en-US"/>
        </w:rPr>
        <w:t>DELIMITER $</w:t>
      </w:r>
    </w:p>
    <w:p w:rsidR="00191641" w:rsidRPr="00191641" w:rsidRDefault="00191641" w:rsidP="00191641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191641" w:rsidRPr="00191641" w:rsidRDefault="00191641" w:rsidP="00191641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191641">
        <w:rPr>
          <w:sz w:val="16"/>
          <w:szCs w:val="16"/>
          <w:lang w:val="en-US"/>
        </w:rPr>
        <w:t>CREATE TRIGGER NewConcert</w:t>
      </w:r>
    </w:p>
    <w:p w:rsidR="00191641" w:rsidRPr="00191641" w:rsidRDefault="00191641" w:rsidP="00191641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191641">
        <w:rPr>
          <w:sz w:val="16"/>
          <w:szCs w:val="16"/>
          <w:lang w:val="en-US"/>
        </w:rPr>
        <w:t>BEFORE INSERT ON concert</w:t>
      </w:r>
    </w:p>
    <w:p w:rsidR="00191641" w:rsidRPr="00191641" w:rsidRDefault="00191641" w:rsidP="00191641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191641">
        <w:rPr>
          <w:sz w:val="16"/>
          <w:szCs w:val="16"/>
          <w:lang w:val="en-US"/>
        </w:rPr>
        <w:t>FOR EACH ROW</w:t>
      </w:r>
    </w:p>
    <w:p w:rsidR="00191641" w:rsidRPr="00191641" w:rsidRDefault="00191641" w:rsidP="00191641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191641">
        <w:rPr>
          <w:sz w:val="16"/>
          <w:szCs w:val="16"/>
          <w:lang w:val="en-US"/>
        </w:rPr>
        <w:t>BEGIN</w:t>
      </w:r>
    </w:p>
    <w:p w:rsidR="00191641" w:rsidRPr="00191641" w:rsidRDefault="00191641" w:rsidP="00191641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191641" w:rsidRPr="00191641" w:rsidRDefault="00191641" w:rsidP="00191641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191641">
        <w:rPr>
          <w:sz w:val="16"/>
          <w:szCs w:val="16"/>
          <w:lang w:val="en-US"/>
        </w:rPr>
        <w:t>DECLARE ConcertCount INT;</w:t>
      </w:r>
    </w:p>
    <w:p w:rsidR="00191641" w:rsidRPr="00191641" w:rsidRDefault="00191641" w:rsidP="00191641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191641" w:rsidRPr="00191641" w:rsidRDefault="00191641" w:rsidP="00191641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191641">
        <w:rPr>
          <w:sz w:val="16"/>
          <w:szCs w:val="16"/>
          <w:lang w:val="en-US"/>
        </w:rPr>
        <w:t xml:space="preserve">IF DATEDIFF(NEW.ConcertDATE , CURDATE()) &lt;=5 </w:t>
      </w:r>
    </w:p>
    <w:p w:rsidR="00191641" w:rsidRPr="00191641" w:rsidRDefault="00191641" w:rsidP="00191641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191641">
        <w:rPr>
          <w:sz w:val="16"/>
          <w:szCs w:val="16"/>
          <w:lang w:val="en-US"/>
        </w:rPr>
        <w:t xml:space="preserve">    THEN</w:t>
      </w:r>
    </w:p>
    <w:p w:rsidR="00191641" w:rsidRPr="00191641" w:rsidRDefault="00191641" w:rsidP="00191641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191641">
        <w:rPr>
          <w:sz w:val="16"/>
          <w:szCs w:val="16"/>
          <w:lang w:val="en-US"/>
        </w:rPr>
        <w:t xml:space="preserve">        SIGNAL SQLSTATE '45000'</w:t>
      </w:r>
    </w:p>
    <w:p w:rsidR="00191641" w:rsidRPr="00191641" w:rsidRDefault="00191641" w:rsidP="00191641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191641">
        <w:rPr>
          <w:sz w:val="16"/>
          <w:szCs w:val="16"/>
          <w:lang w:val="en-US"/>
        </w:rPr>
        <w:t xml:space="preserve">        SET MESSAGE_TEXT ='Concert must be scheduled at least 5 days before ConsertDate.';</w:t>
      </w:r>
    </w:p>
    <w:p w:rsidR="00191641" w:rsidRPr="00191641" w:rsidRDefault="00191641" w:rsidP="00191641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191641">
        <w:rPr>
          <w:sz w:val="16"/>
          <w:szCs w:val="16"/>
          <w:lang w:val="en-US"/>
        </w:rPr>
        <w:t>END IF;</w:t>
      </w:r>
    </w:p>
    <w:p w:rsidR="00191641" w:rsidRPr="00191641" w:rsidRDefault="00191641" w:rsidP="00191641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191641" w:rsidRPr="00191641" w:rsidRDefault="00191641" w:rsidP="00191641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191641" w:rsidRPr="00191641" w:rsidRDefault="00191641" w:rsidP="00191641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191641">
        <w:rPr>
          <w:sz w:val="16"/>
          <w:szCs w:val="16"/>
          <w:lang w:val="en-US"/>
        </w:rPr>
        <w:t>SELECT COUNT(*) INTO ConcertCount</w:t>
      </w:r>
    </w:p>
    <w:p w:rsidR="00191641" w:rsidRPr="00191641" w:rsidRDefault="00191641" w:rsidP="00191641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191641">
        <w:rPr>
          <w:sz w:val="16"/>
          <w:szCs w:val="16"/>
          <w:lang w:val="en-US"/>
        </w:rPr>
        <w:t xml:space="preserve">FROM concert  </w:t>
      </w:r>
    </w:p>
    <w:p w:rsidR="00191641" w:rsidRPr="00191641" w:rsidRDefault="00191641" w:rsidP="00191641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191641">
        <w:rPr>
          <w:sz w:val="16"/>
          <w:szCs w:val="16"/>
          <w:lang w:val="en-US"/>
        </w:rPr>
        <w:t>WHERE concertstatus='Scheduled'</w:t>
      </w:r>
    </w:p>
    <w:p w:rsidR="00191641" w:rsidRPr="00191641" w:rsidRDefault="00191641" w:rsidP="00191641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191641">
        <w:rPr>
          <w:sz w:val="16"/>
          <w:szCs w:val="16"/>
          <w:lang w:val="en-US"/>
        </w:rPr>
        <w:t>AND artistID = NEW.artistID;</w:t>
      </w:r>
    </w:p>
    <w:p w:rsidR="00191641" w:rsidRPr="00191641" w:rsidRDefault="00191641" w:rsidP="00191641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191641" w:rsidRPr="00191641" w:rsidRDefault="00191641" w:rsidP="00191641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191641">
        <w:rPr>
          <w:sz w:val="16"/>
          <w:szCs w:val="16"/>
          <w:lang w:val="en-US"/>
        </w:rPr>
        <w:t xml:space="preserve">    </w:t>
      </w:r>
    </w:p>
    <w:p w:rsidR="00191641" w:rsidRPr="00191641" w:rsidRDefault="00191641" w:rsidP="00191641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191641">
        <w:rPr>
          <w:sz w:val="16"/>
          <w:szCs w:val="16"/>
          <w:lang w:val="en-US"/>
        </w:rPr>
        <w:t xml:space="preserve">    IF (ConcertCount&gt;=3) THEN</w:t>
      </w:r>
    </w:p>
    <w:p w:rsidR="00191641" w:rsidRPr="00191641" w:rsidRDefault="00191641" w:rsidP="00191641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191641">
        <w:rPr>
          <w:sz w:val="16"/>
          <w:szCs w:val="16"/>
          <w:lang w:val="en-US"/>
        </w:rPr>
        <w:t>SIGNAL SQLSTATE '45000'</w:t>
      </w:r>
    </w:p>
    <w:p w:rsidR="00191641" w:rsidRPr="00191641" w:rsidRDefault="00191641" w:rsidP="00191641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191641">
        <w:rPr>
          <w:sz w:val="16"/>
          <w:szCs w:val="16"/>
          <w:lang w:val="en-US"/>
        </w:rPr>
        <w:t>SET MESSAGE_TEXT ='This artist has 3 scheduled concerts already!';</w:t>
      </w:r>
    </w:p>
    <w:p w:rsidR="00191641" w:rsidRPr="00191641" w:rsidRDefault="00191641" w:rsidP="00191641">
      <w:pPr>
        <w:pStyle w:val="Web1"/>
        <w:spacing w:after="120" w:line="276" w:lineRule="auto"/>
        <w:rPr>
          <w:sz w:val="16"/>
          <w:szCs w:val="16"/>
        </w:rPr>
      </w:pPr>
      <w:r w:rsidRPr="00191641">
        <w:rPr>
          <w:sz w:val="16"/>
          <w:szCs w:val="16"/>
        </w:rPr>
        <w:t>END IF;</w:t>
      </w:r>
    </w:p>
    <w:p w:rsidR="00191641" w:rsidRPr="00191641" w:rsidRDefault="00191641" w:rsidP="00191641">
      <w:pPr>
        <w:pStyle w:val="Web1"/>
        <w:spacing w:after="120" w:line="276" w:lineRule="auto"/>
        <w:rPr>
          <w:sz w:val="16"/>
          <w:szCs w:val="16"/>
        </w:rPr>
      </w:pPr>
      <w:r w:rsidRPr="00191641">
        <w:rPr>
          <w:sz w:val="16"/>
          <w:szCs w:val="16"/>
        </w:rPr>
        <w:t>END$</w:t>
      </w:r>
    </w:p>
    <w:p w:rsidR="00D2450B" w:rsidRPr="00191641" w:rsidRDefault="00191641" w:rsidP="00191641">
      <w:pPr>
        <w:pStyle w:val="Web1"/>
        <w:spacing w:before="0" w:after="120" w:line="276" w:lineRule="auto"/>
        <w:rPr>
          <w:sz w:val="16"/>
          <w:szCs w:val="16"/>
        </w:rPr>
      </w:pPr>
      <w:r w:rsidRPr="00191641">
        <w:rPr>
          <w:sz w:val="16"/>
          <w:szCs w:val="16"/>
        </w:rPr>
        <w:t>DELIMITER ;</w:t>
      </w:r>
    </w:p>
    <w:p w:rsidR="00191641" w:rsidRPr="00C23F64" w:rsidRDefault="00191641" w:rsidP="00D2450B">
      <w:pPr>
        <w:pStyle w:val="Web1"/>
        <w:spacing w:before="0" w:after="120" w:line="276" w:lineRule="auto"/>
        <w:rPr>
          <w:sz w:val="22"/>
          <w:szCs w:val="22"/>
          <w:u w:val="single"/>
        </w:rPr>
      </w:pPr>
    </w:p>
    <w:p w:rsidR="00191641" w:rsidRPr="00C23F64" w:rsidRDefault="00191641" w:rsidP="00D2450B">
      <w:pPr>
        <w:pStyle w:val="Web1"/>
        <w:spacing w:before="0" w:after="120" w:line="276" w:lineRule="auto"/>
        <w:rPr>
          <w:sz w:val="22"/>
          <w:szCs w:val="22"/>
          <w:u w:val="single"/>
        </w:rPr>
      </w:pPr>
    </w:p>
    <w:p w:rsidR="00191641" w:rsidRPr="00C23F64" w:rsidRDefault="00191641" w:rsidP="00D2450B">
      <w:pPr>
        <w:pStyle w:val="Web1"/>
        <w:spacing w:before="0" w:after="120" w:line="276" w:lineRule="auto"/>
        <w:rPr>
          <w:sz w:val="22"/>
          <w:szCs w:val="22"/>
          <w:u w:val="single"/>
        </w:rPr>
      </w:pPr>
    </w:p>
    <w:p w:rsidR="00D2450B" w:rsidRDefault="00D2450B" w:rsidP="00D2450B">
      <w:pPr>
        <w:pStyle w:val="Web1"/>
        <w:spacing w:before="0" w:after="120" w:line="276" w:lineRule="auto"/>
        <w:rPr>
          <w:sz w:val="22"/>
          <w:szCs w:val="22"/>
          <w:u w:val="single"/>
        </w:rPr>
      </w:pPr>
      <w:r w:rsidRPr="00D2450B">
        <w:rPr>
          <w:sz w:val="22"/>
          <w:szCs w:val="22"/>
          <w:u w:val="single"/>
        </w:rPr>
        <w:lastRenderedPageBreak/>
        <w:t>3.1.4.</w:t>
      </w:r>
      <w:r>
        <w:rPr>
          <w:sz w:val="22"/>
          <w:szCs w:val="22"/>
          <w:u w:val="single"/>
        </w:rPr>
        <w:t>3</w:t>
      </w:r>
      <w:r w:rsidRPr="00D2450B">
        <w:rPr>
          <w:sz w:val="22"/>
          <w:szCs w:val="22"/>
          <w:u w:val="single"/>
        </w:rPr>
        <w:t>.</w:t>
      </w:r>
    </w:p>
    <w:p w:rsidR="00D2450B" w:rsidRPr="00C8141D" w:rsidRDefault="00D2450B" w:rsidP="00D2450B">
      <w:pPr>
        <w:pStyle w:val="Web1"/>
        <w:spacing w:before="0" w:after="120" w:line="276" w:lineRule="auto"/>
        <w:rPr>
          <w:sz w:val="20"/>
        </w:rPr>
      </w:pPr>
      <w:r w:rsidRPr="00D2450B">
        <w:rPr>
          <w:sz w:val="20"/>
        </w:rPr>
        <w:t xml:space="preserve">Θα κάνω </w:t>
      </w:r>
      <w:r w:rsidRPr="00D2450B">
        <w:rPr>
          <w:sz w:val="20"/>
          <w:lang w:val="en-US"/>
        </w:rPr>
        <w:t>drop</w:t>
      </w:r>
      <w:r w:rsidRPr="00D2450B">
        <w:rPr>
          <w:sz w:val="20"/>
        </w:rPr>
        <w:t xml:space="preserve"> το </w:t>
      </w:r>
      <w:r w:rsidRPr="00D2450B">
        <w:rPr>
          <w:sz w:val="20"/>
          <w:lang w:val="en-US"/>
        </w:rPr>
        <w:t>trigger</w:t>
      </w:r>
      <w:r w:rsidRPr="00D2450B">
        <w:rPr>
          <w:sz w:val="20"/>
        </w:rPr>
        <w:t xml:space="preserve"> που δημιουργήσαμε στο παραπάνω ερώτημα για να μην εμποδίσει τις δοκιμές.</w:t>
      </w:r>
    </w:p>
    <w:p w:rsidR="006A5A5B" w:rsidRDefault="006A5A5B" w:rsidP="00D2450B">
      <w:pPr>
        <w:pStyle w:val="Web1"/>
        <w:spacing w:before="0" w:after="120" w:line="276" w:lineRule="auto"/>
        <w:rPr>
          <w:noProof/>
          <w:lang w:eastAsia="el-GR"/>
        </w:rPr>
      </w:pPr>
      <w:r>
        <w:rPr>
          <w:sz w:val="20"/>
          <w:lang w:val="en-US"/>
        </w:rPr>
        <w:t>To</w:t>
      </w:r>
      <w:r>
        <w:rPr>
          <w:sz w:val="20"/>
        </w:rPr>
        <w:t xml:space="preserve">περιεχόμενο του </w:t>
      </w:r>
      <w:r>
        <w:rPr>
          <w:sz w:val="20"/>
          <w:lang w:val="en-US"/>
        </w:rPr>
        <w:t>concert</w:t>
      </w:r>
      <w:r>
        <w:rPr>
          <w:sz w:val="20"/>
        </w:rPr>
        <w:t xml:space="preserve">είναι: </w:t>
      </w:r>
    </w:p>
    <w:p w:rsidR="006A5A5B" w:rsidRDefault="006A5A5B" w:rsidP="00D2450B">
      <w:pPr>
        <w:pStyle w:val="Web1"/>
        <w:spacing w:before="0" w:after="120" w:line="276" w:lineRule="auto"/>
        <w:rPr>
          <w:sz w:val="20"/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3840480" cy="1256030"/>
            <wp:effectExtent l="19050" t="0" r="7620" b="0"/>
            <wp:docPr id="154" name="Εικόνα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A5B" w:rsidRPr="006A5A5B" w:rsidRDefault="006A5A5B" w:rsidP="006A5A5B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6A5A5B">
        <w:rPr>
          <w:sz w:val="18"/>
          <w:szCs w:val="18"/>
          <w:lang w:val="en-US"/>
        </w:rPr>
        <w:t xml:space="preserve">UPDATE CONCERT </w:t>
      </w:r>
    </w:p>
    <w:p w:rsidR="006A5A5B" w:rsidRPr="006A5A5B" w:rsidRDefault="006A5A5B" w:rsidP="006A5A5B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6A5A5B">
        <w:rPr>
          <w:sz w:val="18"/>
          <w:szCs w:val="18"/>
          <w:lang w:val="en-US"/>
        </w:rPr>
        <w:t>SET CONCERTSTATUS='CANCELED'</w:t>
      </w:r>
    </w:p>
    <w:p w:rsidR="006A5A5B" w:rsidRDefault="006A5A5B" w:rsidP="006A5A5B">
      <w:pPr>
        <w:pStyle w:val="Web1"/>
        <w:spacing w:before="0" w:after="120" w:line="276" w:lineRule="auto"/>
        <w:rPr>
          <w:sz w:val="18"/>
          <w:szCs w:val="18"/>
          <w:lang w:val="en-US"/>
        </w:rPr>
      </w:pPr>
      <w:r w:rsidRPr="006A5A5B">
        <w:rPr>
          <w:sz w:val="18"/>
          <w:szCs w:val="18"/>
          <w:lang w:val="en-US"/>
        </w:rPr>
        <w:t>WHERE CONCERTID=8;</w:t>
      </w:r>
    </w:p>
    <w:p w:rsidR="006A5A5B" w:rsidRPr="006A5A5B" w:rsidRDefault="006A5A5B" w:rsidP="006A5A5B">
      <w:pPr>
        <w:pStyle w:val="Web1"/>
        <w:spacing w:before="0" w:after="120" w:line="276" w:lineRule="auto"/>
        <w:rPr>
          <w:sz w:val="18"/>
          <w:szCs w:val="18"/>
          <w:lang w:val="en-US"/>
        </w:rPr>
      </w:pPr>
      <w:r>
        <w:rPr>
          <w:noProof/>
          <w:sz w:val="18"/>
          <w:szCs w:val="18"/>
          <w:lang w:eastAsia="el-GR"/>
        </w:rPr>
        <w:drawing>
          <wp:inline distT="0" distB="0" distL="0" distR="0">
            <wp:extent cx="3864610" cy="191135"/>
            <wp:effectExtent l="19050" t="0" r="2540" b="0"/>
            <wp:docPr id="157" name="Εικόνα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A5B" w:rsidRDefault="006A5A5B" w:rsidP="002800BF">
      <w:pPr>
        <w:pStyle w:val="Web1"/>
        <w:spacing w:before="0" w:after="120" w:line="276" w:lineRule="auto"/>
        <w:rPr>
          <w:sz w:val="20"/>
        </w:rPr>
      </w:pPr>
    </w:p>
    <w:p w:rsidR="00D2450B" w:rsidRPr="006A5A5B" w:rsidRDefault="006A5A5B" w:rsidP="002800BF">
      <w:pPr>
        <w:pStyle w:val="Web1"/>
        <w:spacing w:before="0" w:after="120" w:line="276" w:lineRule="auto"/>
        <w:rPr>
          <w:sz w:val="20"/>
        </w:rPr>
      </w:pPr>
      <w:r>
        <w:rPr>
          <w:sz w:val="20"/>
        </w:rPr>
        <w:t>Δημιου</w:t>
      </w:r>
      <w:r w:rsidR="0046565C">
        <w:rPr>
          <w:sz w:val="20"/>
        </w:rPr>
        <w:t>ργούμε μια συναυλία με ημερομηνί</w:t>
      </w:r>
      <w:r>
        <w:rPr>
          <w:sz w:val="20"/>
        </w:rPr>
        <w:t>α 18/01(&lt;3 μέρες από σήμερα):</w:t>
      </w:r>
    </w:p>
    <w:p w:rsidR="006A5A5B" w:rsidRPr="006A5A5B" w:rsidRDefault="006A5A5B" w:rsidP="006A5A5B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6A5A5B">
        <w:rPr>
          <w:sz w:val="18"/>
          <w:szCs w:val="18"/>
          <w:lang w:val="en-US"/>
        </w:rPr>
        <w:t xml:space="preserve">INSERT INTO concert(ArtistID,ConcertDate,ConcertStatus,RequiredCapacity,VenueID) </w:t>
      </w:r>
    </w:p>
    <w:p w:rsidR="006A5A5B" w:rsidRPr="006A5A5B" w:rsidRDefault="006A5A5B" w:rsidP="006A5A5B">
      <w:pPr>
        <w:pStyle w:val="Web1"/>
        <w:spacing w:before="0" w:after="120" w:line="276" w:lineRule="auto"/>
        <w:rPr>
          <w:sz w:val="18"/>
          <w:szCs w:val="18"/>
          <w:lang w:val="en-US"/>
        </w:rPr>
      </w:pPr>
      <w:r w:rsidRPr="006A5A5B">
        <w:rPr>
          <w:sz w:val="18"/>
          <w:szCs w:val="18"/>
          <w:lang w:val="en-US"/>
        </w:rPr>
        <w:t>VALUES(1,'2025-01-18','SCHEDULED',28000,NULL);</w:t>
      </w:r>
    </w:p>
    <w:p w:rsidR="006A5A5B" w:rsidRDefault="006A5A5B" w:rsidP="006A5A5B">
      <w:pPr>
        <w:pStyle w:val="Web1"/>
        <w:spacing w:before="0" w:after="120" w:line="276" w:lineRule="auto"/>
        <w:rPr>
          <w:sz w:val="20"/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3935730" cy="374015"/>
            <wp:effectExtent l="19050" t="0" r="7620" b="0"/>
            <wp:docPr id="160" name="Εικόνα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37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0A3" w:rsidRDefault="007F60A3" w:rsidP="006A5A5B">
      <w:pPr>
        <w:pStyle w:val="Web1"/>
        <w:spacing w:before="0" w:after="120" w:line="276" w:lineRule="auto"/>
        <w:rPr>
          <w:sz w:val="20"/>
        </w:rPr>
      </w:pPr>
    </w:p>
    <w:p w:rsidR="006A5A5B" w:rsidRPr="00C8141D" w:rsidRDefault="006A5A5B" w:rsidP="006A5A5B">
      <w:pPr>
        <w:pStyle w:val="Web1"/>
        <w:spacing w:before="0" w:after="120" w:line="276" w:lineRule="auto"/>
        <w:rPr>
          <w:sz w:val="20"/>
          <w:lang w:val="en-US"/>
        </w:rPr>
      </w:pPr>
      <w:r>
        <w:rPr>
          <w:sz w:val="20"/>
        </w:rPr>
        <w:t>Καιτηνακυρώνουμε</w:t>
      </w:r>
      <w:r w:rsidRPr="00C8141D">
        <w:rPr>
          <w:sz w:val="20"/>
          <w:lang w:val="en-US"/>
        </w:rPr>
        <w:t>:</w:t>
      </w:r>
    </w:p>
    <w:p w:rsidR="006A5A5B" w:rsidRPr="006A5A5B" w:rsidRDefault="006A5A5B" w:rsidP="006A5A5B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6A5A5B">
        <w:rPr>
          <w:sz w:val="18"/>
          <w:szCs w:val="18"/>
          <w:lang w:val="en-US"/>
        </w:rPr>
        <w:t xml:space="preserve">UPDATE CONCERT </w:t>
      </w:r>
    </w:p>
    <w:p w:rsidR="006A5A5B" w:rsidRPr="006A5A5B" w:rsidRDefault="006A5A5B" w:rsidP="006A5A5B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6A5A5B">
        <w:rPr>
          <w:sz w:val="18"/>
          <w:szCs w:val="18"/>
          <w:lang w:val="en-US"/>
        </w:rPr>
        <w:t>SET CONCERTSTATUS='CANCELED'</w:t>
      </w:r>
    </w:p>
    <w:p w:rsidR="006A5A5B" w:rsidRDefault="006A5A5B" w:rsidP="006A5A5B">
      <w:pPr>
        <w:pStyle w:val="Web1"/>
        <w:spacing w:before="0" w:after="120" w:line="276" w:lineRule="auto"/>
        <w:rPr>
          <w:sz w:val="18"/>
          <w:szCs w:val="18"/>
          <w:lang w:val="en-US"/>
        </w:rPr>
      </w:pPr>
      <w:r w:rsidRPr="006A5A5B">
        <w:rPr>
          <w:sz w:val="18"/>
          <w:szCs w:val="18"/>
          <w:lang w:val="en-US"/>
        </w:rPr>
        <w:t>WHERE CONCERTID=9;</w:t>
      </w:r>
    </w:p>
    <w:p w:rsidR="006A5A5B" w:rsidRDefault="006A5A5B" w:rsidP="006A5A5B">
      <w:pPr>
        <w:pStyle w:val="Web1"/>
        <w:spacing w:before="0" w:after="120" w:line="276" w:lineRule="auto"/>
        <w:rPr>
          <w:sz w:val="18"/>
          <w:szCs w:val="18"/>
        </w:rPr>
      </w:pPr>
      <w:r>
        <w:rPr>
          <w:noProof/>
          <w:sz w:val="18"/>
          <w:szCs w:val="18"/>
          <w:lang w:eastAsia="el-GR"/>
        </w:rPr>
        <w:drawing>
          <wp:inline distT="0" distB="0" distL="0" distR="0">
            <wp:extent cx="5760720" cy="157207"/>
            <wp:effectExtent l="19050" t="0" r="0" b="0"/>
            <wp:docPr id="163" name="Εικόνα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7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C3D" w:rsidRDefault="00650C3D" w:rsidP="006A5A5B">
      <w:pPr>
        <w:pStyle w:val="Web1"/>
        <w:spacing w:before="0" w:after="120" w:line="276" w:lineRule="auto"/>
        <w:rPr>
          <w:sz w:val="18"/>
          <w:szCs w:val="18"/>
        </w:rPr>
      </w:pPr>
    </w:p>
    <w:p w:rsidR="00650C3D" w:rsidRDefault="00650C3D" w:rsidP="006A5A5B">
      <w:pPr>
        <w:pStyle w:val="Web1"/>
        <w:spacing w:before="0" w:after="120" w:line="276" w:lineRule="auto"/>
        <w:rPr>
          <w:sz w:val="18"/>
          <w:szCs w:val="18"/>
        </w:rPr>
      </w:pPr>
    </w:p>
    <w:p w:rsidR="00650C3D" w:rsidRDefault="00650C3D" w:rsidP="006A5A5B">
      <w:pPr>
        <w:pStyle w:val="Web1"/>
        <w:spacing w:before="0" w:after="120" w:line="276" w:lineRule="auto"/>
        <w:rPr>
          <w:sz w:val="18"/>
          <w:szCs w:val="18"/>
        </w:rPr>
      </w:pPr>
      <w:r>
        <w:rPr>
          <w:sz w:val="18"/>
          <w:szCs w:val="18"/>
        </w:rPr>
        <w:t xml:space="preserve">Αυτή τη στιγμή ο </w:t>
      </w:r>
      <w:r>
        <w:rPr>
          <w:sz w:val="18"/>
          <w:szCs w:val="18"/>
          <w:lang w:val="en-US"/>
        </w:rPr>
        <w:t>artist</w:t>
      </w:r>
      <w:r>
        <w:rPr>
          <w:sz w:val="18"/>
          <w:szCs w:val="18"/>
        </w:rPr>
        <w:t xml:space="preserve">με </w:t>
      </w:r>
      <w:r>
        <w:rPr>
          <w:sz w:val="18"/>
          <w:szCs w:val="18"/>
          <w:lang w:val="en-US"/>
        </w:rPr>
        <w:t>id</w:t>
      </w:r>
      <w:r w:rsidRPr="00650C3D">
        <w:rPr>
          <w:sz w:val="18"/>
          <w:szCs w:val="18"/>
        </w:rPr>
        <w:t>=1</w:t>
      </w:r>
      <w:r>
        <w:rPr>
          <w:sz w:val="18"/>
          <w:szCs w:val="18"/>
        </w:rPr>
        <w:t xml:space="preserve"> έχει 3 προγραμματισμένες συναυλίες</w:t>
      </w:r>
    </w:p>
    <w:p w:rsidR="00650C3D" w:rsidRDefault="00650C3D" w:rsidP="006A5A5B">
      <w:pPr>
        <w:pStyle w:val="Web1"/>
        <w:spacing w:before="0" w:after="120" w:line="276" w:lineRule="auto"/>
        <w:rPr>
          <w:sz w:val="18"/>
          <w:szCs w:val="18"/>
        </w:rPr>
      </w:pPr>
      <w:r>
        <w:rPr>
          <w:noProof/>
          <w:sz w:val="18"/>
          <w:szCs w:val="18"/>
          <w:lang w:eastAsia="el-GR"/>
        </w:rPr>
        <w:drawing>
          <wp:inline distT="0" distB="0" distL="0" distR="0">
            <wp:extent cx="3880485" cy="1264285"/>
            <wp:effectExtent l="19050" t="0" r="5715" b="0"/>
            <wp:docPr id="166" name="Εικόνα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126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C3D" w:rsidRDefault="00650C3D" w:rsidP="006A5A5B">
      <w:pPr>
        <w:pStyle w:val="Web1"/>
        <w:spacing w:before="0" w:after="120" w:line="276" w:lineRule="auto"/>
        <w:rPr>
          <w:sz w:val="18"/>
          <w:szCs w:val="18"/>
          <w:lang w:val="en-US"/>
        </w:rPr>
      </w:pPr>
    </w:p>
    <w:p w:rsidR="00650C3D" w:rsidRPr="00650C3D" w:rsidRDefault="00650C3D" w:rsidP="006A5A5B">
      <w:pPr>
        <w:pStyle w:val="Web1"/>
        <w:spacing w:before="0" w:after="120" w:line="276" w:lineRule="auto"/>
        <w:rPr>
          <w:sz w:val="20"/>
        </w:rPr>
      </w:pPr>
      <w:r w:rsidRPr="00650C3D">
        <w:rPr>
          <w:sz w:val="20"/>
        </w:rPr>
        <w:t xml:space="preserve">Αν πάμε να κάνουμε </w:t>
      </w:r>
      <w:r w:rsidRPr="00650C3D">
        <w:rPr>
          <w:sz w:val="20"/>
          <w:lang w:val="en-US"/>
        </w:rPr>
        <w:t>reschedule</w:t>
      </w:r>
      <w:r w:rsidRPr="00650C3D">
        <w:rPr>
          <w:sz w:val="20"/>
        </w:rPr>
        <w:t xml:space="preserve"> τη συναυλία με </w:t>
      </w:r>
      <w:r w:rsidRPr="00650C3D">
        <w:rPr>
          <w:sz w:val="20"/>
          <w:lang w:val="en-US"/>
        </w:rPr>
        <w:t>id</w:t>
      </w:r>
      <w:r w:rsidRPr="00650C3D">
        <w:rPr>
          <w:sz w:val="20"/>
        </w:rPr>
        <w:t xml:space="preserve">=8 τότε θα </w:t>
      </w:r>
      <w:r>
        <w:rPr>
          <w:sz w:val="20"/>
        </w:rPr>
        <w:t>εμφανιστεί</w:t>
      </w:r>
      <w:r w:rsidRPr="00650C3D">
        <w:rPr>
          <w:sz w:val="20"/>
        </w:rPr>
        <w:t>:</w:t>
      </w:r>
    </w:p>
    <w:p w:rsidR="00650C3D" w:rsidRPr="00650C3D" w:rsidRDefault="00650C3D" w:rsidP="00650C3D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650C3D">
        <w:rPr>
          <w:sz w:val="18"/>
          <w:szCs w:val="18"/>
          <w:lang w:val="en-US"/>
        </w:rPr>
        <w:lastRenderedPageBreak/>
        <w:t xml:space="preserve">UPDATE CONCERT </w:t>
      </w:r>
    </w:p>
    <w:p w:rsidR="00650C3D" w:rsidRPr="00650C3D" w:rsidRDefault="00650C3D" w:rsidP="00650C3D">
      <w:pPr>
        <w:pStyle w:val="Web1"/>
        <w:spacing w:after="120" w:line="276" w:lineRule="auto"/>
        <w:rPr>
          <w:sz w:val="18"/>
          <w:szCs w:val="18"/>
          <w:lang w:val="en-US"/>
        </w:rPr>
      </w:pPr>
      <w:r w:rsidRPr="00650C3D">
        <w:rPr>
          <w:sz w:val="18"/>
          <w:szCs w:val="18"/>
          <w:lang w:val="en-US"/>
        </w:rPr>
        <w:t>SET CONCERTSTATUS='SCHEDULED'</w:t>
      </w:r>
    </w:p>
    <w:p w:rsidR="00650C3D" w:rsidRPr="00C8141D" w:rsidRDefault="00650C3D" w:rsidP="00650C3D">
      <w:pPr>
        <w:pStyle w:val="Web1"/>
        <w:spacing w:before="0" w:after="120" w:line="276" w:lineRule="auto"/>
        <w:rPr>
          <w:sz w:val="18"/>
          <w:szCs w:val="18"/>
          <w:lang w:val="en-US"/>
        </w:rPr>
      </w:pPr>
      <w:r w:rsidRPr="00650C3D">
        <w:rPr>
          <w:sz w:val="18"/>
          <w:szCs w:val="18"/>
          <w:lang w:val="en-US"/>
        </w:rPr>
        <w:t>WHERE CONCERTID=8;</w:t>
      </w:r>
    </w:p>
    <w:p w:rsidR="0034730C" w:rsidRDefault="00650C3D" w:rsidP="00650C3D">
      <w:pPr>
        <w:pStyle w:val="Web1"/>
        <w:spacing w:before="0" w:after="120" w:line="276" w:lineRule="auto"/>
        <w:rPr>
          <w:sz w:val="18"/>
          <w:szCs w:val="18"/>
          <w:lang w:val="en-US"/>
        </w:rPr>
      </w:pPr>
      <w:r>
        <w:rPr>
          <w:noProof/>
          <w:sz w:val="18"/>
          <w:szCs w:val="18"/>
          <w:lang w:eastAsia="el-GR"/>
        </w:rPr>
        <w:drawing>
          <wp:inline distT="0" distB="0" distL="0" distR="0">
            <wp:extent cx="5760720" cy="100335"/>
            <wp:effectExtent l="19050" t="0" r="0" b="0"/>
            <wp:docPr id="169" name="Εικόνα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4D0" w:rsidRDefault="004B54D0" w:rsidP="00650C3D">
      <w:pPr>
        <w:pStyle w:val="Web1"/>
        <w:spacing w:before="0" w:after="120" w:line="276" w:lineRule="auto"/>
        <w:rPr>
          <w:sz w:val="18"/>
          <w:szCs w:val="18"/>
          <w:lang w:val="en-US"/>
        </w:rPr>
      </w:pPr>
    </w:p>
    <w:p w:rsidR="00191641" w:rsidRPr="00191641" w:rsidRDefault="00191641" w:rsidP="00191641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191641">
        <w:rPr>
          <w:bCs/>
          <w:sz w:val="16"/>
          <w:szCs w:val="16"/>
          <w:lang w:val="en-US"/>
        </w:rPr>
        <w:t>DELIMITER $</w:t>
      </w:r>
    </w:p>
    <w:p w:rsidR="00191641" w:rsidRPr="00191641" w:rsidRDefault="00191641" w:rsidP="00191641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</w:p>
    <w:p w:rsidR="00191641" w:rsidRPr="00191641" w:rsidRDefault="00191641" w:rsidP="00191641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191641">
        <w:rPr>
          <w:bCs/>
          <w:sz w:val="16"/>
          <w:szCs w:val="16"/>
          <w:lang w:val="en-US"/>
        </w:rPr>
        <w:t>CREATE TRIGGER CancelRescheduleConcert</w:t>
      </w:r>
    </w:p>
    <w:p w:rsidR="00191641" w:rsidRPr="00191641" w:rsidRDefault="00191641" w:rsidP="00191641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191641">
        <w:rPr>
          <w:bCs/>
          <w:sz w:val="16"/>
          <w:szCs w:val="16"/>
          <w:lang w:val="en-US"/>
        </w:rPr>
        <w:t>BEFORE UPDATE ON Concert</w:t>
      </w:r>
    </w:p>
    <w:p w:rsidR="00191641" w:rsidRPr="00191641" w:rsidRDefault="00191641" w:rsidP="00191641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191641">
        <w:rPr>
          <w:bCs/>
          <w:sz w:val="16"/>
          <w:szCs w:val="16"/>
          <w:lang w:val="en-US"/>
        </w:rPr>
        <w:t>FOR EACH ROW</w:t>
      </w:r>
    </w:p>
    <w:p w:rsidR="00191641" w:rsidRPr="00191641" w:rsidRDefault="00191641" w:rsidP="00191641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191641">
        <w:rPr>
          <w:bCs/>
          <w:sz w:val="16"/>
          <w:szCs w:val="16"/>
          <w:lang w:val="en-US"/>
        </w:rPr>
        <w:t>BEGIN</w:t>
      </w:r>
    </w:p>
    <w:p w:rsidR="00191641" w:rsidRPr="00191641" w:rsidRDefault="00191641" w:rsidP="00191641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191641">
        <w:rPr>
          <w:bCs/>
          <w:sz w:val="16"/>
          <w:szCs w:val="16"/>
          <w:lang w:val="en-US"/>
        </w:rPr>
        <w:t>DECLARE ConcertCount INT;</w:t>
      </w:r>
    </w:p>
    <w:p w:rsidR="00191641" w:rsidRPr="00191641" w:rsidRDefault="00191641" w:rsidP="00191641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191641">
        <w:rPr>
          <w:bCs/>
          <w:sz w:val="16"/>
          <w:szCs w:val="16"/>
          <w:lang w:val="en-US"/>
        </w:rPr>
        <w:t>IF OLD.ConcertStatus ='Canceled' AND NEW.ConcertStatus ='Scheduled'</w:t>
      </w:r>
    </w:p>
    <w:p w:rsidR="00191641" w:rsidRPr="00191641" w:rsidRDefault="00191641" w:rsidP="00191641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191641">
        <w:rPr>
          <w:bCs/>
          <w:sz w:val="16"/>
          <w:szCs w:val="16"/>
          <w:lang w:val="en-US"/>
        </w:rPr>
        <w:t>THEN</w:t>
      </w:r>
    </w:p>
    <w:p w:rsidR="00191641" w:rsidRPr="00191641" w:rsidRDefault="00191641" w:rsidP="00191641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191641">
        <w:rPr>
          <w:bCs/>
          <w:sz w:val="16"/>
          <w:szCs w:val="16"/>
          <w:lang w:val="en-US"/>
        </w:rPr>
        <w:t>SELECT COUNT(*) INTO ConcertCount</w:t>
      </w:r>
    </w:p>
    <w:p w:rsidR="00191641" w:rsidRPr="00191641" w:rsidRDefault="00191641" w:rsidP="00191641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191641">
        <w:rPr>
          <w:bCs/>
          <w:sz w:val="16"/>
          <w:szCs w:val="16"/>
          <w:lang w:val="en-US"/>
        </w:rPr>
        <w:t xml:space="preserve">FROM concert  </w:t>
      </w:r>
    </w:p>
    <w:p w:rsidR="00191641" w:rsidRPr="00191641" w:rsidRDefault="00191641" w:rsidP="00191641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191641">
        <w:rPr>
          <w:bCs/>
          <w:sz w:val="16"/>
          <w:szCs w:val="16"/>
          <w:lang w:val="en-US"/>
        </w:rPr>
        <w:t>WHERE ConcertStatus ='Scheduled'</w:t>
      </w:r>
    </w:p>
    <w:p w:rsidR="00191641" w:rsidRPr="00191641" w:rsidRDefault="00191641" w:rsidP="00191641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191641">
        <w:rPr>
          <w:bCs/>
          <w:sz w:val="16"/>
          <w:szCs w:val="16"/>
          <w:lang w:val="en-US"/>
        </w:rPr>
        <w:t>AND artistID = NEW.artistID;</w:t>
      </w:r>
    </w:p>
    <w:p w:rsidR="00191641" w:rsidRPr="00191641" w:rsidRDefault="00191641" w:rsidP="00191641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</w:p>
    <w:p w:rsidR="00191641" w:rsidRPr="00191641" w:rsidRDefault="00191641" w:rsidP="00191641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191641">
        <w:rPr>
          <w:bCs/>
          <w:sz w:val="16"/>
          <w:szCs w:val="16"/>
          <w:lang w:val="en-US"/>
        </w:rPr>
        <w:t xml:space="preserve">    </w:t>
      </w:r>
    </w:p>
    <w:p w:rsidR="00191641" w:rsidRPr="00191641" w:rsidRDefault="00191641" w:rsidP="00191641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191641">
        <w:rPr>
          <w:bCs/>
          <w:sz w:val="16"/>
          <w:szCs w:val="16"/>
          <w:lang w:val="en-US"/>
        </w:rPr>
        <w:t xml:space="preserve">    IF (ConcertCount&gt;=3) THEN</w:t>
      </w:r>
    </w:p>
    <w:p w:rsidR="00191641" w:rsidRPr="00191641" w:rsidRDefault="00191641" w:rsidP="00191641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191641">
        <w:rPr>
          <w:bCs/>
          <w:sz w:val="16"/>
          <w:szCs w:val="16"/>
          <w:lang w:val="en-US"/>
        </w:rPr>
        <w:t>SIGNAL SQLSTATE '45000'</w:t>
      </w:r>
    </w:p>
    <w:p w:rsidR="00191641" w:rsidRPr="00191641" w:rsidRDefault="00191641" w:rsidP="00191641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191641">
        <w:rPr>
          <w:bCs/>
          <w:sz w:val="16"/>
          <w:szCs w:val="16"/>
          <w:lang w:val="en-US"/>
        </w:rPr>
        <w:t>SET MESSAGE_TEXT ='This artist has 3 scheduled concerts already!';</w:t>
      </w:r>
    </w:p>
    <w:p w:rsidR="00191641" w:rsidRPr="00191641" w:rsidRDefault="00191641" w:rsidP="00191641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191641">
        <w:rPr>
          <w:bCs/>
          <w:sz w:val="16"/>
          <w:szCs w:val="16"/>
          <w:lang w:val="en-US"/>
        </w:rPr>
        <w:t>END IF;</w:t>
      </w:r>
    </w:p>
    <w:p w:rsidR="00191641" w:rsidRPr="00191641" w:rsidRDefault="00191641" w:rsidP="00191641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191641">
        <w:rPr>
          <w:bCs/>
          <w:sz w:val="16"/>
          <w:szCs w:val="16"/>
          <w:lang w:val="en-US"/>
        </w:rPr>
        <w:t>END IF;</w:t>
      </w:r>
    </w:p>
    <w:p w:rsidR="00191641" w:rsidRPr="00191641" w:rsidRDefault="00191641" w:rsidP="00191641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</w:p>
    <w:p w:rsidR="00191641" w:rsidRPr="00191641" w:rsidRDefault="00191641" w:rsidP="00191641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191641">
        <w:rPr>
          <w:bCs/>
          <w:sz w:val="16"/>
          <w:szCs w:val="16"/>
          <w:lang w:val="en-US"/>
        </w:rPr>
        <w:t>IF OLD.ConcertStatus ='Scheduled' AND NEW.ConcertStatus ='Canceled'</w:t>
      </w:r>
    </w:p>
    <w:p w:rsidR="00191641" w:rsidRPr="00191641" w:rsidRDefault="00191641" w:rsidP="00191641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191641">
        <w:rPr>
          <w:bCs/>
          <w:sz w:val="16"/>
          <w:szCs w:val="16"/>
          <w:lang w:val="en-US"/>
        </w:rPr>
        <w:t>THEN</w:t>
      </w:r>
    </w:p>
    <w:p w:rsidR="00191641" w:rsidRPr="00191641" w:rsidRDefault="00191641" w:rsidP="00191641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191641">
        <w:rPr>
          <w:bCs/>
          <w:sz w:val="16"/>
          <w:szCs w:val="16"/>
          <w:lang w:val="en-US"/>
        </w:rPr>
        <w:tab/>
        <w:t>IF DATEDIFF(OLD.concertDate, CURDATE()) &lt; 3 THEN</w:t>
      </w:r>
    </w:p>
    <w:p w:rsidR="00191641" w:rsidRPr="00191641" w:rsidRDefault="00191641" w:rsidP="00191641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191641">
        <w:rPr>
          <w:bCs/>
          <w:sz w:val="16"/>
          <w:szCs w:val="16"/>
          <w:lang w:val="en-US"/>
        </w:rPr>
        <w:t xml:space="preserve"> SIGNAL SQLSTATE '45000'</w:t>
      </w:r>
    </w:p>
    <w:p w:rsidR="00191641" w:rsidRPr="00191641" w:rsidRDefault="00191641" w:rsidP="00191641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191641">
        <w:rPr>
          <w:bCs/>
          <w:sz w:val="16"/>
          <w:szCs w:val="16"/>
          <w:lang w:val="en-US"/>
        </w:rPr>
        <w:t xml:space="preserve">            SET MESSAGE_TEXT = 'Concert cancellations must be made at least 3 days prior to the event.';</w:t>
      </w:r>
    </w:p>
    <w:p w:rsidR="00191641" w:rsidRPr="00191641" w:rsidRDefault="00191641" w:rsidP="00191641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191641">
        <w:rPr>
          <w:bCs/>
          <w:sz w:val="16"/>
          <w:szCs w:val="16"/>
          <w:lang w:val="en-US"/>
        </w:rPr>
        <w:tab/>
        <w:t>END IF;</w:t>
      </w:r>
    </w:p>
    <w:p w:rsidR="00191641" w:rsidRPr="00191641" w:rsidRDefault="00191641" w:rsidP="00191641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191641">
        <w:rPr>
          <w:bCs/>
          <w:sz w:val="16"/>
          <w:szCs w:val="16"/>
          <w:lang w:val="en-US"/>
        </w:rPr>
        <w:t>END IF;</w:t>
      </w:r>
    </w:p>
    <w:p w:rsidR="00191641" w:rsidRPr="00191641" w:rsidRDefault="00191641" w:rsidP="00191641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</w:p>
    <w:p w:rsidR="00191641" w:rsidRPr="00191641" w:rsidRDefault="00191641" w:rsidP="00191641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</w:p>
    <w:p w:rsidR="00191641" w:rsidRPr="00191641" w:rsidRDefault="00191641" w:rsidP="00191641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191641">
        <w:rPr>
          <w:bCs/>
          <w:sz w:val="16"/>
          <w:szCs w:val="16"/>
          <w:lang w:val="en-US"/>
        </w:rPr>
        <w:t>END$</w:t>
      </w:r>
    </w:p>
    <w:p w:rsidR="00191641" w:rsidRPr="00191641" w:rsidRDefault="00191641" w:rsidP="00191641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</w:p>
    <w:p w:rsidR="00180A95" w:rsidRPr="00C23F64" w:rsidRDefault="00191641" w:rsidP="00191641">
      <w:pPr>
        <w:pStyle w:val="Web1"/>
        <w:spacing w:before="0" w:after="120" w:line="276" w:lineRule="auto"/>
        <w:rPr>
          <w:bCs/>
          <w:sz w:val="16"/>
          <w:szCs w:val="16"/>
        </w:rPr>
      </w:pPr>
      <w:r w:rsidRPr="00191641">
        <w:rPr>
          <w:bCs/>
          <w:sz w:val="16"/>
          <w:szCs w:val="16"/>
          <w:lang w:val="en-US"/>
        </w:rPr>
        <w:t>DELIMITER</w:t>
      </w:r>
      <w:r w:rsidRPr="00C23F64">
        <w:rPr>
          <w:bCs/>
          <w:sz w:val="16"/>
          <w:szCs w:val="16"/>
        </w:rPr>
        <w:t xml:space="preserve"> ;</w:t>
      </w:r>
    </w:p>
    <w:p w:rsidR="00191641" w:rsidRPr="00C23F64" w:rsidRDefault="00191641" w:rsidP="00180A95">
      <w:pPr>
        <w:pStyle w:val="Web1"/>
        <w:spacing w:before="0" w:after="120" w:line="276" w:lineRule="auto"/>
        <w:rPr>
          <w:bCs/>
          <w:sz w:val="20"/>
        </w:rPr>
      </w:pPr>
    </w:p>
    <w:p w:rsidR="00191641" w:rsidRPr="00C23F64" w:rsidRDefault="00191641" w:rsidP="00180A95">
      <w:pPr>
        <w:pStyle w:val="Web1"/>
        <w:spacing w:before="0" w:after="120" w:line="276" w:lineRule="auto"/>
        <w:rPr>
          <w:bCs/>
          <w:sz w:val="20"/>
        </w:rPr>
      </w:pPr>
    </w:p>
    <w:p w:rsidR="00A91709" w:rsidRPr="00A91709" w:rsidRDefault="00A91709" w:rsidP="00180A95">
      <w:pPr>
        <w:pStyle w:val="Web1"/>
        <w:spacing w:before="0" w:after="120" w:line="276" w:lineRule="auto"/>
        <w:rPr>
          <w:b/>
          <w:sz w:val="32"/>
          <w:szCs w:val="32"/>
        </w:rPr>
      </w:pPr>
    </w:p>
    <w:p w:rsidR="00180A95" w:rsidRDefault="00180A95" w:rsidP="00180A95">
      <w:pPr>
        <w:pStyle w:val="Web1"/>
        <w:spacing w:before="0" w:after="120" w:line="276" w:lineRule="auto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ΚΕΦΑΛΑΙΟ</w:t>
      </w:r>
      <w:r w:rsidRPr="00E31497">
        <w:rPr>
          <w:b/>
          <w:sz w:val="32"/>
          <w:szCs w:val="32"/>
          <w:u w:val="single"/>
        </w:rPr>
        <w:t xml:space="preserve"> 4</w:t>
      </w:r>
    </w:p>
    <w:p w:rsidR="00A91709" w:rsidRDefault="00A91709" w:rsidP="00180A95">
      <w:pPr>
        <w:pStyle w:val="Web1"/>
        <w:spacing w:before="0" w:after="120" w:line="276" w:lineRule="auto"/>
        <w:rPr>
          <w:b/>
          <w:sz w:val="32"/>
          <w:szCs w:val="32"/>
        </w:rPr>
      </w:pPr>
      <w:r w:rsidRPr="00A91709">
        <w:rPr>
          <w:b/>
          <w:sz w:val="32"/>
          <w:szCs w:val="32"/>
        </w:rPr>
        <w:t>3.2</w:t>
      </w:r>
    </w:p>
    <w:p w:rsidR="00A91709" w:rsidRPr="00A91709" w:rsidRDefault="00A91709" w:rsidP="00180A95">
      <w:pPr>
        <w:pStyle w:val="Web1"/>
        <w:spacing w:before="0" w:after="120" w:line="276" w:lineRule="auto"/>
        <w:rPr>
          <w:bCs/>
          <w:sz w:val="20"/>
        </w:rPr>
      </w:pPr>
      <w:r w:rsidRPr="00A91709">
        <w:rPr>
          <w:bCs/>
          <w:sz w:val="20"/>
        </w:rPr>
        <w:t>3.2.1</w:t>
      </w:r>
    </w:p>
    <w:p w:rsidR="00A91709" w:rsidRPr="00E02029" w:rsidRDefault="00A91709" w:rsidP="00180A95">
      <w:pPr>
        <w:pStyle w:val="Web1"/>
        <w:spacing w:before="0" w:after="120" w:line="276" w:lineRule="auto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Περιγραφή του προγράμματος στο </w:t>
      </w:r>
      <w:r>
        <w:rPr>
          <w:b/>
          <w:sz w:val="32"/>
          <w:szCs w:val="32"/>
          <w:u w:val="single"/>
          <w:lang w:val="en-US"/>
        </w:rPr>
        <w:t>Netbeans</w:t>
      </w:r>
    </w:p>
    <w:p w:rsidR="00612A2E" w:rsidRPr="008E4ADB" w:rsidRDefault="00A91709" w:rsidP="00180A95">
      <w:pPr>
        <w:pStyle w:val="Web1"/>
        <w:spacing w:before="0" w:after="120" w:line="276" w:lineRule="auto"/>
        <w:rPr>
          <w:bCs/>
          <w:sz w:val="20"/>
        </w:rPr>
      </w:pPr>
      <w:r>
        <w:rPr>
          <w:bCs/>
          <w:sz w:val="20"/>
        </w:rPr>
        <w:t xml:space="preserve">Με την χρήση του των εργαλείων του </w:t>
      </w:r>
      <w:r>
        <w:rPr>
          <w:bCs/>
          <w:sz w:val="20"/>
          <w:lang w:val="en-US"/>
        </w:rPr>
        <w:t>Netbeans</w:t>
      </w:r>
      <w:r>
        <w:rPr>
          <w:bCs/>
          <w:sz w:val="20"/>
        </w:rPr>
        <w:t xml:space="preserve"> έχει σχεδιαστεί το αρχικό </w:t>
      </w:r>
      <w:r>
        <w:rPr>
          <w:bCs/>
          <w:sz w:val="20"/>
          <w:lang w:val="en-US"/>
        </w:rPr>
        <w:t>interface</w:t>
      </w:r>
      <w:r w:rsidR="00E74DBE">
        <w:rPr>
          <w:bCs/>
          <w:sz w:val="20"/>
        </w:rPr>
        <w:t xml:space="preserve">. Σε αυτό το </w:t>
      </w:r>
      <w:r w:rsidR="00E74DBE">
        <w:rPr>
          <w:bCs/>
          <w:sz w:val="20"/>
          <w:lang w:val="en-US"/>
        </w:rPr>
        <w:t>interface</w:t>
      </w:r>
      <w:r w:rsidR="00E74DBE">
        <w:rPr>
          <w:bCs/>
          <w:sz w:val="20"/>
        </w:rPr>
        <w:t xml:space="preserve"> έχει τοποθετηθεί στο πάνω μέρος της σελίδας ένα </w:t>
      </w:r>
      <w:r w:rsidR="00E74DBE">
        <w:rPr>
          <w:bCs/>
          <w:sz w:val="20"/>
          <w:lang w:val="en-US"/>
        </w:rPr>
        <w:t>label</w:t>
      </w:r>
      <w:r w:rsidR="00E74DBE">
        <w:rPr>
          <w:bCs/>
          <w:sz w:val="20"/>
        </w:rPr>
        <w:t xml:space="preserve">, σαν τίτλος που δείχνει στον χρήστη τι είναι τα παρακάτω κουμπιά. Στα παρακάτω κουμπιά έχουν μπει τα ονόματα όλων των πινάκων του </w:t>
      </w:r>
      <w:r w:rsidR="00E74DBE">
        <w:rPr>
          <w:bCs/>
          <w:sz w:val="20"/>
          <w:lang w:val="en-US"/>
        </w:rPr>
        <w:t>database</w:t>
      </w:r>
      <w:r w:rsidR="00E74DBE">
        <w:rPr>
          <w:bCs/>
          <w:sz w:val="20"/>
        </w:rPr>
        <w:t>.</w:t>
      </w:r>
      <w:r w:rsidR="00C23F64">
        <w:rPr>
          <w:bCs/>
          <w:sz w:val="20"/>
        </w:rPr>
        <w:br/>
      </w:r>
      <w:r w:rsidR="00E74DBE">
        <w:rPr>
          <w:bCs/>
          <w:sz w:val="20"/>
        </w:rPr>
        <w:t xml:space="preserve">1) Ο χρήστης μπορεί να πατήσει σε οποιοδήποτε από αυτά τα κουμπιά ανάλογα με τον πίνακα, του οποίου θέλει να εμφανίσει τα περιεχόμενα του. </w:t>
      </w:r>
      <w:r w:rsidR="00C23F64">
        <w:rPr>
          <w:bCs/>
          <w:sz w:val="20"/>
        </w:rPr>
        <w:br/>
      </w:r>
      <w:r w:rsidR="00E74DBE">
        <w:rPr>
          <w:bCs/>
          <w:sz w:val="20"/>
        </w:rPr>
        <w:t>2)Επιλέγοντας τον πίνα</w:t>
      </w:r>
      <w:r w:rsidR="00C23F64">
        <w:rPr>
          <w:bCs/>
          <w:sz w:val="20"/>
        </w:rPr>
        <w:t>κα που επιθυμεί και κάνοντας κλι</w:t>
      </w:r>
      <w:r w:rsidR="00E74DBE">
        <w:rPr>
          <w:bCs/>
          <w:sz w:val="20"/>
        </w:rPr>
        <w:t xml:space="preserve">κ στο κατάλληλο κουμπί, εμφανίζεται μέσω του κώδικα που έχει γραφτεί σε </w:t>
      </w:r>
      <w:r w:rsidR="00E74DBE">
        <w:rPr>
          <w:bCs/>
          <w:sz w:val="20"/>
          <w:lang w:val="en-US"/>
        </w:rPr>
        <w:t>java</w:t>
      </w:r>
      <w:r w:rsidR="00E74DBE">
        <w:rPr>
          <w:bCs/>
          <w:sz w:val="20"/>
        </w:rPr>
        <w:t xml:space="preserve"> ένα νέο παράθυρο με τα περιεχόμενα του εκ</w:t>
      </w:r>
      <w:r w:rsidR="00612A2E">
        <w:rPr>
          <w:bCs/>
          <w:sz w:val="20"/>
        </w:rPr>
        <w:t>ά</w:t>
      </w:r>
      <w:r w:rsidR="00E74DBE">
        <w:rPr>
          <w:bCs/>
          <w:sz w:val="20"/>
        </w:rPr>
        <w:t xml:space="preserve">στοτε </w:t>
      </w:r>
      <w:r w:rsidR="00612A2E">
        <w:rPr>
          <w:bCs/>
          <w:sz w:val="20"/>
        </w:rPr>
        <w:t xml:space="preserve">πίνακα. </w:t>
      </w:r>
      <w:r w:rsidR="00C23F64">
        <w:rPr>
          <w:bCs/>
          <w:sz w:val="20"/>
        </w:rPr>
        <w:br/>
      </w:r>
      <w:r w:rsidR="00612A2E">
        <w:rPr>
          <w:bCs/>
          <w:sz w:val="20"/>
        </w:rPr>
        <w:t>3) Στο κάτω μέρους αυτού του παραθύρου εμφανίζονται 4 επιλογές (</w:t>
      </w:r>
      <w:r w:rsidR="00612A2E">
        <w:rPr>
          <w:bCs/>
          <w:sz w:val="20"/>
          <w:lang w:val="en-US"/>
        </w:rPr>
        <w:t>Insert</w:t>
      </w:r>
      <w:r w:rsidR="00612A2E" w:rsidRPr="00612A2E">
        <w:rPr>
          <w:bCs/>
          <w:sz w:val="20"/>
        </w:rPr>
        <w:t xml:space="preserve">, </w:t>
      </w:r>
      <w:r w:rsidR="00612A2E">
        <w:rPr>
          <w:bCs/>
          <w:sz w:val="20"/>
          <w:lang w:val="en-US"/>
        </w:rPr>
        <w:t>update</w:t>
      </w:r>
      <w:r w:rsidR="00612A2E" w:rsidRPr="00612A2E">
        <w:rPr>
          <w:bCs/>
          <w:sz w:val="20"/>
        </w:rPr>
        <w:t xml:space="preserve">, </w:t>
      </w:r>
      <w:r w:rsidR="00612A2E">
        <w:rPr>
          <w:bCs/>
          <w:sz w:val="20"/>
          <w:lang w:val="en-US"/>
        </w:rPr>
        <w:t>delete</w:t>
      </w:r>
      <w:r w:rsidR="00612A2E" w:rsidRPr="00612A2E">
        <w:rPr>
          <w:bCs/>
          <w:sz w:val="20"/>
        </w:rPr>
        <w:t xml:space="preserve">, </w:t>
      </w:r>
      <w:r w:rsidR="00612A2E">
        <w:rPr>
          <w:bCs/>
          <w:sz w:val="20"/>
          <w:lang w:val="en-US"/>
        </w:rPr>
        <w:t>ok</w:t>
      </w:r>
      <w:r w:rsidR="00612A2E" w:rsidRPr="00612A2E">
        <w:rPr>
          <w:bCs/>
          <w:sz w:val="20"/>
        </w:rPr>
        <w:t>)</w:t>
      </w:r>
      <w:r w:rsidR="00612A2E">
        <w:rPr>
          <w:bCs/>
          <w:sz w:val="20"/>
        </w:rPr>
        <w:t>, τις οποίες μπορεί να επιλέξει ο χρήστης ανάλογα με την ενέργεια που επιθυμεί να κάνει.</w:t>
      </w:r>
      <w:r w:rsidR="00C23F64">
        <w:rPr>
          <w:bCs/>
          <w:sz w:val="20"/>
        </w:rPr>
        <w:br/>
      </w:r>
      <w:r w:rsidR="00612A2E">
        <w:rPr>
          <w:bCs/>
          <w:sz w:val="20"/>
        </w:rPr>
        <w:t xml:space="preserve">4) Πατώντας το </w:t>
      </w:r>
      <w:r w:rsidR="00612A2E">
        <w:rPr>
          <w:bCs/>
          <w:sz w:val="20"/>
          <w:lang w:val="en-US"/>
        </w:rPr>
        <w:t>Insert</w:t>
      </w:r>
      <w:r w:rsidR="003C5763">
        <w:rPr>
          <w:bCs/>
          <w:sz w:val="20"/>
        </w:rPr>
        <w:t xml:space="preserve"> </w:t>
      </w:r>
      <w:r w:rsidR="00612A2E">
        <w:rPr>
          <w:bCs/>
          <w:sz w:val="20"/>
        </w:rPr>
        <w:t xml:space="preserve">του εμφανίζεται ένα μικρότερο παράθυρο που του γράφει ποιο στοιχείο πρέπει να εισάγει ανάλογα με τον πίνακα, πατώντας το </w:t>
      </w:r>
      <w:r w:rsidR="00612A2E">
        <w:rPr>
          <w:bCs/>
          <w:sz w:val="20"/>
          <w:lang w:val="en-US"/>
        </w:rPr>
        <w:t>Ok</w:t>
      </w:r>
      <w:r w:rsidR="00612A2E">
        <w:rPr>
          <w:bCs/>
          <w:sz w:val="20"/>
        </w:rPr>
        <w:t xml:space="preserve"> σε αυτό το παράθυρο εμφανίζεται ένα άλλο που του ζητάει να εισάγει κάποιο άλλο στοιχείο </w:t>
      </w:r>
      <w:r w:rsidR="006F03E6">
        <w:rPr>
          <w:bCs/>
          <w:sz w:val="20"/>
        </w:rPr>
        <w:t>και αυτή η διαδικασία συνεχίζει μέχρι να συμπληρωθούν όλα τα απαραίτητα στοιχεία</w:t>
      </w:r>
      <w:r w:rsidR="008E4ADB">
        <w:rPr>
          <w:bCs/>
          <w:sz w:val="20"/>
        </w:rPr>
        <w:t xml:space="preserve"> και μετά εμφανίζεται π</w:t>
      </w:r>
      <w:r w:rsidR="00E02029">
        <w:rPr>
          <w:bCs/>
          <w:sz w:val="20"/>
        </w:rPr>
        <w:t>ά</w:t>
      </w:r>
      <w:r w:rsidR="008E4ADB">
        <w:rPr>
          <w:bCs/>
          <w:sz w:val="20"/>
        </w:rPr>
        <w:t xml:space="preserve">λι ο πίνακας όπως είχε εμφανιστεί με τα στοιχεία του από πριν, πατώντας </w:t>
      </w:r>
      <w:r w:rsidR="008E4ADB">
        <w:rPr>
          <w:bCs/>
          <w:sz w:val="20"/>
          <w:lang w:val="en-US"/>
        </w:rPr>
        <w:t>ok</w:t>
      </w:r>
      <w:r w:rsidR="008E4ADB">
        <w:rPr>
          <w:bCs/>
          <w:sz w:val="20"/>
        </w:rPr>
        <w:t xml:space="preserve"> ο χρήστης βλέπει πάλι το αρχικό </w:t>
      </w:r>
      <w:r w:rsidR="008E4ADB">
        <w:rPr>
          <w:bCs/>
          <w:sz w:val="20"/>
          <w:lang w:val="en-US"/>
        </w:rPr>
        <w:t>interface</w:t>
      </w:r>
      <w:r w:rsidR="008E4ADB">
        <w:rPr>
          <w:bCs/>
          <w:sz w:val="20"/>
        </w:rPr>
        <w:t>στο οποίο μπορεί να επιλέξει όποιο πίνακα θέλει γ</w:t>
      </w:r>
      <w:r w:rsidR="00C23F64">
        <w:rPr>
          <w:bCs/>
          <w:sz w:val="20"/>
        </w:rPr>
        <w:t>ια να κάνει την ίδια διαδικασία</w:t>
      </w:r>
      <w:r w:rsidR="008E4ADB">
        <w:rPr>
          <w:bCs/>
          <w:sz w:val="20"/>
        </w:rPr>
        <w:t>.</w:t>
      </w:r>
      <w:r w:rsidR="00C23F64">
        <w:rPr>
          <w:bCs/>
          <w:sz w:val="20"/>
        </w:rPr>
        <w:t xml:space="preserve"> </w:t>
      </w:r>
      <w:r w:rsidR="008E4ADB">
        <w:rPr>
          <w:bCs/>
          <w:sz w:val="20"/>
        </w:rPr>
        <w:t>Αν θέλει να δε</w:t>
      </w:r>
      <w:r w:rsidR="00E02029">
        <w:rPr>
          <w:bCs/>
          <w:sz w:val="20"/>
        </w:rPr>
        <w:t>ι</w:t>
      </w:r>
      <w:r w:rsidR="008E4ADB">
        <w:rPr>
          <w:bCs/>
          <w:sz w:val="20"/>
        </w:rPr>
        <w:t xml:space="preserve"> την αλλαγή που έχει κάνει στο πίν</w:t>
      </w:r>
      <w:r w:rsidR="00E02029">
        <w:rPr>
          <w:bCs/>
          <w:sz w:val="20"/>
        </w:rPr>
        <w:t>α</w:t>
      </w:r>
      <w:r w:rsidR="008E4ADB">
        <w:rPr>
          <w:bCs/>
          <w:sz w:val="20"/>
        </w:rPr>
        <w:t xml:space="preserve">κα, πατάει ξανά στο κουμπί του πίνακα και του εμφανίζεται ο ανανεωμένος πίνακας. Πατώντας το κουμπί του </w:t>
      </w:r>
      <w:r w:rsidR="008E4ADB">
        <w:rPr>
          <w:bCs/>
          <w:sz w:val="20"/>
          <w:lang w:val="en-US"/>
        </w:rPr>
        <w:t>exit</w:t>
      </w:r>
      <w:r w:rsidR="008E4ADB">
        <w:rPr>
          <w:bCs/>
          <w:sz w:val="20"/>
        </w:rPr>
        <w:t xml:space="preserve">κάτω δεξιά βγαίνει από το </w:t>
      </w:r>
      <w:r w:rsidR="008E4ADB">
        <w:rPr>
          <w:bCs/>
          <w:sz w:val="20"/>
          <w:lang w:val="en-US"/>
        </w:rPr>
        <w:t>interface</w:t>
      </w:r>
      <w:r w:rsidR="006F03E6">
        <w:rPr>
          <w:bCs/>
          <w:sz w:val="20"/>
        </w:rPr>
        <w:t>.</w:t>
      </w:r>
      <w:r w:rsidR="00C23F64">
        <w:rPr>
          <w:bCs/>
          <w:sz w:val="20"/>
        </w:rPr>
        <w:br/>
      </w:r>
      <w:r w:rsidR="008E4ADB">
        <w:rPr>
          <w:bCs/>
          <w:sz w:val="20"/>
        </w:rPr>
        <w:t xml:space="preserve">5)6) Αντίστοιχα με το </w:t>
      </w:r>
      <w:r w:rsidR="008E4ADB">
        <w:rPr>
          <w:bCs/>
          <w:sz w:val="20"/>
          <w:lang w:val="en-US"/>
        </w:rPr>
        <w:t>insert</w:t>
      </w:r>
      <w:r w:rsidR="00C23F64">
        <w:rPr>
          <w:bCs/>
          <w:sz w:val="20"/>
        </w:rPr>
        <w:t xml:space="preserve"> </w:t>
      </w:r>
      <w:r w:rsidR="008E4ADB">
        <w:rPr>
          <w:bCs/>
          <w:sz w:val="20"/>
        </w:rPr>
        <w:t xml:space="preserve">γίνεται και το </w:t>
      </w:r>
      <w:r w:rsidR="00C23F64">
        <w:rPr>
          <w:bCs/>
          <w:sz w:val="20"/>
          <w:lang w:val="en-US"/>
        </w:rPr>
        <w:t>updat</w:t>
      </w:r>
      <w:r w:rsidR="008E4ADB">
        <w:rPr>
          <w:bCs/>
          <w:sz w:val="20"/>
          <w:lang w:val="en-US"/>
        </w:rPr>
        <w:t>e</w:t>
      </w:r>
      <w:r w:rsidR="00C23F64">
        <w:rPr>
          <w:bCs/>
          <w:sz w:val="20"/>
        </w:rPr>
        <w:t xml:space="preserve"> </w:t>
      </w:r>
      <w:r w:rsidR="008E4ADB">
        <w:rPr>
          <w:bCs/>
          <w:sz w:val="20"/>
        </w:rPr>
        <w:t xml:space="preserve">και </w:t>
      </w:r>
      <w:r w:rsidR="008E4ADB">
        <w:rPr>
          <w:bCs/>
          <w:sz w:val="20"/>
          <w:lang w:val="en-US"/>
        </w:rPr>
        <w:t>delete</w:t>
      </w:r>
      <w:r w:rsidR="008E4ADB" w:rsidRPr="008E4ADB">
        <w:rPr>
          <w:bCs/>
          <w:sz w:val="20"/>
        </w:rPr>
        <w:t>.</w:t>
      </w:r>
    </w:p>
    <w:p w:rsidR="00894C50" w:rsidRDefault="00894C50" w:rsidP="00894C50">
      <w:pPr>
        <w:pStyle w:val="Web1"/>
        <w:numPr>
          <w:ilvl w:val="0"/>
          <w:numId w:val="46"/>
        </w:numPr>
        <w:spacing w:after="120" w:line="276" w:lineRule="auto"/>
        <w:rPr>
          <w:bCs/>
          <w:sz w:val="18"/>
          <w:szCs w:val="18"/>
        </w:rPr>
      </w:pPr>
      <w:r>
        <w:rPr>
          <w:bCs/>
          <w:sz w:val="18"/>
          <w:szCs w:val="18"/>
        </w:rPr>
        <w:t xml:space="preserve">Αυτό το μέρος του κώδικα κάνει </w:t>
      </w:r>
      <w:r>
        <w:rPr>
          <w:bCs/>
          <w:sz w:val="18"/>
          <w:szCs w:val="18"/>
          <w:lang w:val="en-US"/>
        </w:rPr>
        <w:t>import</w:t>
      </w:r>
      <w:r>
        <w:rPr>
          <w:bCs/>
          <w:sz w:val="18"/>
          <w:szCs w:val="18"/>
        </w:rPr>
        <w:t xml:space="preserve">τις κατάλληλες βιβλιοθήκες και συνδέει το </w:t>
      </w:r>
      <w:r>
        <w:rPr>
          <w:bCs/>
          <w:sz w:val="18"/>
          <w:szCs w:val="18"/>
          <w:lang w:val="en-US"/>
        </w:rPr>
        <w:t>database</w:t>
      </w:r>
      <w:r>
        <w:rPr>
          <w:bCs/>
          <w:sz w:val="18"/>
          <w:szCs w:val="18"/>
        </w:rPr>
        <w:t xml:space="preserve"> που χρησιμοποιούμε στην </w:t>
      </w:r>
      <w:r>
        <w:rPr>
          <w:bCs/>
          <w:sz w:val="18"/>
          <w:szCs w:val="18"/>
          <w:lang w:val="en-US"/>
        </w:rPr>
        <w:t>SQL</w:t>
      </w:r>
      <w:r>
        <w:rPr>
          <w:bCs/>
          <w:sz w:val="18"/>
          <w:szCs w:val="18"/>
        </w:rPr>
        <w:t xml:space="preserve">με το κώδικα που θα χρησιμοποιήσουμε για το </w:t>
      </w:r>
      <w:r>
        <w:rPr>
          <w:bCs/>
          <w:sz w:val="18"/>
          <w:szCs w:val="18"/>
          <w:lang w:val="en-US"/>
        </w:rPr>
        <w:t>interface</w:t>
      </w:r>
      <w:r w:rsidRPr="00894C50">
        <w:rPr>
          <w:bCs/>
          <w:sz w:val="18"/>
          <w:szCs w:val="18"/>
        </w:rPr>
        <w:t>.</w:t>
      </w:r>
    </w:p>
    <w:p w:rsidR="00180A95" w:rsidRPr="00180A95" w:rsidRDefault="00180A95" w:rsidP="00180A95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  <w:r w:rsidRPr="00180A95">
        <w:rPr>
          <w:bCs/>
          <w:sz w:val="18"/>
          <w:szCs w:val="18"/>
          <w:lang w:val="en-US"/>
        </w:rPr>
        <w:t>import java.sql.*;</w:t>
      </w:r>
    </w:p>
    <w:p w:rsidR="00180A95" w:rsidRPr="00180A95" w:rsidRDefault="00180A95" w:rsidP="00180A95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  <w:r w:rsidRPr="00180A95">
        <w:rPr>
          <w:bCs/>
          <w:sz w:val="18"/>
          <w:szCs w:val="18"/>
          <w:lang w:val="en-US"/>
        </w:rPr>
        <w:t>import java.awt.*;</w:t>
      </w:r>
    </w:p>
    <w:p w:rsidR="00180A95" w:rsidRPr="009E2E81" w:rsidRDefault="00180A95" w:rsidP="00180A95">
      <w:pPr>
        <w:pStyle w:val="Web1"/>
        <w:spacing w:before="0" w:after="120" w:line="276" w:lineRule="auto"/>
        <w:rPr>
          <w:bCs/>
          <w:sz w:val="18"/>
          <w:szCs w:val="18"/>
          <w:lang w:val="en-US"/>
        </w:rPr>
      </w:pPr>
      <w:r w:rsidRPr="009E2E81">
        <w:rPr>
          <w:bCs/>
          <w:sz w:val="18"/>
          <w:szCs w:val="18"/>
          <w:lang w:val="en-US"/>
        </w:rPr>
        <w:t>import javax.swing.*;</w:t>
      </w:r>
    </w:p>
    <w:p w:rsidR="00E726F8" w:rsidRPr="00E726F8" w:rsidRDefault="00E726F8" w:rsidP="00E726F8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</w:p>
    <w:p w:rsidR="00E726F8" w:rsidRPr="00E726F8" w:rsidRDefault="00E726F8" w:rsidP="00E726F8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  <w:r w:rsidRPr="00E726F8">
        <w:rPr>
          <w:bCs/>
          <w:sz w:val="18"/>
          <w:szCs w:val="18"/>
          <w:lang w:val="en-US"/>
        </w:rPr>
        <w:t>public class NewJFrame extends javax.swing.JFrame {</w:t>
      </w:r>
    </w:p>
    <w:p w:rsidR="00E726F8" w:rsidRPr="00E726F8" w:rsidRDefault="00E726F8" w:rsidP="00E726F8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  <w:r w:rsidRPr="00E726F8">
        <w:rPr>
          <w:bCs/>
          <w:sz w:val="18"/>
          <w:szCs w:val="18"/>
          <w:lang w:val="en-US"/>
        </w:rPr>
        <w:t xml:space="preserve"> private static Connection con;</w:t>
      </w:r>
    </w:p>
    <w:p w:rsidR="00E726F8" w:rsidRPr="00E726F8" w:rsidRDefault="00E726F8" w:rsidP="00E726F8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</w:p>
    <w:p w:rsidR="00E726F8" w:rsidRPr="00E726F8" w:rsidRDefault="00E726F8" w:rsidP="00E726F8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  <w:r w:rsidRPr="00E726F8">
        <w:rPr>
          <w:bCs/>
          <w:sz w:val="18"/>
          <w:szCs w:val="18"/>
          <w:lang w:val="en-US"/>
        </w:rPr>
        <w:t xml:space="preserve">    public NewJFrame() {</w:t>
      </w:r>
    </w:p>
    <w:p w:rsidR="00E726F8" w:rsidRPr="00E726F8" w:rsidRDefault="00E726F8" w:rsidP="00E726F8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</w:p>
    <w:p w:rsidR="00E726F8" w:rsidRPr="00E726F8" w:rsidRDefault="00E726F8" w:rsidP="00E726F8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  <w:r w:rsidRPr="00E726F8">
        <w:rPr>
          <w:bCs/>
          <w:sz w:val="18"/>
          <w:szCs w:val="18"/>
          <w:lang w:val="en-US"/>
        </w:rPr>
        <w:t xml:space="preserve">  try {</w:t>
      </w:r>
    </w:p>
    <w:p w:rsidR="00E726F8" w:rsidRPr="00E726F8" w:rsidRDefault="00E726F8" w:rsidP="00E726F8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</w:p>
    <w:p w:rsidR="00E726F8" w:rsidRPr="00E726F8" w:rsidRDefault="00E726F8" w:rsidP="00E726F8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  <w:r w:rsidRPr="00E726F8">
        <w:rPr>
          <w:bCs/>
          <w:sz w:val="18"/>
          <w:szCs w:val="18"/>
          <w:lang w:val="en-US"/>
        </w:rPr>
        <w:t xml:space="preserve">        con = DriverManager.getConnection("jdbc:mysql://localhost:3306/musicindustry?useSSL=false&amp;allowPublicKeyRetrieval=true", "root", "12345");</w:t>
      </w:r>
    </w:p>
    <w:p w:rsidR="00E726F8" w:rsidRPr="00E726F8" w:rsidRDefault="00E726F8" w:rsidP="00E726F8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  <w:r w:rsidRPr="00E726F8">
        <w:rPr>
          <w:bCs/>
          <w:sz w:val="18"/>
          <w:szCs w:val="18"/>
          <w:lang w:val="en-US"/>
        </w:rPr>
        <w:t xml:space="preserve">        System.out.println("Database connection successful.");</w:t>
      </w:r>
    </w:p>
    <w:p w:rsidR="00E726F8" w:rsidRPr="00E726F8" w:rsidRDefault="00E726F8" w:rsidP="00E726F8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  <w:r w:rsidRPr="00E726F8">
        <w:rPr>
          <w:bCs/>
          <w:sz w:val="18"/>
          <w:szCs w:val="18"/>
          <w:lang w:val="en-US"/>
        </w:rPr>
        <w:t xml:space="preserve">    } catch (SQLException e) {</w:t>
      </w:r>
    </w:p>
    <w:p w:rsidR="00E726F8" w:rsidRPr="00E726F8" w:rsidRDefault="00E726F8" w:rsidP="00E726F8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  <w:r w:rsidRPr="00E726F8">
        <w:rPr>
          <w:bCs/>
          <w:sz w:val="18"/>
          <w:szCs w:val="18"/>
          <w:lang w:val="en-US"/>
        </w:rPr>
        <w:lastRenderedPageBreak/>
        <w:t xml:space="preserve">        System.err.println("Connection failed: " + e.getMessage());</w:t>
      </w:r>
    </w:p>
    <w:p w:rsidR="00E726F8" w:rsidRPr="00E02029" w:rsidRDefault="00E726F8" w:rsidP="00E726F8">
      <w:pPr>
        <w:pStyle w:val="Web1"/>
        <w:spacing w:after="120" w:line="276" w:lineRule="auto"/>
        <w:rPr>
          <w:bCs/>
          <w:sz w:val="18"/>
          <w:szCs w:val="18"/>
        </w:rPr>
      </w:pPr>
      <w:r w:rsidRPr="00E02029">
        <w:rPr>
          <w:bCs/>
          <w:sz w:val="18"/>
          <w:szCs w:val="18"/>
        </w:rPr>
        <w:t>}</w:t>
      </w:r>
    </w:p>
    <w:p w:rsidR="00E726F8" w:rsidRPr="00E02029" w:rsidRDefault="00E726F8" w:rsidP="00E726F8">
      <w:pPr>
        <w:pStyle w:val="Web1"/>
        <w:spacing w:after="120" w:line="276" w:lineRule="auto"/>
        <w:rPr>
          <w:bCs/>
          <w:sz w:val="18"/>
          <w:szCs w:val="18"/>
        </w:rPr>
      </w:pPr>
      <w:r w:rsidRPr="00E726F8">
        <w:rPr>
          <w:bCs/>
          <w:sz w:val="18"/>
          <w:szCs w:val="18"/>
          <w:lang w:val="en-US"/>
        </w:rPr>
        <w:t>initComponents</w:t>
      </w:r>
      <w:r w:rsidRPr="00E02029">
        <w:rPr>
          <w:bCs/>
          <w:sz w:val="18"/>
          <w:szCs w:val="18"/>
        </w:rPr>
        <w:t>();</w:t>
      </w:r>
    </w:p>
    <w:p w:rsidR="00180A95" w:rsidRPr="00E02029" w:rsidRDefault="00E726F8" w:rsidP="00E726F8">
      <w:pPr>
        <w:pStyle w:val="Web1"/>
        <w:spacing w:before="0" w:after="120" w:line="276" w:lineRule="auto"/>
        <w:rPr>
          <w:bCs/>
          <w:sz w:val="18"/>
          <w:szCs w:val="18"/>
        </w:rPr>
      </w:pPr>
      <w:r w:rsidRPr="00E02029">
        <w:rPr>
          <w:bCs/>
          <w:sz w:val="18"/>
          <w:szCs w:val="18"/>
        </w:rPr>
        <w:t xml:space="preserve">    }</w:t>
      </w:r>
    </w:p>
    <w:p w:rsidR="00894C50" w:rsidRPr="008E4ADB" w:rsidRDefault="008E4ADB" w:rsidP="00180A95">
      <w:pPr>
        <w:pStyle w:val="Web1"/>
        <w:spacing w:before="0" w:after="120" w:line="276" w:lineRule="auto"/>
        <w:rPr>
          <w:b/>
          <w:szCs w:val="24"/>
        </w:rPr>
      </w:pPr>
      <w:r w:rsidRPr="008E4ADB">
        <w:rPr>
          <w:b/>
          <w:szCs w:val="24"/>
        </w:rPr>
        <w:t>1)</w:t>
      </w:r>
      <w:r w:rsidR="00894C50" w:rsidRPr="00894C50">
        <w:rPr>
          <w:b/>
          <w:szCs w:val="24"/>
        </w:rPr>
        <w:t xml:space="preserve"> Κώδικας που έχει φτιάξει το </w:t>
      </w:r>
      <w:r w:rsidR="00894C50" w:rsidRPr="00894C50">
        <w:rPr>
          <w:b/>
          <w:szCs w:val="24"/>
          <w:lang w:val="en-US"/>
        </w:rPr>
        <w:t>Netbeans</w:t>
      </w:r>
      <w:r w:rsidR="00894C50" w:rsidRPr="00894C50">
        <w:rPr>
          <w:b/>
          <w:szCs w:val="24"/>
        </w:rPr>
        <w:t xml:space="preserve"> με βάση το </w:t>
      </w:r>
      <w:r w:rsidR="00894C50" w:rsidRPr="00894C50">
        <w:rPr>
          <w:b/>
          <w:szCs w:val="24"/>
          <w:lang w:val="en-US"/>
        </w:rPr>
        <w:t>design</w:t>
      </w:r>
      <w:r w:rsidR="00894C50" w:rsidRPr="00894C50">
        <w:rPr>
          <w:b/>
          <w:szCs w:val="24"/>
        </w:rPr>
        <w:t xml:space="preserve"> του πρώτου παραθύρου 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>// &lt;editor-fold defaultstate="collapsed" desc="Generated Code"&gt;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private void initComponents() {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jInternalFrame1 = new javax.swing.JInternalFrame();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jButton19 = new javax.swing.JButton();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jLabel1 = new javax.swing.JLabel();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jButton1 = new javax.swing.JButton();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jButton2 = new javax.swing.JButton();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jButton3 = new javax.swing.JButton();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jButton4 = new javax.swing.JButton();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jButton5 = new javax.swing.JButton();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jButton6 = new javax.swing.JButton();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jButton7 = new javax.swing.JButton();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jButton8 = new javax.swing.JButton();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jButton9 = new javax.swing.JButton();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jButton10 = new javax.swing.JButton();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jButton11 = new javax.swing.JButton();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jButton12 = new javax.swing.JButton();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jButton13 = new javax.swing.JButton();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jButton14 = new javax.swing.JButton();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jButton15 = new javax.swing.JButton();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jButton16 = new javax.swing.JButton();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jButton17 = new javax.swing.JButton();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jButton18 = new javax.swing.JButton();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jInternalFrame1.setVisible(true);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jButton19.setText("jButton19");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javax.swing.GroupLayout jInternalFrame1Layout = new javax.swing.GroupLayout(jInternalFrame1.getContentPane());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jInternalFrame1.getContentPane().setLayout(jInternalFrame1Layout);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jInternalFrame1Layout.setHorizontalGroup(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jInternalFrame1Layout.createParallelGroup(javax.swing.GroupLayout.Alignment.LEADING)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.addGroup(javax.swing.GroupLayout.Alignment.TRAILING, jInternalFrame1Layout.createSequentialGroup()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.addContainerGap(235, Short.MAX_VALUE)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lastRenderedPageBreak/>
        <w:t xml:space="preserve">                .addComponent(jButton19)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.addGap(216, 216, 216))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jInternalFrame1Layout.setVerticalGroup(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jInternalFrame1Layout.createParallelGroup(javax.swing.GroupLayout.Alignment.LEADING)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.addGroup(jInternalFrame1Layout.createSequentialGroup()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.addGap(54, 54, 54)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.addComponent(jButton19)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.addContainerGap(153, Short.MAX_VALUE))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setDefaultCloseOperation(javax.swing.WindowConstants.EXIT_ON_CLOSE);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setBackground(new java.awt.Color(255, 51, 51));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setCursor(new java.awt.Cursor(java.awt.Cursor.HAND_CURSOR));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setForeground(new java.awt.Color(204, 51, 0));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setMaximizedBounds(new java.awt.Rectangle(0, 0, 0, 0));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jLabel1.setBackground(new java.awt.Color(0, 0, 0));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jLabel1.setFont(new java.awt.Font("Segoe UI", 1, 12)); // NOI18N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jLabel1.setForeground(new java.awt.Color(51, 0, 0));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jLabel1.setText("</w:t>
      </w:r>
      <w:r w:rsidRPr="00894C50">
        <w:rPr>
          <w:bCs/>
          <w:sz w:val="16"/>
          <w:szCs w:val="16"/>
        </w:rPr>
        <w:t>Πίνακες</w:t>
      </w:r>
      <w:r w:rsidRPr="00894C50">
        <w:rPr>
          <w:bCs/>
          <w:sz w:val="16"/>
          <w:szCs w:val="16"/>
          <w:lang w:val="en-US"/>
        </w:rPr>
        <w:t>");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jLabel1.setBorder(new javax.swing.border.SoftBevelBorder(javax.swing.border.BevelBorder.RAISED));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jLabel1.setHorizontalTextPosition(javax.swing.SwingConstants.CENTER);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jButton1.setText("album");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jButton1.addMouseListener(new java.awt.event.MouseAdapter() {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public void mouseClicked(java.awt.event.MouseEvent evt) {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jButton1MouseClicked(evt);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}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});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jButton2.setText("albumrelease");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jButton2.addMouseListener(new java.awt.event.MouseAdapter() {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public void mouseClicked(java.awt.event.MouseEvent evt) {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jButton2MouseClicked(evt);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}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});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jButton3.setText("artist");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jButton3.addMouseListener(new java.awt.event.MouseAdapter() {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lastRenderedPageBreak/>
        <w:t xml:space="preserve">            public void mouseClicked(java.awt.event.MouseEvent evt) {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jButton3MouseClicked(evt);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}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});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jButton4.setText("artistcompany");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jButton4.addMouseListener(new java.awt.event.MouseAdapter() {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public void mouseClicked(java.awt.event.MouseEvent evt) {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jButton4MouseClicked(evt);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}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});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jButton5.setText("band");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jButton5.addMouseListener(new java.awt.event.MouseAdapter() {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public void mouseClicked(java.awt.event.MouseEvent evt) {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jButton5MouseClicked(evt);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}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});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jButton6.setText("bandmember");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jButton6.addMouseListener(new java.awt.event.MouseAdapter() {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public void mouseClicked(java.awt.event.MouseEvent evt) {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jButton6MouseClicked(evt);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}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});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jButton7.setText("concert");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jButton7.addMouseListener(new java.awt.event.MouseAdapter() {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public void mouseClicked(java.awt.event.MouseEvent evt) {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jButton7MouseClicked(evt);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}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});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jButton8.setText("dba");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jButton8.addMouseListener(new java.awt.event.MouseAdapter() {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public void mouseClicked(java.awt.event.MouseEvent evt) {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jButton8MouseClicked(evt);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}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});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lastRenderedPageBreak/>
        <w:t xml:space="preserve">        jButton9.setText("dbalog");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jButton9.addMouseListener(new java.awt.event.MouseAdapter() {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public void mouseClicked(java.awt.event.MouseEvent evt) {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jButton9MouseClicked(evt);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}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});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jButton10.setText("genre");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jButton10.addMouseListener(new java.awt.event.MouseAdapter() {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public void mouseClicked(java.awt.event.MouseEvent evt) {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jButton10MouseClicked(evt);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}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});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jButton11.setText("person");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jButton11.addMouseListener(new java.awt.event.MouseAdapter() {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public void mouseClicked(java.awt.event.MouseEvent evt) {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jButton11MouseClicked(evt);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}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});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jButton12.setText("producer");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jButton12.addActionListener(new java.awt.event.ActionListener() {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public void actionPerformed(java.awt.event.ActionEvent evt) {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jButton12ActionPerformed(evt);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}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});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jButton13.setText("producercompany");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jButton13.addMouseListener(new java.awt.event.MouseAdapter() {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public void mouseClicked(java.awt.event.MouseEvent evt) {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jButton13MouseClicked(evt);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}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});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jButton14.setText("recordcompany");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jButton14.addMouseListener(new java.awt.event.MouseAdapter() {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public void mouseClicked(java.awt.event.MouseEvent evt) {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jButton14MouseClicked(evt);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}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lastRenderedPageBreak/>
        <w:t xml:space="preserve">        });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jButton15.setText("records");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jButton15.addMouseListener(new java.awt.event.MouseAdapter() {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public void mouseClicked(java.awt.event.MouseEvent evt) {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jButton15MouseClicked(evt);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}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});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jButton16.setText("track");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jButton16.addMouseListener(new java.awt.event.MouseAdapter() {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public void mouseClicked(java.awt.event.MouseEvent evt) {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jButton16MouseClicked(evt);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}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});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jButton17.setText("venue");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jButton17.addActionListener(new java.awt.event.ActionListener() {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public void actionPerformed(java.awt.event.ActionEvent evt) {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jButton17ActionPerformed(evt);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}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});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jButton18.setText("Exit");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jButton18.addActionListener(new java.awt.event.ActionListener() {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public void actionPerformed(java.awt.event.ActionEvent evt) {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jButton18ActionPerformed(evt);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}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});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javax.swing.GroupLayout layout = new javax.swing.GroupLayout(getContentPane());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getContentPane().setLayout(layout);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layout.setHorizontalGroup(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layout.createParallelGroup(javax.swing.GroupLayout.Alignment.LEADING)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.addGroup(layout.createSequentialGroup()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.addGap(47, 47, 47)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.addGroup(layout.createParallelGroup(javax.swing.GroupLayout.Alignment.LEADING)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    .addComponent(jButton3, javax.swing.GroupLayout.PREFERRED_SIZE, 109, javax.swing.GroupLayout.PREFERRED_SIZE)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    .addComponent(jButton2, javax.swing.GroupLayout.PREFERRED_SIZE, 109, javax.swing.GroupLayout.PREFERRED_SIZE)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    .addComponent(jButton4, javax.swing.GroupLayout.PREFERRED_SIZE, 109, javax.swing.GroupLayout.PREFERRED_SIZE)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lastRenderedPageBreak/>
        <w:t xml:space="preserve">                    .addComponent(jButton5, javax.swing.GroupLayout.PREFERRED_SIZE, 109, javax.swing.GroupLayout.PREFERRED_SIZE)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    .addComponent(jButton6, javax.swing.GroupLayout.PREFERRED_SIZE, 109, javax.swing.GroupLayout.PREFERRED_SIZE))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.addGap(80, 80, 80)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.addGroup(layout.createParallelGroup(javax.swing.GroupLayout.Alignment.TRAILING)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    .addComponent(jButton7, javax.swing.GroupLayout.PREFERRED_SIZE, 109, javax.swing.GroupLayout.PREFERRED_SIZE)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    .addComponent(jButton8, javax.swing.GroupLayout.PREFERRED_SIZE, 109, javax.swing.GroupLayout.PREFERRED_SIZE)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    .addComponent(jButton9, javax.swing.GroupLayout.PREFERRED_SIZE, 109, javax.swing.GroupLayout.PREFERRED_SIZE)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    .addComponent(jButton10, javax.swing.GroupLayout.PREFERRED_SIZE, 109, javax.swing.GroupLayout.PREFERRED_SIZE)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    .addComponent(jButton11, javax.swing.GroupLayout.PREFERRED_SIZE, 109, javax.swing.GroupLayout.PREFERRED_SIZE)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    .addComponent(jButton1, javax.swing.GroupLayout.PREFERRED_SIZE, 109, javax.swing.GroupLayout.PREFERRED_SIZE)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    .addComponent(jLabel1, javax.swing.GroupLayout.PREFERRED_SIZE, 109, javax.swing.GroupLayout.PREFERRED_SIZE))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.addGap(80, 80, 80)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.addGroup(layout.createParallelGroup(javax.swing.GroupLayout.Alignment.LEADING)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    .addComponent(jButton13, javax.swing.GroupLayout.PREFERRED_SIZE, 109, javax.swing.GroupLayout.PREFERRED_SIZE)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    .addComponent(jButton12, javax.swing.GroupLayout.PREFERRED_SIZE, 109, javax.swing.GroupLayout.PREFERRED_SIZE)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    .addComponent(jButton14, javax.swing.GroupLayout.PREFERRED_SIZE, 109, javax.swing.GroupLayout.PREFERRED_SIZE)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    .addComponent(jButton15, javax.swing.GroupLayout.PREFERRED_SIZE, 109, javax.swing.GroupLayout.PREFERRED_SIZE)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    .addComponent(jButton16, javax.swing.GroupLayout.PREFERRED_SIZE, 109, javax.swing.GroupLayout.PREFERRED_SIZE))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.addContainerGap(47, Short.MAX_VALUE))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.addGroup(layout.createSequentialGroup()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.addGap(236, 236, 236)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.addComponent(jButton17, javax.swing.GroupLayout.PREFERRED_SIZE, 109, javax.swing.GroupLayout.PREFERRED_SIZE)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.addPreferredGap(javax.swing.LayoutStyle.ComponentPlacement.RELATED, javax.swing.GroupLayout.DEFAULT_SIZE, Short.MAX_VALUE)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.addComponent(jButton18, javax.swing.GroupLayout.PREFERRED_SIZE, 72, javax.swing.GroupLayout.PREFERRED_SIZE)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.addGap(19, 19, 19))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layout.setVerticalGroup(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layout.createParallelGroup(javax.swing.GroupLayout.Alignment.LEADING)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.addGroup(layout.createSequentialGroup()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.addGap(24, 24, 24)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.addComponent(jLabel1, javax.swing.GroupLayout.PREFERRED_SIZE, 33, javax.swing.GroupLayout.PREFERRED_SIZE)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.addGap(26, 26, 26)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.addComponent(jButton1)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.addPreferredGap(javax.swing.LayoutStyle.ComponentPlacement.RELATED)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.addGroup(layout.createParallelGroup(javax.swing.GroupLayout.Alignment.BASELINE)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lastRenderedPageBreak/>
        <w:t xml:space="preserve">                    .addComponent(jButton2)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    .addComponent(jButton7)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    .addComponent(jButton12))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.addPreferredGap(javax.swing.LayoutStyle.ComponentPlacement.RELATED)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.addGroup(layout.createParallelGroup(javax.swing.GroupLayout.Alignment.BASELINE)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    .addComponent(jButton3)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    .addComponent(jButton8)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    .addComponent(jButton13))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.addPreferredGap(javax.swing.LayoutStyle.ComponentPlacement.RELATED)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.addGroup(layout.createParallelGroup(javax.swing.GroupLayout.Alignment.BASELINE)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    .addComponent(jButton4)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    .addComponent(jButton9)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    .addComponent(jButton14))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.addPreferredGap(javax.swing.LayoutStyle.ComponentPlacement.RELATED)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.addGroup(layout.createParallelGroup(javax.swing.GroupLayout.Alignment.BASELINE)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    .addComponent(jButton5)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    .addComponent(jButton10)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    .addComponent(jButton15))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.addPreferredGap(javax.swing.LayoutStyle.ComponentPlacement.RELATED)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.addGroup(layout.createParallelGroup(javax.swing.GroupLayout.Alignment.BASELINE)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    .addComponent(jButton11)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    .addComponent(jButton6)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    .addComponent(jButton16))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.addPreferredGap(javax.swing.LayoutStyle.ComponentPlacement.RELATED)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.addComponent(jButton17)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.addGap(0, 23, Short.MAX_VALUE))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.addGroup(javax.swing.GroupLayout.Alignment.TRAILING, layout.createSequentialGroup()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.addContainerGap(javax.swing.GroupLayout.DEFAULT_SIZE, Short.MAX_VALUE)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.addComponent(jButton18)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        .addContainerGap())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);</w:t>
      </w: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</w:p>
    <w:p w:rsidR="00894C50" w:rsidRPr="00894C50" w:rsidRDefault="00894C50" w:rsidP="00894C50">
      <w:pPr>
        <w:pStyle w:val="Web1"/>
        <w:spacing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    pack();</w:t>
      </w:r>
    </w:p>
    <w:p w:rsidR="004B54D0" w:rsidRPr="00894C50" w:rsidRDefault="00894C50" w:rsidP="00894C50">
      <w:pPr>
        <w:pStyle w:val="Web1"/>
        <w:spacing w:before="0" w:after="120" w:line="276" w:lineRule="auto"/>
        <w:rPr>
          <w:bCs/>
          <w:sz w:val="16"/>
          <w:szCs w:val="16"/>
          <w:lang w:val="en-US"/>
        </w:rPr>
      </w:pPr>
      <w:r w:rsidRPr="00894C50">
        <w:rPr>
          <w:bCs/>
          <w:sz w:val="16"/>
          <w:szCs w:val="16"/>
          <w:lang w:val="en-US"/>
        </w:rPr>
        <w:t xml:space="preserve">    }// &lt;/editor-fold&gt;</w:t>
      </w:r>
    </w:p>
    <w:p w:rsidR="00A91709" w:rsidRPr="00A91709" w:rsidRDefault="00894C50" w:rsidP="004774F2">
      <w:pPr>
        <w:pStyle w:val="Web1"/>
        <w:spacing w:before="0" w:after="120"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***Τέλος κώδικα που έχει φτιάξει το </w:t>
      </w:r>
      <w:r>
        <w:rPr>
          <w:b/>
          <w:sz w:val="32"/>
          <w:szCs w:val="32"/>
          <w:lang w:val="en-US"/>
        </w:rPr>
        <w:t>Netbeans</w:t>
      </w:r>
    </w:p>
    <w:p w:rsidR="00894C50" w:rsidRPr="00BD4A67" w:rsidRDefault="00A91709" w:rsidP="00BD4A67">
      <w:pPr>
        <w:pStyle w:val="Web1"/>
        <w:numPr>
          <w:ilvl w:val="0"/>
          <w:numId w:val="46"/>
        </w:numPr>
        <w:spacing w:after="120" w:line="276" w:lineRule="auto"/>
        <w:rPr>
          <w:bCs/>
          <w:sz w:val="20"/>
        </w:rPr>
      </w:pPr>
      <w:r w:rsidRPr="00BD4A67">
        <w:rPr>
          <w:bCs/>
          <w:sz w:val="20"/>
        </w:rPr>
        <w:t xml:space="preserve">Αυτό είναι το </w:t>
      </w:r>
      <w:r w:rsidRPr="00BD4A67">
        <w:rPr>
          <w:bCs/>
          <w:sz w:val="20"/>
          <w:lang w:val="en-US"/>
        </w:rPr>
        <w:t>design</w:t>
      </w:r>
      <w:r w:rsidRPr="00BD4A67">
        <w:rPr>
          <w:bCs/>
          <w:sz w:val="20"/>
        </w:rPr>
        <w:t xml:space="preserve"> του αρχικού </w:t>
      </w:r>
      <w:r w:rsidRPr="00BD4A67">
        <w:rPr>
          <w:bCs/>
          <w:sz w:val="20"/>
          <w:lang w:val="en-US"/>
        </w:rPr>
        <w:t>interface</w:t>
      </w:r>
    </w:p>
    <w:p w:rsidR="00A91709" w:rsidRDefault="00A91709" w:rsidP="00894C50">
      <w:pPr>
        <w:pStyle w:val="Web1"/>
        <w:spacing w:after="120" w:line="276" w:lineRule="auto"/>
        <w:rPr>
          <w:bCs/>
          <w:sz w:val="20"/>
          <w:lang w:val="en-US"/>
        </w:rPr>
      </w:pPr>
      <w:r>
        <w:rPr>
          <w:bCs/>
          <w:noProof/>
          <w:sz w:val="20"/>
          <w:lang w:eastAsia="el-GR"/>
        </w:rPr>
        <w:lastRenderedPageBreak/>
        <w:drawing>
          <wp:inline distT="0" distB="0" distL="0" distR="0">
            <wp:extent cx="3773229" cy="2029691"/>
            <wp:effectExtent l="0" t="0" r="0" b="0"/>
            <wp:docPr id="199424279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42792" name="Εικόνα 1994242792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47" cy="203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709" w:rsidRDefault="00A91709" w:rsidP="00894C50">
      <w:pPr>
        <w:pStyle w:val="Web1"/>
        <w:spacing w:after="120" w:line="276" w:lineRule="auto"/>
        <w:rPr>
          <w:bCs/>
          <w:sz w:val="20"/>
        </w:rPr>
      </w:pPr>
      <w:r>
        <w:rPr>
          <w:bCs/>
          <w:sz w:val="20"/>
        </w:rPr>
        <w:t xml:space="preserve">Αυτό είναι το αρχικό </w:t>
      </w:r>
      <w:r>
        <w:rPr>
          <w:bCs/>
          <w:sz w:val="20"/>
          <w:lang w:val="en-US"/>
        </w:rPr>
        <w:t>interface</w:t>
      </w:r>
      <w:r>
        <w:rPr>
          <w:bCs/>
          <w:sz w:val="20"/>
        </w:rPr>
        <w:t xml:space="preserve">στο οποίο τα κουμπιά δεν έχουν καμία ουσιαστική χρήση χωρίς τον παρακάτω κώδικα </w:t>
      </w:r>
      <w:r w:rsidRPr="00A91709">
        <w:rPr>
          <w:bCs/>
          <w:sz w:val="20"/>
        </w:rPr>
        <w:t xml:space="preserve">: </w:t>
      </w:r>
    </w:p>
    <w:p w:rsidR="00A91709" w:rsidRDefault="00A91709" w:rsidP="00894C50">
      <w:pPr>
        <w:pStyle w:val="Web1"/>
        <w:spacing w:after="120" w:line="276" w:lineRule="auto"/>
        <w:rPr>
          <w:bCs/>
          <w:sz w:val="20"/>
        </w:rPr>
      </w:pPr>
      <w:r>
        <w:rPr>
          <w:bCs/>
          <w:noProof/>
          <w:sz w:val="20"/>
          <w:lang w:eastAsia="el-GR"/>
        </w:rPr>
        <w:drawing>
          <wp:inline distT="0" distB="0" distL="0" distR="0">
            <wp:extent cx="4431400" cy="2805545"/>
            <wp:effectExtent l="0" t="0" r="0" b="0"/>
            <wp:docPr id="1098494585" name="Εικόνα 2" descr="Εικόνα που περιέχει κείμενο, στιγμιότυπο οθόνης, οθόνη, λογισμικό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94585" name="Εικόνα 2" descr="Εικόνα που περιέχει κείμενο, στιγμιότυπο οθόνης, οθόνη, λογισμικό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534" cy="280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709" w:rsidRPr="00A91709" w:rsidRDefault="00A91709" w:rsidP="00894C50">
      <w:pPr>
        <w:pStyle w:val="Web1"/>
        <w:spacing w:after="120" w:line="276" w:lineRule="auto"/>
        <w:rPr>
          <w:bCs/>
          <w:sz w:val="20"/>
        </w:rPr>
      </w:pPr>
    </w:p>
    <w:p w:rsidR="00894C50" w:rsidRDefault="00894C50" w:rsidP="00894C50">
      <w:pPr>
        <w:pStyle w:val="Web1"/>
        <w:numPr>
          <w:ilvl w:val="0"/>
          <w:numId w:val="46"/>
        </w:numPr>
        <w:spacing w:after="120" w:line="276" w:lineRule="auto"/>
        <w:rPr>
          <w:bCs/>
          <w:sz w:val="20"/>
        </w:rPr>
      </w:pPr>
      <w:r w:rsidRPr="00894C50">
        <w:rPr>
          <w:bCs/>
          <w:sz w:val="20"/>
        </w:rPr>
        <w:t xml:space="preserve">Σε αυτό το κομμάτι του κώδικα </w:t>
      </w:r>
      <w:r w:rsidR="008E4ADB">
        <w:rPr>
          <w:bCs/>
          <w:sz w:val="20"/>
        </w:rPr>
        <w:t xml:space="preserve">δίνονται ουσιαστικά οι κατάλληλες εντολές στο πρόγραμμα προκειμένου τα κουμπιά να είναι χρηστικά και να κάνουν τις λειτουργίες που πρέπει </w:t>
      </w:r>
      <w:r w:rsidR="00E02029">
        <w:rPr>
          <w:bCs/>
          <w:sz w:val="20"/>
        </w:rPr>
        <w:t>(παράδειγμα ενός κουμπιού, με την ίδια λογική δουλεύουν και τα υπόλοιπα).</w:t>
      </w:r>
    </w:p>
    <w:p w:rsidR="00E02029" w:rsidRDefault="00E02029" w:rsidP="00E02029">
      <w:pPr>
        <w:pStyle w:val="Web1"/>
        <w:spacing w:after="120" w:line="276" w:lineRule="auto"/>
        <w:ind w:left="720"/>
        <w:rPr>
          <w:bCs/>
          <w:sz w:val="20"/>
        </w:rPr>
      </w:pP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private void jButton1MouseClicked(java.awt.event.MouseEvent evt) {                                      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JFrame frame=new JFrame("Album Table Management");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>frame.setSize(600,400);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>frame.setDefaultCloseOperation(JFrame.DISPOSE_ON_CLOSE);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>frame.setLayout(new BorderLayout());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>JTextArea textArea=new JTextArea();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>textArea.setEditable(false);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lastRenderedPageBreak/>
        <w:t>try{String query="SELECT * FROM album";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Statement stmt=connection.createStatement();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ResultSet rs=stmt.executeQuery(query);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StringBuilder res=new StringBuilder("Albums:\n");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while(rs.next()){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    res.append("ID: ").append(rs.getInt("AlbumID"))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       .append(", Title: ").append(rs.getString("Title"))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       .append(", ArtistID: ").append(rs.getString("ArtistID"))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       .append(", GenreID: ").append(rs.getString("GenreID"))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       .append(", CompanyID: ").append(rs.getString("CompanyID"))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       .append(", ProducerID: ").append(rs.getString("ProducerID"))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       .append("\n");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}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textArea.setText(res.toString());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rs.close();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stmt.close();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>}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>catch(SQLException exc){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JOptionPane.showMessageDialog(this,"Error executing query: "+exc.getMessage(),"Database Error",JOptionPane.ERROR_MESSAGE);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return;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>}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>JScrollPane scrollPane=new JScrollPane(textArea);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>frame.add(scrollPane,BorderLayout.CENTER);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>JPanel buttpanel=new JPanel();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>JButton insertbutton=new JButton("Insert");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>JButton updatebutton=new JButton("Update");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>JButton deletebutton=new JButton("Delete");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>JButton okbutton=new JButton("OK");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>buttpanel.add(insertbutton);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>buttpanel.add(updatebutton);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>buttpanel.add(deletebutton);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>buttpanel.add(okbutton);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>frame.add(buttpanel,BorderLayout.SOUTH);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>insertbutton.addActionListener(exc-&gt;insertAlbum());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lastRenderedPageBreak/>
        <w:t>updatebutton.addActionListener(exc-&gt;updateAlbum());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>deletebutton.addActionListener(exc-&gt;deleteAlbum());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>okbutton.addActionListener(exc-&gt;{frame.dispose();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new NewJFrame().setVisible(true);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>});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>frame.setVisible(true);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>}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>private boolean isValidForeignKey(String tableName,String columnName,String value) throws SQLException{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String query="SELECT COUNT(*) FROM "+tableName+" WHERE "+columnName+" = ?";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PreparedStatement pstmt=connection.prepareStatement(query);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pstmt.setInt(1,Integer.parseInt(value));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ResultSet rs=pstmt.executeQuery();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rs.next();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return rs.getInt(1)&gt;0;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>}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>private void insertAlbum(){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String title=JOptionPane.showInputDialog(this,"Enter Title:");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String artistID=JOptionPane.showInputDialog(this,"Enter ArtistID:");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String genreID=JOptionPane.showInputDialog(this,"Enter GenreID:");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String companyID=JOptionPane.showInputDialog(this,"Enter CompanyID:");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String producerID=JOptionPane.showInputDialog(this,"Enter ProducerID:");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if(title==null||artistID==null||genreID==null||companyID==null||producerID==null||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   title.trim().isEmpty()||artistID.trim().isEmpty()||genreID.trim().isEmpty()||companyID.trim().isEmpty()||producerID.trim().isEmpty()){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    JOptionPane.showMessageDialog(this,"All fields are required!","Input Error",JOptionPane.ERROR_MESSAGE);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    return;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}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try{String query="INSERT INTO album (Title, ArtistID, GenreID, CompanyID, ProducerID) VALUES (?, ?, ?, ?, ?)";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    PreparedStatement pstmt=connection.prepareStatement(query);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    pstmt.setString(1,title);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    pstmt.setInt(2,Integer.parseInt(artistID));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    pstmt.setInt(3,Integer.parseInt(genreID));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    pstmt.setInt(4,Integer.parseInt(companyID));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    pstmt.setInt(5,Integer.parseInt(producerID));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    pstmt.executeUpdate();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    JOptionPane.showMessageDialog(this,"Album inserted successfully!");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lastRenderedPageBreak/>
        <w:t xml:space="preserve">    }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>catch(SQLException exc){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    JOptionPane.showMessageDialog(this,"Error inserting album: "+exc.getMessage(),"Database Error",JOptionPane.ERROR_MESSAGE);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}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>}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>private void updateAlbum(){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String albumID=JOptionPane.showInputDialog(this,"Enter AlbumID to update:");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String newTitle=JOptionPane.showInputDialog(this,"Enter new Title:");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if(albumID==null||newTitle==null||albumID.trim().isEmpty()||newTitle.trim().isEmpty()){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    JOptionPane.showMessageDialog(this,"All fields are required!","Input Error",JOptionPane.ERROR_MESSAGE);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    return;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}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try{String query="UPDATE album SET Title = ? WHERE AlbumID = ?";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    PreparedStatement pstmt=connection.prepareStatement(query);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    pstmt.setString(1,newTitle);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    pstmt.setInt(2,Integer.parseInt(albumID));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    pstmt.executeUpdate();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    JOptionPane.showMessageDialog(this,"Album updated successfully!");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}catch(SQLException exc){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    JOptionPane.showMessageDialog(this,"Error updating album: "+exc.getMessage(),"Database Error",JOptionPane.ERROR_MESSAGE);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}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>}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>private void deleteAlbum(){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String albumID=JOptionPane.showInputDialog(null,"Enter AlbumID to delete:");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if(albumID==null||albumID.trim().isEmpty()){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    JOptionPane.showMessageDialog(null,"AlbumID is required to delete!","Input Error",JOptionPane.ERROR_MESSAGE);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    return;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}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try{String query="DELETE FROM album WHERE AlbumID = ?";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    PreparedStatement pstmt=connection.prepareStatement(query);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    pstmt.setInt(1,Integer.parseInt(albumID));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    pstmt.executeUpdate();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    JOptionPane.showMessageDialog(null,"Album deleted successfully!");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}catch(SQLException exc){</w:t>
      </w:r>
    </w:p>
    <w:p w:rsidR="00E02029" w:rsidRPr="004B54A7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t xml:space="preserve">        JOptionPane.showMessageDialog(null,"Error deleting album: "+exc.getMessage(),"Database Error",JOptionPane.ERROR_MESSAGE);</w:t>
      </w:r>
    </w:p>
    <w:p w:rsidR="00E02029" w:rsidRPr="000E6C29" w:rsidRDefault="00E02029" w:rsidP="00E02029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A7">
        <w:rPr>
          <w:sz w:val="16"/>
          <w:szCs w:val="16"/>
          <w:lang w:val="en-US"/>
        </w:rPr>
        <w:lastRenderedPageBreak/>
        <w:t xml:space="preserve">    }</w:t>
      </w:r>
    </w:p>
    <w:p w:rsidR="00E02029" w:rsidRPr="000E6C29" w:rsidRDefault="00E02029" w:rsidP="00E02029">
      <w:pPr>
        <w:pStyle w:val="Web1"/>
        <w:numPr>
          <w:ilvl w:val="0"/>
          <w:numId w:val="46"/>
        </w:numPr>
        <w:spacing w:after="120" w:line="276" w:lineRule="auto"/>
        <w:rPr>
          <w:sz w:val="20"/>
        </w:rPr>
      </w:pPr>
      <w:r w:rsidRPr="000E6C29">
        <w:rPr>
          <w:sz w:val="20"/>
        </w:rPr>
        <w:t>Αφού έχουμε ενεργ</w:t>
      </w:r>
      <w:r w:rsidR="00E31497" w:rsidRPr="000E6C29">
        <w:rPr>
          <w:sz w:val="20"/>
        </w:rPr>
        <w:t xml:space="preserve">οποιήσει τα κουμπιά, θα κάνουμε κλικ στο κουμπί του </w:t>
      </w:r>
      <w:r w:rsidR="00E31497" w:rsidRPr="000E6C29">
        <w:rPr>
          <w:sz w:val="20"/>
          <w:lang w:val="en-US"/>
        </w:rPr>
        <w:t>album</w:t>
      </w:r>
      <w:r w:rsidR="000E6C29" w:rsidRPr="000E6C29">
        <w:rPr>
          <w:sz w:val="20"/>
        </w:rPr>
        <w:t xml:space="preserve"> και εμφανίζεται το </w:t>
      </w:r>
      <w:r w:rsidR="000E6C29" w:rsidRPr="000E6C29">
        <w:rPr>
          <w:sz w:val="20"/>
          <w:lang w:val="en-US"/>
        </w:rPr>
        <w:t>interface</w:t>
      </w:r>
      <w:r w:rsidR="000E6C29" w:rsidRPr="000E6C29">
        <w:rPr>
          <w:sz w:val="20"/>
        </w:rPr>
        <w:t xml:space="preserve"> που έχουμε περιγράψει στην αρχή του κεφαλαίου.</w:t>
      </w:r>
    </w:p>
    <w:p w:rsidR="000E6C29" w:rsidRPr="00E02029" w:rsidRDefault="000E6C29" w:rsidP="000E6C29">
      <w:pPr>
        <w:pStyle w:val="Web1"/>
        <w:spacing w:after="120" w:line="276" w:lineRule="auto"/>
        <w:rPr>
          <w:sz w:val="16"/>
          <w:szCs w:val="16"/>
        </w:rPr>
      </w:pPr>
      <w:r>
        <w:rPr>
          <w:noProof/>
          <w:sz w:val="16"/>
          <w:szCs w:val="16"/>
          <w:lang w:eastAsia="el-G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353695</wp:posOffset>
            </wp:positionH>
            <wp:positionV relativeFrom="paragraph">
              <wp:posOffset>13970</wp:posOffset>
            </wp:positionV>
            <wp:extent cx="2999105" cy="2032000"/>
            <wp:effectExtent l="0" t="0" r="0" b="0"/>
            <wp:wrapSquare wrapText="bothSides"/>
            <wp:docPr id="535407201" name="Εικόνα 1" descr="Εικόνα που περιέχει κείμενο, ηλεκτρονικές συσκευές, στιγμιότυπο οθόνης, οθόνη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07201" name="Εικόνα 1" descr="Εικόνα που περιέχει κείμενο, ηλεκτρονικές συσκευές, στιγμιότυπο οθόνης, οθόνη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10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2029" w:rsidRPr="00894C50" w:rsidRDefault="00E02029" w:rsidP="00E02029">
      <w:pPr>
        <w:pStyle w:val="Web1"/>
        <w:spacing w:after="120" w:line="276" w:lineRule="auto"/>
        <w:ind w:left="720"/>
        <w:rPr>
          <w:bCs/>
          <w:sz w:val="20"/>
        </w:rPr>
      </w:pPr>
    </w:p>
    <w:p w:rsidR="004B54D0" w:rsidRPr="00894C50" w:rsidRDefault="004B54D0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E6C29" w:rsidRPr="000E6C29" w:rsidRDefault="000E6C29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E6C29" w:rsidRPr="000E6C29" w:rsidRDefault="000E6C29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E6C29" w:rsidRPr="000E6C29" w:rsidRDefault="000E6C29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E6C29" w:rsidRPr="000E6C29" w:rsidRDefault="000E6C29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E6C29" w:rsidRPr="000E6C29" w:rsidRDefault="000E6C29" w:rsidP="000E6C29">
      <w:pPr>
        <w:pStyle w:val="Web1"/>
        <w:numPr>
          <w:ilvl w:val="0"/>
          <w:numId w:val="46"/>
        </w:numPr>
        <w:spacing w:before="0" w:after="120" w:line="276" w:lineRule="auto"/>
        <w:rPr>
          <w:bCs/>
          <w:sz w:val="20"/>
        </w:rPr>
      </w:pPr>
      <w:r>
        <w:rPr>
          <w:bCs/>
          <w:sz w:val="20"/>
        </w:rPr>
        <w:t xml:space="preserve">Κάνουμε ένα </w:t>
      </w:r>
      <w:r w:rsidRPr="00094E13">
        <w:rPr>
          <w:b/>
          <w:szCs w:val="24"/>
          <w:lang w:val="en-US"/>
        </w:rPr>
        <w:t>Insert</w:t>
      </w:r>
      <w:r w:rsidR="002C41F9">
        <w:rPr>
          <w:b/>
          <w:szCs w:val="24"/>
        </w:rPr>
        <w:t xml:space="preserve"> </w:t>
      </w:r>
      <w:r>
        <w:rPr>
          <w:bCs/>
          <w:sz w:val="20"/>
        </w:rPr>
        <w:t xml:space="preserve">στο </w:t>
      </w:r>
      <w:r>
        <w:rPr>
          <w:bCs/>
          <w:sz w:val="20"/>
          <w:lang w:val="en-US"/>
        </w:rPr>
        <w:t>album</w:t>
      </w:r>
      <w:r w:rsidRPr="000E6C29">
        <w:rPr>
          <w:bCs/>
          <w:sz w:val="20"/>
        </w:rPr>
        <w:t>.</w:t>
      </w:r>
    </w:p>
    <w:p w:rsidR="000E6C29" w:rsidRPr="000E6C29" w:rsidRDefault="000E6C29" w:rsidP="000E6C29">
      <w:pPr>
        <w:pStyle w:val="Web1"/>
        <w:spacing w:before="0" w:after="120" w:line="276" w:lineRule="auto"/>
        <w:ind w:left="720"/>
        <w:rPr>
          <w:bCs/>
          <w:sz w:val="20"/>
        </w:rPr>
      </w:pPr>
      <w:r>
        <w:rPr>
          <w:bCs/>
          <w:sz w:val="20"/>
        </w:rPr>
        <w:t xml:space="preserve">Πρώτα δίνουμε τον τίτλο του </w:t>
      </w:r>
      <w:r>
        <w:rPr>
          <w:bCs/>
          <w:sz w:val="20"/>
          <w:lang w:val="en-US"/>
        </w:rPr>
        <w:t>album</w:t>
      </w:r>
      <w:r w:rsidRPr="000E6C29">
        <w:rPr>
          <w:bCs/>
          <w:sz w:val="20"/>
        </w:rPr>
        <w:t>.</w:t>
      </w:r>
    </w:p>
    <w:p w:rsidR="000E6C29" w:rsidRPr="000E6C29" w:rsidRDefault="000E6C29" w:rsidP="000E6C29">
      <w:pPr>
        <w:pStyle w:val="Web1"/>
        <w:spacing w:before="0" w:after="120" w:line="276" w:lineRule="auto"/>
        <w:ind w:left="720"/>
        <w:rPr>
          <w:bCs/>
          <w:sz w:val="20"/>
        </w:rPr>
      </w:pPr>
      <w:r>
        <w:rPr>
          <w:bCs/>
          <w:noProof/>
          <w:sz w:val="20"/>
          <w:lang w:eastAsia="el-GR"/>
        </w:rPr>
        <w:drawing>
          <wp:anchor distT="0" distB="0" distL="114300" distR="114300" simplePos="0" relativeHeight="251582464" behindDoc="0" locked="0" layoutInCell="1" allowOverlap="1">
            <wp:simplePos x="0" y="0"/>
            <wp:positionH relativeFrom="column">
              <wp:posOffset>325755</wp:posOffset>
            </wp:positionH>
            <wp:positionV relativeFrom="paragraph">
              <wp:posOffset>144780</wp:posOffset>
            </wp:positionV>
            <wp:extent cx="2701290" cy="1793875"/>
            <wp:effectExtent l="0" t="0" r="0" b="0"/>
            <wp:wrapSquare wrapText="bothSides"/>
            <wp:docPr id="1589769107" name="Εικόνα 2" descr="Εικόνα που περιέχει κείμενο, στιγμιότυπο οθόνης, λογισμικό, πολυμέσα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69107" name="Εικόνα 2" descr="Εικόνα που περιέχει κείμενο, στιγμιότυπο οθόνης, λογισμικό, πολυμέσα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29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6C29" w:rsidRPr="000E6C29" w:rsidRDefault="000E6C29" w:rsidP="000E6C29">
      <w:pPr>
        <w:pStyle w:val="Web1"/>
        <w:spacing w:before="0" w:after="120" w:line="276" w:lineRule="auto"/>
        <w:ind w:left="720"/>
        <w:rPr>
          <w:bCs/>
          <w:sz w:val="20"/>
        </w:rPr>
      </w:pPr>
    </w:p>
    <w:p w:rsidR="000E6C29" w:rsidRPr="000E6C29" w:rsidRDefault="000E6C29" w:rsidP="000E6C29">
      <w:pPr>
        <w:pStyle w:val="Web1"/>
        <w:spacing w:before="0" w:after="120" w:line="276" w:lineRule="auto"/>
        <w:ind w:left="720"/>
        <w:rPr>
          <w:b/>
          <w:szCs w:val="24"/>
        </w:rPr>
      </w:pPr>
    </w:p>
    <w:p w:rsidR="000E6C29" w:rsidRPr="000E6C29" w:rsidRDefault="000E6C29" w:rsidP="000E6C29">
      <w:pPr>
        <w:pStyle w:val="Web1"/>
        <w:spacing w:before="0" w:after="120" w:line="276" w:lineRule="auto"/>
        <w:ind w:left="720"/>
        <w:rPr>
          <w:bCs/>
          <w:sz w:val="20"/>
        </w:rPr>
      </w:pPr>
    </w:p>
    <w:p w:rsidR="000E6C29" w:rsidRPr="000E6C29" w:rsidRDefault="000E6C29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E6C29" w:rsidRPr="000E6C29" w:rsidRDefault="000E6C29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E6C29" w:rsidRPr="00D22C94" w:rsidRDefault="000E6C29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E7283" w:rsidRPr="00D22C94" w:rsidRDefault="000E7283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E6C29" w:rsidRPr="000E7283" w:rsidRDefault="000E7283" w:rsidP="000E6C29">
      <w:pPr>
        <w:pStyle w:val="Web1"/>
        <w:numPr>
          <w:ilvl w:val="0"/>
          <w:numId w:val="46"/>
        </w:numPr>
        <w:spacing w:before="0" w:after="120" w:line="276" w:lineRule="auto"/>
        <w:rPr>
          <w:bCs/>
          <w:sz w:val="20"/>
        </w:rPr>
      </w:pPr>
      <w:r>
        <w:rPr>
          <w:bCs/>
          <w:sz w:val="20"/>
        </w:rPr>
        <w:t xml:space="preserve">Δίνουμε το </w:t>
      </w:r>
      <w:r>
        <w:rPr>
          <w:bCs/>
          <w:sz w:val="20"/>
          <w:lang w:val="en-US"/>
        </w:rPr>
        <w:t>ArtistID</w:t>
      </w:r>
    </w:p>
    <w:p w:rsidR="000E7283" w:rsidRPr="000E6C29" w:rsidRDefault="000E7283" w:rsidP="000E7283">
      <w:pPr>
        <w:pStyle w:val="Web1"/>
        <w:spacing w:before="0" w:after="120" w:line="276" w:lineRule="auto"/>
        <w:ind w:left="720"/>
        <w:rPr>
          <w:bCs/>
          <w:sz w:val="20"/>
        </w:rPr>
      </w:pPr>
      <w:r>
        <w:rPr>
          <w:bCs/>
          <w:noProof/>
          <w:sz w:val="20"/>
          <w:lang w:eastAsia="el-GR"/>
        </w:rPr>
        <w:drawing>
          <wp:anchor distT="0" distB="0" distL="114300" distR="114300" simplePos="0" relativeHeight="251586560" behindDoc="0" locked="0" layoutInCell="1" allowOverlap="1">
            <wp:simplePos x="0" y="0"/>
            <wp:positionH relativeFrom="column">
              <wp:posOffset>262890</wp:posOffset>
            </wp:positionH>
            <wp:positionV relativeFrom="paragraph">
              <wp:posOffset>104775</wp:posOffset>
            </wp:positionV>
            <wp:extent cx="2822575" cy="1884680"/>
            <wp:effectExtent l="0" t="0" r="0" b="0"/>
            <wp:wrapSquare wrapText="bothSides"/>
            <wp:docPr id="1950444184" name="Εικόνα 3" descr="Εικόνα που περιέχει κείμενο, στιγμιότυπο οθόνης, λογισμικό, οθόνη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444184" name="Εικόνα 3" descr="Εικόνα που περιέχει κείμενο, στιγμιότυπο οθόνης, λογισμικό, οθόνη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57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6C29" w:rsidRPr="000E6C29" w:rsidRDefault="000E6C29" w:rsidP="000E6C29">
      <w:pPr>
        <w:pStyle w:val="Web1"/>
        <w:spacing w:before="0" w:after="120" w:line="276" w:lineRule="auto"/>
        <w:rPr>
          <w:b/>
          <w:sz w:val="32"/>
          <w:szCs w:val="32"/>
        </w:rPr>
      </w:pPr>
    </w:p>
    <w:p w:rsidR="000E6C29" w:rsidRPr="000E6C29" w:rsidRDefault="000E6C29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E6C29" w:rsidRPr="000E6C29" w:rsidRDefault="000E6C29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E6C29" w:rsidRPr="000E6C29" w:rsidRDefault="000E6C29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E6C29" w:rsidRPr="000E6C29" w:rsidRDefault="000E6C29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D22C94" w:rsidRDefault="00D22C94" w:rsidP="00D22C94">
      <w:pPr>
        <w:pStyle w:val="Web1"/>
        <w:spacing w:before="0" w:after="120" w:line="276" w:lineRule="auto"/>
        <w:rPr>
          <w:b/>
          <w:sz w:val="32"/>
          <w:szCs w:val="32"/>
          <w:lang w:val="en-US"/>
        </w:rPr>
      </w:pPr>
    </w:p>
    <w:p w:rsidR="00D22C94" w:rsidRPr="00D22C94" w:rsidRDefault="00D22C94" w:rsidP="00D22C94">
      <w:pPr>
        <w:pStyle w:val="Web1"/>
        <w:numPr>
          <w:ilvl w:val="0"/>
          <w:numId w:val="46"/>
        </w:numPr>
        <w:spacing w:before="0" w:after="120" w:line="276" w:lineRule="auto"/>
        <w:rPr>
          <w:bCs/>
          <w:sz w:val="20"/>
          <w:lang w:val="en-US"/>
        </w:rPr>
      </w:pPr>
      <w:r>
        <w:rPr>
          <w:bCs/>
          <w:sz w:val="20"/>
        </w:rPr>
        <w:t xml:space="preserve">Δίνουμε το </w:t>
      </w:r>
      <w:r>
        <w:rPr>
          <w:bCs/>
          <w:sz w:val="20"/>
          <w:lang w:val="en-US"/>
        </w:rPr>
        <w:t>GenreID</w:t>
      </w:r>
    </w:p>
    <w:p w:rsidR="00D22C94" w:rsidRDefault="00D22C94" w:rsidP="00D22C94">
      <w:pPr>
        <w:pStyle w:val="Web1"/>
        <w:spacing w:before="0" w:after="120" w:line="276" w:lineRule="auto"/>
        <w:ind w:left="720"/>
        <w:rPr>
          <w:bCs/>
          <w:sz w:val="20"/>
        </w:rPr>
      </w:pPr>
      <w:r>
        <w:rPr>
          <w:bCs/>
          <w:noProof/>
          <w:sz w:val="20"/>
          <w:lang w:eastAsia="el-GR"/>
        </w:rPr>
        <w:lastRenderedPageBreak/>
        <w:drawing>
          <wp:anchor distT="0" distB="0" distL="114300" distR="114300" simplePos="0" relativeHeight="251597824" behindDoc="0" locked="0" layoutInCell="1" allowOverlap="1">
            <wp:simplePos x="0" y="0"/>
            <wp:positionH relativeFrom="column">
              <wp:posOffset>326390</wp:posOffset>
            </wp:positionH>
            <wp:positionV relativeFrom="paragraph">
              <wp:posOffset>128905</wp:posOffset>
            </wp:positionV>
            <wp:extent cx="2948940" cy="1958975"/>
            <wp:effectExtent l="0" t="0" r="0" b="0"/>
            <wp:wrapSquare wrapText="bothSides"/>
            <wp:docPr id="1647859883" name="Εικόνα 2" descr="Εικόνα που περιέχει κείμενο, στιγμιότυπο οθόνης, λογισμικό, οθόνη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59883" name="Εικόνα 2" descr="Εικόνα που περιέχει κείμενο, στιγμιότυπο οθόνης, λογισμικό, οθόνη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2C94" w:rsidRPr="00D22C94" w:rsidRDefault="00D22C94" w:rsidP="00D22C94">
      <w:pPr>
        <w:pStyle w:val="Web1"/>
        <w:spacing w:before="0" w:after="120" w:line="276" w:lineRule="auto"/>
        <w:ind w:left="720"/>
        <w:rPr>
          <w:bCs/>
          <w:sz w:val="20"/>
          <w:lang w:val="en-US"/>
        </w:rPr>
      </w:pPr>
    </w:p>
    <w:p w:rsidR="000E6C29" w:rsidRPr="000E6C29" w:rsidRDefault="000E6C29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E6C29" w:rsidRPr="000E6C29" w:rsidRDefault="000E6C29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E6C29" w:rsidRPr="000E6C29" w:rsidRDefault="000E6C29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E6C29" w:rsidRPr="000E6C29" w:rsidRDefault="000E6C29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E6C29" w:rsidRDefault="000E6C29" w:rsidP="00D22C94">
      <w:pPr>
        <w:pStyle w:val="Web1"/>
        <w:spacing w:before="0" w:after="120" w:line="276" w:lineRule="auto"/>
        <w:rPr>
          <w:b/>
          <w:sz w:val="32"/>
          <w:szCs w:val="32"/>
          <w:lang w:val="en-US"/>
        </w:rPr>
      </w:pPr>
    </w:p>
    <w:p w:rsidR="00D22C94" w:rsidRPr="00D22C94" w:rsidRDefault="00D22C94" w:rsidP="00D22C94">
      <w:pPr>
        <w:pStyle w:val="Web1"/>
        <w:numPr>
          <w:ilvl w:val="0"/>
          <w:numId w:val="46"/>
        </w:numPr>
        <w:spacing w:before="0" w:after="120" w:line="276" w:lineRule="auto"/>
        <w:rPr>
          <w:bCs/>
          <w:sz w:val="20"/>
          <w:lang w:val="en-US"/>
        </w:rPr>
      </w:pPr>
      <w:r>
        <w:rPr>
          <w:bCs/>
          <w:sz w:val="20"/>
        </w:rPr>
        <w:t xml:space="preserve">Δίνουμε το </w:t>
      </w:r>
      <w:r>
        <w:rPr>
          <w:bCs/>
          <w:sz w:val="20"/>
          <w:lang w:val="en-US"/>
        </w:rPr>
        <w:t>CompanyID</w:t>
      </w:r>
    </w:p>
    <w:p w:rsidR="00D22C94" w:rsidRPr="00D22C94" w:rsidRDefault="00D22C94" w:rsidP="00D22C94">
      <w:pPr>
        <w:pStyle w:val="Web1"/>
        <w:spacing w:before="0" w:after="120" w:line="276" w:lineRule="auto"/>
        <w:rPr>
          <w:bCs/>
          <w:sz w:val="20"/>
          <w:lang w:val="en-US"/>
        </w:rPr>
      </w:pPr>
      <w:r>
        <w:rPr>
          <w:bCs/>
          <w:noProof/>
          <w:sz w:val="20"/>
          <w:lang w:eastAsia="el-GR"/>
        </w:rPr>
        <w:drawing>
          <wp:anchor distT="0" distB="0" distL="114300" distR="114300" simplePos="0" relativeHeight="251600896" behindDoc="0" locked="0" layoutInCell="1" allowOverlap="1">
            <wp:simplePos x="0" y="0"/>
            <wp:positionH relativeFrom="column">
              <wp:posOffset>311150</wp:posOffset>
            </wp:positionH>
            <wp:positionV relativeFrom="paragraph">
              <wp:posOffset>111125</wp:posOffset>
            </wp:positionV>
            <wp:extent cx="3041015" cy="2037080"/>
            <wp:effectExtent l="0" t="0" r="0" b="0"/>
            <wp:wrapSquare wrapText="bothSides"/>
            <wp:docPr id="2080409035" name="Εικόνα 3" descr="Εικόνα που περιέχει κείμενο, στιγμιότυπο οθόνης, λογισμικό, πολυμέσα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09035" name="Εικόνα 3" descr="Εικόνα που περιέχει κείμενο, στιγμιότυπο οθόνης, λογισμικό, πολυμέσα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015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6C29" w:rsidRPr="000E6C29" w:rsidRDefault="000E6C29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E6C29" w:rsidRPr="000E6C29" w:rsidRDefault="000E6C29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E6C29" w:rsidRPr="000E6C29" w:rsidRDefault="000E6C29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E6C29" w:rsidRPr="000E6C29" w:rsidRDefault="000E6C29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E6C29" w:rsidRPr="000E6C29" w:rsidRDefault="000E6C29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D22C94" w:rsidRDefault="00D22C94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  <w:lang w:val="en-US"/>
        </w:rPr>
      </w:pPr>
    </w:p>
    <w:p w:rsidR="00D22C94" w:rsidRDefault="00D22C94" w:rsidP="00D22C94">
      <w:pPr>
        <w:pStyle w:val="Web1"/>
        <w:spacing w:before="0" w:after="120" w:line="276" w:lineRule="auto"/>
        <w:rPr>
          <w:b/>
          <w:sz w:val="32"/>
          <w:szCs w:val="32"/>
          <w:lang w:val="en-US"/>
        </w:rPr>
      </w:pPr>
    </w:p>
    <w:p w:rsidR="00D22C94" w:rsidRPr="00D22C94" w:rsidRDefault="00D22C94" w:rsidP="00D22C94">
      <w:pPr>
        <w:pStyle w:val="Web1"/>
        <w:numPr>
          <w:ilvl w:val="0"/>
          <w:numId w:val="46"/>
        </w:numPr>
        <w:spacing w:before="0" w:after="120" w:line="276" w:lineRule="auto"/>
        <w:rPr>
          <w:bCs/>
          <w:sz w:val="20"/>
          <w:lang w:val="en-US"/>
        </w:rPr>
      </w:pPr>
      <w:r>
        <w:rPr>
          <w:bCs/>
          <w:sz w:val="20"/>
        </w:rPr>
        <w:t xml:space="preserve">Δίνουμε το </w:t>
      </w:r>
      <w:r>
        <w:rPr>
          <w:bCs/>
          <w:sz w:val="20"/>
          <w:lang w:val="en-US"/>
        </w:rPr>
        <w:t>ProducerID</w:t>
      </w:r>
    </w:p>
    <w:p w:rsidR="00D22C94" w:rsidRPr="00D22C94" w:rsidRDefault="00D22C94" w:rsidP="00D22C94">
      <w:pPr>
        <w:pStyle w:val="Web1"/>
        <w:spacing w:before="0" w:after="120" w:line="276" w:lineRule="auto"/>
        <w:rPr>
          <w:bCs/>
          <w:sz w:val="20"/>
          <w:lang w:val="en-US"/>
        </w:rPr>
      </w:pPr>
      <w:r>
        <w:rPr>
          <w:bCs/>
          <w:noProof/>
          <w:sz w:val="20"/>
          <w:lang w:eastAsia="el-GR"/>
        </w:rPr>
        <w:drawing>
          <wp:anchor distT="0" distB="0" distL="114300" distR="114300" simplePos="0" relativeHeight="251604992" behindDoc="0" locked="0" layoutInCell="1" allowOverlap="1">
            <wp:simplePos x="0" y="0"/>
            <wp:positionH relativeFrom="column">
              <wp:posOffset>311785</wp:posOffset>
            </wp:positionH>
            <wp:positionV relativeFrom="paragraph">
              <wp:posOffset>67310</wp:posOffset>
            </wp:positionV>
            <wp:extent cx="3137535" cy="2131060"/>
            <wp:effectExtent l="0" t="0" r="0" b="0"/>
            <wp:wrapSquare wrapText="bothSides"/>
            <wp:docPr id="148900926" name="Εικόνα 4" descr="Εικόνα που περιέχει κείμενο, στιγμιότυπο οθόνης, λογισμικό, οθόνη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0926" name="Εικόνα 4" descr="Εικόνα που περιέχει κείμενο, στιγμιότυπο οθόνης, λογισμικό, οθόνη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535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6C29" w:rsidRPr="000E6C29" w:rsidRDefault="000E6C29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E6C29" w:rsidRPr="000E6C29" w:rsidRDefault="000E6C29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E6C29" w:rsidRPr="000E6C29" w:rsidRDefault="000E6C29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E6C29" w:rsidRDefault="000E6C29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  <w:lang w:val="en-US"/>
        </w:rPr>
      </w:pPr>
    </w:p>
    <w:p w:rsidR="00D22C94" w:rsidRDefault="00D22C94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  <w:lang w:val="en-US"/>
        </w:rPr>
      </w:pPr>
    </w:p>
    <w:p w:rsidR="00D22C94" w:rsidRDefault="00D22C94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  <w:lang w:val="en-US"/>
        </w:rPr>
      </w:pPr>
    </w:p>
    <w:p w:rsidR="00D22C94" w:rsidRDefault="00D22C94" w:rsidP="00D22C94">
      <w:pPr>
        <w:pStyle w:val="Web1"/>
        <w:spacing w:before="0" w:after="120" w:line="276" w:lineRule="auto"/>
        <w:rPr>
          <w:b/>
          <w:sz w:val="32"/>
          <w:szCs w:val="32"/>
          <w:lang w:val="en-US"/>
        </w:rPr>
      </w:pPr>
    </w:p>
    <w:p w:rsidR="00D22C94" w:rsidRDefault="00C12374" w:rsidP="00D22C94">
      <w:pPr>
        <w:pStyle w:val="Web1"/>
        <w:numPr>
          <w:ilvl w:val="0"/>
          <w:numId w:val="46"/>
        </w:numPr>
        <w:spacing w:before="0" w:after="120" w:line="276" w:lineRule="auto"/>
        <w:rPr>
          <w:bCs/>
          <w:sz w:val="20"/>
        </w:rPr>
      </w:pPr>
      <w:r>
        <w:rPr>
          <w:bCs/>
          <w:sz w:val="20"/>
        </w:rPr>
        <w:t>Μόλις συμπληρωθούν όλα τα απαραίτητα</w:t>
      </w:r>
      <w:r w:rsidR="009F732B">
        <w:rPr>
          <w:bCs/>
          <w:sz w:val="20"/>
        </w:rPr>
        <w:t xml:space="preserve"> </w:t>
      </w:r>
      <w:r>
        <w:rPr>
          <w:bCs/>
          <w:sz w:val="20"/>
        </w:rPr>
        <w:t xml:space="preserve"> στοιχεία ε</w:t>
      </w:r>
      <w:r w:rsidR="00D22C94">
        <w:rPr>
          <w:bCs/>
          <w:sz w:val="20"/>
        </w:rPr>
        <w:t>μφανίζεται μήνυμα ότι</w:t>
      </w:r>
      <w:r w:rsidR="00C54621">
        <w:rPr>
          <w:bCs/>
          <w:sz w:val="20"/>
        </w:rPr>
        <w:t xml:space="preserve"> έχει γίνει το </w:t>
      </w:r>
      <w:r w:rsidR="00C54621">
        <w:rPr>
          <w:bCs/>
          <w:sz w:val="20"/>
          <w:lang w:val="en-US"/>
        </w:rPr>
        <w:t>Insert</w:t>
      </w:r>
    </w:p>
    <w:p w:rsidR="00D22C94" w:rsidRDefault="00D22C94" w:rsidP="00D22C94">
      <w:pPr>
        <w:pStyle w:val="Web1"/>
        <w:spacing w:before="0" w:after="120" w:line="276" w:lineRule="auto"/>
        <w:rPr>
          <w:bCs/>
          <w:sz w:val="20"/>
        </w:rPr>
      </w:pPr>
      <w:r>
        <w:rPr>
          <w:bCs/>
          <w:noProof/>
          <w:sz w:val="20"/>
          <w:lang w:eastAsia="el-GR"/>
        </w:rPr>
        <w:lastRenderedPageBreak/>
        <w:drawing>
          <wp:anchor distT="0" distB="0" distL="114300" distR="114300" simplePos="0" relativeHeight="251612160" behindDoc="0" locked="0" layoutInCell="1" allowOverlap="1">
            <wp:simplePos x="0" y="0"/>
            <wp:positionH relativeFrom="column">
              <wp:posOffset>230505</wp:posOffset>
            </wp:positionH>
            <wp:positionV relativeFrom="paragraph">
              <wp:posOffset>62865</wp:posOffset>
            </wp:positionV>
            <wp:extent cx="2830195" cy="1913890"/>
            <wp:effectExtent l="0" t="0" r="0" b="0"/>
            <wp:wrapSquare wrapText="bothSides"/>
            <wp:docPr id="1923659172" name="Εικόνα 5" descr="Εικόνα που περιέχει κείμενο, στιγμιότυπο οθόνης, λογισμικό, οθόνη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59172" name="Εικόνα 5" descr="Εικόνα που περιέχει κείμενο, στιγμιότυπο οθόνης, λογισμικό, οθόνη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2C94" w:rsidRPr="00C12374" w:rsidRDefault="00D22C94" w:rsidP="00D22C94">
      <w:pPr>
        <w:pStyle w:val="Web1"/>
        <w:spacing w:before="0" w:after="120" w:line="276" w:lineRule="auto"/>
        <w:rPr>
          <w:bCs/>
          <w:sz w:val="20"/>
        </w:rPr>
      </w:pPr>
    </w:p>
    <w:p w:rsidR="00D22C94" w:rsidRPr="00C12374" w:rsidRDefault="00D22C94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D22C94" w:rsidRPr="00C12374" w:rsidRDefault="00D22C94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D22C94" w:rsidRPr="00C12374" w:rsidRDefault="00D22C94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D22C94" w:rsidRPr="00C12374" w:rsidRDefault="00D22C94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D22C94" w:rsidRPr="00C12374" w:rsidRDefault="00D22C94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D22C94" w:rsidRPr="009E2E81" w:rsidRDefault="00D22C94" w:rsidP="00C54621">
      <w:pPr>
        <w:pStyle w:val="Web1"/>
        <w:spacing w:before="0" w:after="120" w:line="276" w:lineRule="auto"/>
        <w:rPr>
          <w:bCs/>
          <w:sz w:val="20"/>
        </w:rPr>
      </w:pPr>
    </w:p>
    <w:p w:rsidR="00C54621" w:rsidRPr="00C54621" w:rsidRDefault="00C54621" w:rsidP="00C54621">
      <w:pPr>
        <w:pStyle w:val="Web1"/>
        <w:numPr>
          <w:ilvl w:val="0"/>
          <w:numId w:val="46"/>
        </w:numPr>
        <w:spacing w:before="0" w:after="120" w:line="276" w:lineRule="auto"/>
        <w:rPr>
          <w:bCs/>
          <w:sz w:val="20"/>
        </w:rPr>
      </w:pPr>
      <w:r>
        <w:rPr>
          <w:bCs/>
          <w:noProof/>
          <w:sz w:val="20"/>
          <w:lang w:eastAsia="el-GR"/>
        </w:rPr>
        <w:drawing>
          <wp:anchor distT="0" distB="0" distL="114300" distR="114300" simplePos="0" relativeHeight="251617280" behindDoc="0" locked="0" layoutInCell="1" allowOverlap="1">
            <wp:simplePos x="0" y="0"/>
            <wp:positionH relativeFrom="column">
              <wp:posOffset>234950</wp:posOffset>
            </wp:positionH>
            <wp:positionV relativeFrom="paragraph">
              <wp:posOffset>421005</wp:posOffset>
            </wp:positionV>
            <wp:extent cx="2888615" cy="1854200"/>
            <wp:effectExtent l="0" t="0" r="0" b="0"/>
            <wp:wrapSquare wrapText="bothSides"/>
            <wp:docPr id="690109572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09572" name="Εικόνα 690109572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61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20"/>
        </w:rPr>
        <w:t>Εμφανίζεται πάλι το αρχικό μενού και για να δούμε την αλλαγή στον πίνακα ξανά πατάμε στο κουμπί του.</w:t>
      </w:r>
    </w:p>
    <w:p w:rsidR="00C54621" w:rsidRPr="00C54621" w:rsidRDefault="00C54621" w:rsidP="00C54621">
      <w:pPr>
        <w:pStyle w:val="Web1"/>
        <w:spacing w:before="0" w:after="120" w:line="276" w:lineRule="auto"/>
        <w:rPr>
          <w:bCs/>
          <w:sz w:val="20"/>
        </w:rPr>
      </w:pPr>
    </w:p>
    <w:p w:rsidR="00C54621" w:rsidRPr="00C54621" w:rsidRDefault="00C54621" w:rsidP="00C54621">
      <w:pPr>
        <w:pStyle w:val="Web1"/>
        <w:spacing w:before="0" w:after="120" w:line="276" w:lineRule="auto"/>
        <w:rPr>
          <w:bCs/>
          <w:sz w:val="20"/>
        </w:rPr>
      </w:pPr>
    </w:p>
    <w:p w:rsidR="00C54621" w:rsidRPr="00C12374" w:rsidRDefault="00C54621" w:rsidP="00C54621">
      <w:pPr>
        <w:pStyle w:val="Web1"/>
        <w:spacing w:before="0" w:after="120" w:line="276" w:lineRule="auto"/>
        <w:rPr>
          <w:bCs/>
          <w:sz w:val="20"/>
        </w:rPr>
      </w:pPr>
    </w:p>
    <w:p w:rsidR="00C12374" w:rsidRPr="00C12374" w:rsidRDefault="00C12374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C12374" w:rsidRPr="00C12374" w:rsidRDefault="00C12374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C12374" w:rsidRPr="00C12374" w:rsidRDefault="00C12374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C12374" w:rsidRPr="00C12374" w:rsidRDefault="00C12374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C12374" w:rsidRDefault="00C54621" w:rsidP="00C54621">
      <w:pPr>
        <w:pStyle w:val="Web1"/>
        <w:numPr>
          <w:ilvl w:val="0"/>
          <w:numId w:val="46"/>
        </w:numPr>
        <w:spacing w:before="0" w:after="120" w:line="276" w:lineRule="auto"/>
        <w:rPr>
          <w:bCs/>
          <w:sz w:val="20"/>
        </w:rPr>
      </w:pPr>
      <w:r>
        <w:rPr>
          <w:bCs/>
          <w:noProof/>
          <w:sz w:val="20"/>
          <w:lang w:eastAsia="el-GR"/>
        </w:rPr>
        <w:drawing>
          <wp:anchor distT="0" distB="0" distL="114300" distR="114300" simplePos="0" relativeHeight="251619328" behindDoc="0" locked="0" layoutInCell="1" allowOverlap="1">
            <wp:simplePos x="0" y="0"/>
            <wp:positionH relativeFrom="column">
              <wp:posOffset>283845</wp:posOffset>
            </wp:positionH>
            <wp:positionV relativeFrom="paragraph">
              <wp:posOffset>254000</wp:posOffset>
            </wp:positionV>
            <wp:extent cx="2991485" cy="2029460"/>
            <wp:effectExtent l="0" t="0" r="0" b="0"/>
            <wp:wrapSquare wrapText="bothSides"/>
            <wp:docPr id="140367712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7712" name="Εικόνα 140367712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48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20"/>
        </w:rPr>
        <w:t>Βλέπουμε την νέα μορφή του πίνακα με την νέα εγγραφή.</w:t>
      </w:r>
    </w:p>
    <w:p w:rsidR="00C54621" w:rsidRPr="00C54621" w:rsidRDefault="00C54621" w:rsidP="00C54621">
      <w:pPr>
        <w:pStyle w:val="Web1"/>
        <w:spacing w:before="0" w:after="120" w:line="276" w:lineRule="auto"/>
        <w:ind w:left="720"/>
        <w:rPr>
          <w:bCs/>
          <w:sz w:val="20"/>
        </w:rPr>
      </w:pPr>
    </w:p>
    <w:p w:rsidR="00C12374" w:rsidRPr="00C12374" w:rsidRDefault="00C12374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C12374" w:rsidRPr="00C12374" w:rsidRDefault="00C12374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C12374" w:rsidRPr="00C12374" w:rsidRDefault="00C12374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C12374" w:rsidRPr="00C12374" w:rsidRDefault="00C12374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C12374" w:rsidRDefault="00C12374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C54621" w:rsidRDefault="00C54621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C54621" w:rsidRDefault="00C54621" w:rsidP="00C54621">
      <w:pPr>
        <w:pStyle w:val="Web1"/>
        <w:numPr>
          <w:ilvl w:val="0"/>
          <w:numId w:val="46"/>
        </w:numPr>
        <w:spacing w:before="0" w:after="120" w:line="276" w:lineRule="auto"/>
        <w:rPr>
          <w:bCs/>
          <w:sz w:val="20"/>
        </w:rPr>
      </w:pPr>
      <w:r>
        <w:rPr>
          <w:bCs/>
          <w:sz w:val="20"/>
        </w:rPr>
        <w:t xml:space="preserve">Σε περίπτωση δεν συμπληρώσουμε όλα τα απαραίτητα στοιχεία  εμφανίζεται το κατάλληλο μήνυμα. </w:t>
      </w:r>
      <w:r w:rsidR="00094E13">
        <w:rPr>
          <w:bCs/>
          <w:sz w:val="20"/>
        </w:rPr>
        <w:t xml:space="preserve">(όπως και στο </w:t>
      </w:r>
      <w:r w:rsidR="00094E13">
        <w:rPr>
          <w:bCs/>
          <w:sz w:val="20"/>
          <w:lang w:val="en-US"/>
        </w:rPr>
        <w:t xml:space="preserve">update </w:t>
      </w:r>
      <w:r w:rsidR="00094E13">
        <w:rPr>
          <w:bCs/>
          <w:sz w:val="20"/>
        </w:rPr>
        <w:t xml:space="preserve">και στο </w:t>
      </w:r>
      <w:r w:rsidR="00094E13">
        <w:rPr>
          <w:bCs/>
          <w:sz w:val="20"/>
          <w:lang w:val="en-US"/>
        </w:rPr>
        <w:t>delete).</w:t>
      </w:r>
    </w:p>
    <w:p w:rsidR="00C54621" w:rsidRPr="00C54621" w:rsidRDefault="00094E13" w:rsidP="00C54621">
      <w:pPr>
        <w:pStyle w:val="Web1"/>
        <w:spacing w:before="0" w:after="120" w:line="276" w:lineRule="auto"/>
        <w:ind w:left="720"/>
        <w:rPr>
          <w:bCs/>
          <w:sz w:val="20"/>
        </w:rPr>
      </w:pPr>
      <w:r>
        <w:rPr>
          <w:bCs/>
          <w:noProof/>
          <w:sz w:val="20"/>
          <w:lang w:eastAsia="el-GR"/>
        </w:rPr>
        <w:drawing>
          <wp:anchor distT="0" distB="0" distL="114300" distR="114300" simplePos="0" relativeHeight="251624448" behindDoc="0" locked="0" layoutInCell="1" allowOverlap="1">
            <wp:simplePos x="0" y="0"/>
            <wp:positionH relativeFrom="column">
              <wp:posOffset>3067685</wp:posOffset>
            </wp:positionH>
            <wp:positionV relativeFrom="paragraph">
              <wp:posOffset>136525</wp:posOffset>
            </wp:positionV>
            <wp:extent cx="2472690" cy="1657985"/>
            <wp:effectExtent l="0" t="0" r="0" b="0"/>
            <wp:wrapSquare wrapText="bothSides"/>
            <wp:docPr id="392392257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92257" name="Εικόνα 392392257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69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noProof/>
          <w:sz w:val="20"/>
          <w:lang w:eastAsia="el-GR"/>
        </w:rPr>
        <w:drawing>
          <wp:anchor distT="0" distB="0" distL="114300" distR="114300" simplePos="0" relativeHeight="251633664" behindDoc="0" locked="0" layoutInCell="1" allowOverlap="1">
            <wp:simplePos x="0" y="0"/>
            <wp:positionH relativeFrom="column">
              <wp:posOffset>-554355</wp:posOffset>
            </wp:positionH>
            <wp:positionV relativeFrom="paragraph">
              <wp:posOffset>181610</wp:posOffset>
            </wp:positionV>
            <wp:extent cx="2426335" cy="1603375"/>
            <wp:effectExtent l="0" t="0" r="0" b="0"/>
            <wp:wrapSquare wrapText="bothSides"/>
            <wp:docPr id="1620165608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65608" name="Εικόνα 1620165608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33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2374" w:rsidRPr="00C12374" w:rsidRDefault="00C12374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C12374" w:rsidRPr="00C12374" w:rsidRDefault="00094E13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  <w:r>
        <w:rPr>
          <w:bCs/>
          <w:noProof/>
          <w:sz w:val="20"/>
          <w:lang w:eastAsia="el-GR"/>
        </w:rPr>
        <w:drawing>
          <wp:anchor distT="0" distB="0" distL="114300" distR="114300" simplePos="0" relativeHeight="251642880" behindDoc="0" locked="0" layoutInCell="1" allowOverlap="1">
            <wp:simplePos x="0" y="0"/>
            <wp:positionH relativeFrom="column">
              <wp:posOffset>-670560</wp:posOffset>
            </wp:positionH>
            <wp:positionV relativeFrom="paragraph">
              <wp:posOffset>435610</wp:posOffset>
            </wp:positionV>
            <wp:extent cx="2223135" cy="1503680"/>
            <wp:effectExtent l="0" t="0" r="0" b="0"/>
            <wp:wrapSquare wrapText="bothSides"/>
            <wp:docPr id="1012583767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83767" name="Εικόνα 1012583767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2374" w:rsidRPr="00C12374" w:rsidRDefault="00C12374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E6C29" w:rsidRPr="000E6C29" w:rsidRDefault="000E6C29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C54621" w:rsidRPr="00094E13" w:rsidRDefault="00C54621" w:rsidP="00094E13">
      <w:pPr>
        <w:pStyle w:val="Web1"/>
        <w:spacing w:before="0" w:after="120" w:line="276" w:lineRule="auto"/>
        <w:rPr>
          <w:b/>
          <w:sz w:val="32"/>
          <w:szCs w:val="32"/>
          <w:lang w:val="en-US"/>
        </w:rPr>
      </w:pPr>
    </w:p>
    <w:p w:rsidR="00C54621" w:rsidRDefault="00094E13" w:rsidP="00094E13">
      <w:pPr>
        <w:pStyle w:val="Web1"/>
        <w:numPr>
          <w:ilvl w:val="0"/>
          <w:numId w:val="48"/>
        </w:numPr>
        <w:spacing w:before="0" w:after="120" w:line="276" w:lineRule="auto"/>
        <w:rPr>
          <w:bCs/>
          <w:sz w:val="20"/>
        </w:rPr>
      </w:pPr>
      <w:r>
        <w:rPr>
          <w:bCs/>
          <w:sz w:val="20"/>
        </w:rPr>
        <w:t xml:space="preserve">Για το </w:t>
      </w:r>
      <w:r w:rsidRPr="00094E13">
        <w:rPr>
          <w:b/>
          <w:szCs w:val="24"/>
          <w:lang w:val="en-US"/>
        </w:rPr>
        <w:t>update</w:t>
      </w:r>
      <w:r w:rsidR="002C41F9">
        <w:rPr>
          <w:b/>
          <w:szCs w:val="24"/>
        </w:rPr>
        <w:t xml:space="preserve"> </w:t>
      </w:r>
      <w:r>
        <w:rPr>
          <w:bCs/>
          <w:sz w:val="20"/>
        </w:rPr>
        <w:t>γίνεται κάτι αντίστοιχο(θα χρησιμοποιήσουμε την εγγραφή που εισαγάγαμε).</w:t>
      </w:r>
    </w:p>
    <w:p w:rsidR="00094E13" w:rsidRPr="00094E13" w:rsidRDefault="00094E13" w:rsidP="00094E13">
      <w:pPr>
        <w:pStyle w:val="Web1"/>
        <w:spacing w:before="0" w:after="120" w:line="276" w:lineRule="auto"/>
        <w:ind w:left="720"/>
        <w:rPr>
          <w:bCs/>
          <w:sz w:val="20"/>
        </w:rPr>
      </w:pPr>
      <w:r>
        <w:rPr>
          <w:bCs/>
          <w:noProof/>
          <w:sz w:val="20"/>
          <w:lang w:eastAsia="el-GR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431165</wp:posOffset>
            </wp:positionH>
            <wp:positionV relativeFrom="paragraph">
              <wp:posOffset>104775</wp:posOffset>
            </wp:positionV>
            <wp:extent cx="2377440" cy="1568450"/>
            <wp:effectExtent l="0" t="0" r="0" b="0"/>
            <wp:wrapSquare wrapText="bothSides"/>
            <wp:docPr id="1288909530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09530" name="Εικόνα 1288909530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4621" w:rsidRDefault="00C54621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C54621" w:rsidRDefault="00C54621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C54621" w:rsidRDefault="00C54621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C54621" w:rsidRDefault="00C54621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C54621" w:rsidRDefault="00C54621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C54621" w:rsidRDefault="00094E13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  <w:r>
        <w:rPr>
          <w:bCs/>
          <w:noProof/>
          <w:sz w:val="20"/>
          <w:lang w:eastAsia="el-G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429895</wp:posOffset>
            </wp:positionH>
            <wp:positionV relativeFrom="paragraph">
              <wp:posOffset>115570</wp:posOffset>
            </wp:positionV>
            <wp:extent cx="2376805" cy="1576070"/>
            <wp:effectExtent l="0" t="0" r="0" b="0"/>
            <wp:wrapSquare wrapText="bothSides"/>
            <wp:docPr id="2003398514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98514" name="Εικόνα 2003398514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80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4621" w:rsidRDefault="00C54621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C54621" w:rsidRDefault="00C54621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C54621" w:rsidRDefault="00C54621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C54621" w:rsidRDefault="00C54621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C54621" w:rsidRDefault="00094E13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  <w:r>
        <w:rPr>
          <w:bCs/>
          <w:noProof/>
          <w:sz w:val="20"/>
          <w:lang w:eastAsia="el-G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385445</wp:posOffset>
            </wp:positionH>
            <wp:positionV relativeFrom="paragraph">
              <wp:posOffset>146050</wp:posOffset>
            </wp:positionV>
            <wp:extent cx="2438400" cy="1648460"/>
            <wp:effectExtent l="0" t="0" r="0" b="0"/>
            <wp:wrapSquare wrapText="bothSides"/>
            <wp:docPr id="1578984888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84888" name="Εικόνα 1578984888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4621" w:rsidRDefault="00C54621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C54621" w:rsidRDefault="00C54621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C54621" w:rsidRDefault="00C54621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C54621" w:rsidRDefault="00C54621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94E13" w:rsidRDefault="00094E13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  <w:r>
        <w:rPr>
          <w:bCs/>
          <w:noProof/>
          <w:sz w:val="20"/>
          <w:lang w:eastAsia="el-GR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387985</wp:posOffset>
            </wp:positionH>
            <wp:positionV relativeFrom="paragraph">
              <wp:posOffset>201930</wp:posOffset>
            </wp:positionV>
            <wp:extent cx="2446655" cy="1620520"/>
            <wp:effectExtent l="0" t="0" r="0" b="0"/>
            <wp:wrapSquare wrapText="bothSides"/>
            <wp:docPr id="83307814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78144" name="Εικόνα 833078144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65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4E13" w:rsidRDefault="00094E13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94E13" w:rsidRDefault="00094E13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94E13" w:rsidRDefault="00094E13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94E13" w:rsidRPr="009E2E81" w:rsidRDefault="00094E13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94E13" w:rsidRDefault="00094E13" w:rsidP="00094E13">
      <w:pPr>
        <w:pStyle w:val="Web1"/>
        <w:numPr>
          <w:ilvl w:val="0"/>
          <w:numId w:val="48"/>
        </w:numPr>
        <w:spacing w:before="0" w:after="120" w:line="276" w:lineRule="auto"/>
        <w:rPr>
          <w:bCs/>
          <w:sz w:val="20"/>
        </w:rPr>
      </w:pPr>
      <w:r>
        <w:rPr>
          <w:bCs/>
          <w:sz w:val="20"/>
        </w:rPr>
        <w:t xml:space="preserve">Για το </w:t>
      </w:r>
      <w:r w:rsidRPr="00094E13">
        <w:rPr>
          <w:b/>
          <w:szCs w:val="24"/>
          <w:lang w:val="en-US"/>
        </w:rPr>
        <w:t>delete</w:t>
      </w:r>
      <w:r w:rsidR="002C41F9">
        <w:rPr>
          <w:b/>
          <w:szCs w:val="24"/>
        </w:rPr>
        <w:t xml:space="preserve"> </w:t>
      </w:r>
      <w:r>
        <w:rPr>
          <w:bCs/>
          <w:sz w:val="20"/>
        </w:rPr>
        <w:t>γίνεται κάτι αντίστοιχο(θα χρησιμοποιήσουμε την εγγραφή που εισαγάγαμε).</w:t>
      </w:r>
    </w:p>
    <w:p w:rsidR="00094E13" w:rsidRDefault="00094E13" w:rsidP="00094E13">
      <w:pPr>
        <w:pStyle w:val="Web1"/>
        <w:spacing w:before="0" w:after="120" w:line="276" w:lineRule="auto"/>
        <w:ind w:left="720"/>
        <w:rPr>
          <w:bCs/>
          <w:sz w:val="20"/>
        </w:rPr>
      </w:pPr>
      <w:r>
        <w:rPr>
          <w:bCs/>
          <w:noProof/>
          <w:sz w:val="20"/>
          <w:lang w:eastAsia="el-GR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511810</wp:posOffset>
            </wp:positionH>
            <wp:positionV relativeFrom="paragraph">
              <wp:posOffset>145415</wp:posOffset>
            </wp:positionV>
            <wp:extent cx="2411730" cy="1624330"/>
            <wp:effectExtent l="0" t="0" r="0" b="0"/>
            <wp:wrapSquare wrapText="bothSides"/>
            <wp:docPr id="97882894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2894" name="Εικόνα 97882894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4E13" w:rsidRPr="00094E13" w:rsidRDefault="00094E13" w:rsidP="00094E13">
      <w:pPr>
        <w:pStyle w:val="Web1"/>
        <w:spacing w:before="0" w:after="120" w:line="276" w:lineRule="auto"/>
        <w:rPr>
          <w:bCs/>
          <w:sz w:val="20"/>
        </w:rPr>
      </w:pPr>
    </w:p>
    <w:p w:rsidR="00094E13" w:rsidRDefault="00094E13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94E13" w:rsidRDefault="00094E13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94E13" w:rsidRDefault="00094E13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94E13" w:rsidRDefault="00094E13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94E13" w:rsidRDefault="00094E13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  <w:r>
        <w:rPr>
          <w:bCs/>
          <w:noProof/>
          <w:sz w:val="20"/>
          <w:lang w:eastAsia="el-GR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506095</wp:posOffset>
            </wp:positionH>
            <wp:positionV relativeFrom="paragraph">
              <wp:posOffset>265430</wp:posOffset>
            </wp:positionV>
            <wp:extent cx="2463800" cy="1627505"/>
            <wp:effectExtent l="0" t="0" r="0" b="0"/>
            <wp:wrapSquare wrapText="bothSides"/>
            <wp:docPr id="452161720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61720" name="Εικόνα 452161720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4E13" w:rsidRDefault="00094E13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94E13" w:rsidRDefault="00094E13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94E13" w:rsidRDefault="00094E13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94E13" w:rsidRDefault="00094E13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94E13" w:rsidRDefault="00094E13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94E13" w:rsidRDefault="00094E13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  <w:r>
        <w:rPr>
          <w:bCs/>
          <w:noProof/>
          <w:sz w:val="20"/>
          <w:lang w:eastAsia="el-GR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513080</wp:posOffset>
            </wp:positionH>
            <wp:positionV relativeFrom="paragraph">
              <wp:posOffset>107950</wp:posOffset>
            </wp:positionV>
            <wp:extent cx="2520950" cy="1681480"/>
            <wp:effectExtent l="0" t="0" r="0" b="0"/>
            <wp:wrapSquare wrapText="bothSides"/>
            <wp:docPr id="2026336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367" name="Εικόνα 20263367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4E13" w:rsidRDefault="00094E13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94E13" w:rsidRDefault="00094E13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94E13" w:rsidRDefault="00094E13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94E13" w:rsidRDefault="00094E13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94E13" w:rsidRDefault="00094E13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94E13" w:rsidRDefault="00094E13" w:rsidP="00094E13">
      <w:pPr>
        <w:pStyle w:val="Web1"/>
        <w:numPr>
          <w:ilvl w:val="0"/>
          <w:numId w:val="48"/>
        </w:numPr>
        <w:spacing w:before="0" w:after="120" w:line="276" w:lineRule="auto"/>
        <w:rPr>
          <w:bCs/>
          <w:sz w:val="20"/>
        </w:rPr>
      </w:pPr>
      <w:r>
        <w:rPr>
          <w:bCs/>
          <w:sz w:val="20"/>
        </w:rPr>
        <w:t xml:space="preserve">Για έξοδο από το </w:t>
      </w:r>
      <w:r>
        <w:rPr>
          <w:bCs/>
          <w:sz w:val="20"/>
          <w:lang w:val="en-US"/>
        </w:rPr>
        <w:t>interface</w:t>
      </w:r>
      <w:r w:rsidR="00AB4C10">
        <w:rPr>
          <w:bCs/>
          <w:sz w:val="20"/>
        </w:rPr>
        <w:t xml:space="preserve"> </w:t>
      </w:r>
      <w:r>
        <w:rPr>
          <w:bCs/>
          <w:sz w:val="20"/>
        </w:rPr>
        <w:t>πατά</w:t>
      </w:r>
      <w:r w:rsidR="00683FAC">
        <w:rPr>
          <w:bCs/>
          <w:sz w:val="20"/>
        </w:rPr>
        <w:t>ει ο χρήστης</w:t>
      </w:r>
      <w:r>
        <w:rPr>
          <w:bCs/>
          <w:sz w:val="20"/>
        </w:rPr>
        <w:t xml:space="preserve"> το </w:t>
      </w:r>
      <w:r>
        <w:rPr>
          <w:bCs/>
          <w:sz w:val="20"/>
          <w:lang w:val="en-US"/>
        </w:rPr>
        <w:t>exit</w:t>
      </w:r>
      <w:r>
        <w:rPr>
          <w:bCs/>
          <w:sz w:val="20"/>
        </w:rPr>
        <w:t>στο αρχικό παράθυρο</w:t>
      </w:r>
      <w:r w:rsidR="00AB4C10">
        <w:rPr>
          <w:bCs/>
          <w:sz w:val="20"/>
        </w:rPr>
        <w:t xml:space="preserve"> </w:t>
      </w:r>
      <w:r>
        <w:rPr>
          <w:bCs/>
          <w:sz w:val="20"/>
        </w:rPr>
        <w:t xml:space="preserve">και </w:t>
      </w:r>
      <w:r w:rsidR="00683FAC">
        <w:rPr>
          <w:bCs/>
          <w:sz w:val="20"/>
        </w:rPr>
        <w:t>εμ</w:t>
      </w:r>
      <w:r>
        <w:rPr>
          <w:bCs/>
          <w:sz w:val="20"/>
        </w:rPr>
        <w:t xml:space="preserve">φανίζεται ένα μικρό παράθυρο που </w:t>
      </w:r>
      <w:r w:rsidR="00683FAC">
        <w:rPr>
          <w:bCs/>
          <w:sz w:val="20"/>
        </w:rPr>
        <w:t>τον</w:t>
      </w:r>
      <w:r>
        <w:rPr>
          <w:bCs/>
          <w:sz w:val="20"/>
        </w:rPr>
        <w:t xml:space="preserve"> ρωτάει αν</w:t>
      </w:r>
      <w:r w:rsidR="00683FAC">
        <w:rPr>
          <w:bCs/>
          <w:sz w:val="20"/>
        </w:rPr>
        <w:t xml:space="preserve"> θέλει σίγουρα να βγει</w:t>
      </w:r>
      <w:r>
        <w:rPr>
          <w:bCs/>
          <w:sz w:val="20"/>
        </w:rPr>
        <w:t xml:space="preserve"> .</w:t>
      </w:r>
    </w:p>
    <w:p w:rsidR="0061164C" w:rsidRDefault="0061164C" w:rsidP="0061164C">
      <w:pPr>
        <w:pStyle w:val="Web1"/>
        <w:spacing w:before="0" w:after="120" w:line="276" w:lineRule="auto"/>
        <w:rPr>
          <w:bCs/>
          <w:sz w:val="20"/>
        </w:rPr>
      </w:pPr>
    </w:p>
    <w:p w:rsidR="0061164C" w:rsidRPr="00094E13" w:rsidRDefault="0061164C" w:rsidP="0061164C">
      <w:pPr>
        <w:pStyle w:val="Web1"/>
        <w:spacing w:before="0" w:after="120" w:line="276" w:lineRule="auto"/>
        <w:rPr>
          <w:bCs/>
          <w:sz w:val="20"/>
        </w:rPr>
      </w:pPr>
    </w:p>
    <w:p w:rsidR="00094E13" w:rsidRDefault="00683FAC" w:rsidP="00683FAC">
      <w:pPr>
        <w:pStyle w:val="Web1"/>
        <w:spacing w:before="0" w:after="120" w:line="276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l-GR"/>
        </w:rPr>
        <w:lastRenderedPageBreak/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506095</wp:posOffset>
            </wp:positionH>
            <wp:positionV relativeFrom="paragraph">
              <wp:posOffset>134620</wp:posOffset>
            </wp:positionV>
            <wp:extent cx="2618105" cy="1712595"/>
            <wp:effectExtent l="0" t="0" r="0" b="0"/>
            <wp:wrapSquare wrapText="bothSides"/>
            <wp:docPr id="2080592338" name="Εικόνα 18" descr="Εικόνα που περιέχει κείμενο, στιγμιότυπο οθόνης, λογισμικό, οθόνη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92338" name="Εικόνα 18" descr="Εικόνα που περιέχει κείμενο, στιγμιότυπο οθόνης, λογισμικό, οθόνη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10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4E13" w:rsidRDefault="00094E13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94E13" w:rsidRDefault="00094E13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94E13" w:rsidRDefault="00094E13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094E13" w:rsidRDefault="00094E13" w:rsidP="004B54D0">
      <w:pPr>
        <w:pStyle w:val="Web1"/>
        <w:spacing w:before="0" w:after="120" w:line="276" w:lineRule="auto"/>
        <w:jc w:val="center"/>
        <w:rPr>
          <w:b/>
          <w:sz w:val="32"/>
          <w:szCs w:val="32"/>
        </w:rPr>
      </w:pPr>
    </w:p>
    <w:p w:rsidR="0061164C" w:rsidRDefault="0061164C" w:rsidP="00683FAC">
      <w:pPr>
        <w:pStyle w:val="Web1"/>
        <w:spacing w:before="0" w:after="120" w:line="276" w:lineRule="auto"/>
        <w:rPr>
          <w:b/>
          <w:sz w:val="32"/>
          <w:szCs w:val="32"/>
        </w:rPr>
      </w:pPr>
    </w:p>
    <w:p w:rsidR="0061164C" w:rsidRDefault="0061164C" w:rsidP="00683FAC">
      <w:pPr>
        <w:pStyle w:val="Web1"/>
        <w:spacing w:before="0" w:after="120" w:line="276" w:lineRule="auto"/>
        <w:rPr>
          <w:b/>
          <w:sz w:val="32"/>
          <w:szCs w:val="32"/>
        </w:rPr>
      </w:pPr>
    </w:p>
    <w:p w:rsidR="0061164C" w:rsidRDefault="0061164C" w:rsidP="00683FAC">
      <w:pPr>
        <w:pStyle w:val="Web1"/>
        <w:spacing w:before="0" w:after="120" w:line="276" w:lineRule="auto"/>
        <w:rPr>
          <w:b/>
          <w:sz w:val="32"/>
          <w:szCs w:val="32"/>
        </w:rPr>
      </w:pPr>
    </w:p>
    <w:p w:rsidR="0061164C" w:rsidRDefault="0061164C" w:rsidP="00683FAC">
      <w:pPr>
        <w:pStyle w:val="Web1"/>
        <w:spacing w:before="0" w:after="120" w:line="276" w:lineRule="auto"/>
        <w:rPr>
          <w:b/>
          <w:sz w:val="32"/>
          <w:szCs w:val="32"/>
        </w:rPr>
      </w:pPr>
    </w:p>
    <w:p w:rsidR="0061164C" w:rsidRDefault="0061164C" w:rsidP="00683FAC">
      <w:pPr>
        <w:pStyle w:val="Web1"/>
        <w:spacing w:before="0" w:after="120" w:line="276" w:lineRule="auto"/>
        <w:rPr>
          <w:b/>
          <w:sz w:val="32"/>
          <w:szCs w:val="32"/>
        </w:rPr>
      </w:pPr>
    </w:p>
    <w:p w:rsidR="004B54D0" w:rsidRDefault="004B54D0" w:rsidP="00683FAC">
      <w:pPr>
        <w:pStyle w:val="Web1"/>
        <w:spacing w:before="0" w:after="120" w:line="276" w:lineRule="auto"/>
        <w:rPr>
          <w:b/>
          <w:sz w:val="32"/>
          <w:szCs w:val="32"/>
          <w:lang w:val="en-US"/>
        </w:rPr>
      </w:pPr>
      <w:r w:rsidRPr="004B54D0">
        <w:rPr>
          <w:b/>
          <w:sz w:val="32"/>
          <w:szCs w:val="32"/>
        </w:rPr>
        <w:t>ΚΩΔΙΚΑΣ</w:t>
      </w:r>
      <w:r w:rsidRPr="004B54D0">
        <w:rPr>
          <w:b/>
          <w:sz w:val="32"/>
          <w:szCs w:val="32"/>
          <w:lang w:val="en-US"/>
        </w:rPr>
        <w:t xml:space="preserve"> SQL</w:t>
      </w:r>
    </w:p>
    <w:p w:rsid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DD4C0B" w:rsidP="004B54D0">
      <w:pPr>
        <w:pStyle w:val="Web1"/>
        <w:spacing w:after="120" w:line="276" w:lineRule="auto"/>
        <w:rPr>
          <w:b/>
          <w:sz w:val="32"/>
          <w:szCs w:val="32"/>
          <w:lang w:val="en-US"/>
        </w:rPr>
      </w:pPr>
      <w:r w:rsidRPr="00894C50">
        <w:rPr>
          <w:b/>
          <w:sz w:val="32"/>
          <w:szCs w:val="32"/>
          <w:lang w:val="en-US"/>
        </w:rPr>
        <w:t>--</w:t>
      </w:r>
      <w:r w:rsidR="004B54D0" w:rsidRPr="004B54D0">
        <w:rPr>
          <w:b/>
          <w:sz w:val="32"/>
          <w:szCs w:val="32"/>
          <w:lang w:val="en-US"/>
        </w:rPr>
        <w:t>CREATES</w:t>
      </w:r>
    </w:p>
    <w:p w:rsid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CREATE TABLE IF NOT EXISTS artist(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ArtistID INT NOT NULL AUTO_INCREMENT,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ArtistType ENUM('PERSON', 'BAND') NULL DEFAULT NULL,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PRIMARY KEY (ArtistID));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CREATE TABLE IF NOT EXISTS band(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BandID INT NOT NULL AUTO_INCREMENT,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BandName VARCHAR(50) NULL DEFAULT "unknown",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FormationDate DATE NULL DEFAULT NULL,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DisbandDate DATE NULL DEFAULT NULL,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ArtistID INT NOT NULL,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PRIMARY KEY (BandID),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CONSTRAINT ArtistID1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FOREIGN KEY(ArtistID)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REFERENCES artist(ArtistID)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ON DELETE CASCADE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ON UPDATE CASCADE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);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lastRenderedPageBreak/>
        <w:t>CREATE TABLE IF NOT EXISTS person(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PersonID INT NOT NULL AUTO_INCREMENT,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FirstName VARCHAR(50) NOT NULL,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LastName VARCHAR(80) NOT NULL,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BirthDate DATE 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Country VARCHAR(30) NULL DEFAULT "unknown",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Alias VARCHAR(50) NULL DEFAULT "unknown",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isSoloArtist TINYINT NULL 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ArtistID INT NOT NULL 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PRIMARY KEY (PersonID),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CONSTRAINT ArtistID2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FOREIGN KEY (ArtistID)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REFERENCES artist(ArtistID)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ON DELETE CASCADE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ON UPDATE CASCADE);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CREATE TABLE IF NOT EXISTS bandmember(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BandID INT NOT NULL,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PersonID INT NOT NULL 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FromDate DATE NOT NULL,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ToDate DATE 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PRIMARY KEY (PersonID,BandID,FromDate,ToDate),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CONSTRAINT BandID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FOREIGN KEY (BandID)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REFERENCES band(BandID)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ON DELETE CASCADE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ON UPDATE CASCADE,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CONSTRAINT PersonID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FOREIGN KEY (PersonID)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REFERENCES person(PersonID)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ON DELETE CASCADE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ON UPDATE CASCADE);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CREATE TABLE IF NOT EXISTS genre(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GenreID INT NOT NULL AUTO_INCREMENT,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GenreName VARCHAR(30) NULL DEFAULT "unknown",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PRIMARY KEY (GenreID)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);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CREATE TABLE IF NOT EXISTS producer(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lastRenderedPageBreak/>
        <w:t>ProducerID INT NOT NULL AUTO_INCREMENT,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FirstName VARCHAR(50) NULL DEFAULT "unknown",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LastName VARCHAR(80) NULL DEFAULT "unknown",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NumofProdAlbums INT NOT NULL,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PRIMARY KEY (ProducerID)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);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CREATE TABLE IF NOT EXISTS recordcompany(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CompanyID INT NOT NULL AUTO_INCREMENT,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CompanyName VARCHAR(80) NULL DEFAULT "unknown",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Adress VARCHAR(150) NULL DEFAULT "unknown",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Phone VARCHAR(20) NULL DEFAULT "unknown",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Email VARCHAR(40) NULL DEFAULT "unknown",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BeginDate DATE,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EndDate DATE,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PRIMARY KEY (CompanyID)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);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CREATE TABLE IF NOT EXISTS producercompany(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ProducerID INT NOT NULL 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RecordCompanyID INT NOT NULL,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FromDate DATE,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ToDate DATE,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PRIMARY KEY(ProducerID,RecordCompanyID,FromDate),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CONSTRAINT CompanyID1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  FOREIGN KEY (RecordCompanyID)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REFERENCES recordcompany(CompanyID)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ON DELETE CASCADE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ON UPDATE CASCADE,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CONSTRAINT ProducerID1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FOREIGN KEY (ProducerID)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REFERENCES producer(ProducerID)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ON DELETE CASCADE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ON UPDATE CASCADE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);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CREATE TABLE IF NOT EXISTS artistcompany(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ArtistID INT NOT NULL AUTO_INCREMENT,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CompanyID INT NOT NULL,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FromDate DATE NOT NULL,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lastRenderedPageBreak/>
        <w:t xml:space="preserve">  ToDate DATE NOT NULL,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PRIMARY KEY (ArtistID, CompanyID, FromDate),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CONSTRAINT ArtistID3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FOREIGN KEY (ArtistID)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REFERENCES artist(ArtistID)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ON DELETE CASCADE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ON UPDATE CASCADE,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ab/>
        <w:t>CONSTRAINT CompanyID2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ab/>
        <w:t>FOREIGN KEY (CompanyID)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REFERENCES recordcompany(CompanyID)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ON DELETE CASCADE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ON UPDATE CASCADE);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CREATE TABLE IF NOT EXISTS album(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AlbumID INT NOT NULL AUTO_INCREMENT,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Title VARCHAR(100) NOT NULL,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ArtistID INT NOT NULL,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GenreID INT NOT NULL,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CompanyID INT NOT NULL,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ProducerID INT NOT NULL,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PRIMARY KEY (AlbumID),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CONSTRAINT GenreID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FOREIGN KEY (GenreID)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REFERENCES genre(GenreID)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 ON DELETE CASCADE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ON UPDATE CASCADE,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CONSTRAINT ArtistID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FOREIGN KEY (ArtistID)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REFERENCES artist(ArtistID)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ON DELETE CASCADE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ON UPDATE CASCADE,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CONSTRAINT ProducerID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FOREIGN KEY(ProducerID)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REFERENCES producer(ProducerID)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 ON DELETE CASCADE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ON UPDATE CASCADE,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CONSTRAINT CompanyID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FOREIGN KEY(CompanyID)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REFERENCES recordcompany(CompanyID)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 ON DELETE CASCADE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lastRenderedPageBreak/>
        <w:t xml:space="preserve">    ON UPDATE CASCADE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);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CREATE TABLE IF NOT EXISTS albumrelease(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ReleaseID INT NOT NULL AUTO_INCREMENT,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AlbumID INT NOT NULL,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ReleaseDate DATE NULL DEFAULT NULL,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ReleaseType ENUM('LP', 'CD', 'MP3') NULL DEFAULT NULL,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ReleaseStatus ENUM('OFFICIAL', 'PROMOTION', 'BOOTLEG', 'WITHDRAWN', 'CANCELED') NULL DEFAULT NULL,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Packaging ENUM('BOOK', 'CARDBOARD SLEEVE', 'DIGIPAK', 'JEWEL CASE', 'NA') NULL DEFAULT NULL,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PRIMARY KEY (ReleaseID),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CONSTRAINT AlbumID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  FOREIGN KEY (AlbumID)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REFERENCES album(AlbumID)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ON DELETE CASCADE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ON UPDATE CASCADE);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CREATE TABLE If NOT EXISTS track(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TrackID INT NOT NULL AUTO_INCREMENT,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Title VARCHAR(100) NULL DEFAULT"unknown",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AlbumID INT NOT NULL 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TrackLength TIME NOT NULL,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TrackNo INT NOT NULL 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Lyrics TEXT NULL,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PRIMARY KEY(TrackID),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CONSTRAINT AlbumID1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  FOREIGN KEY (AlbumID)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REFERENCES album(AlbumID)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ON DELETE CASCADE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ON UPDATE CASCADE</w:t>
      </w:r>
    </w:p>
    <w:p w:rsidR="004B54D0" w:rsidRDefault="004B54D0" w:rsidP="004B54D0">
      <w:pPr>
        <w:pStyle w:val="Web1"/>
        <w:spacing w:before="0"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);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CREATE TABLE IF NOT EXISTS venue(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VenueID INT AUTO_INCREMENT 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Name VARCHAR(100)NOT NULL,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Capacity INT NOT NULL,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CompletedCon INT DEFAULT 0,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YearsOperation INT NOT NULL,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venueStatus ENUM('AVAILABLE', 'BOOKED') DEFAULT 'AVAILABLE',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PRIMARY KEY(VenueID));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CREATE TABLE IF NOT EXISTS concert (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ConcertID INT NOT NULL AUTO_INCREMENT,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ArtistID INT NOT NULL,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ConcertDate DATE NOT NULL,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ConcertStatus ENUM('SCHEDULED', 'COMPLETED', 'CANCELED') NOT NULL DEFAULT 'SCHEDULED',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RequiredCapacity INT NOT NULL DEFAULT 0,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VenueID INT DEFAULT NULL,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TicketSold INT 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PRIMARY KEY (ConcertID),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INDEX (ArtistID),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INDEX (VenueID),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CONSTRAINT concert_venues FOREIGN KEY (VenueID)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    REFERENCES venue(VenueID)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    ON DELETE CASCADE ON UPDATE CASCADE,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CONSTRAINT concert_artists FOREIGN KEY (ArtistID)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    REFERENCES artist(ArtistID)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    ON DELETE CASCADE ON UPDATE CASCADE</w:t>
      </w:r>
    </w:p>
    <w:p w:rsidR="004B54D0" w:rsidRDefault="004B54D0" w:rsidP="004B54D0">
      <w:pPr>
        <w:pStyle w:val="Web1"/>
        <w:spacing w:before="0"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);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CREATE TABLE IF NOT EXISTS records(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RecordID INT AUTO_INCREMENT,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ConcertID INT,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ArtistName VARCHAR(255) NOT NULL DEFAULT 'UNKNOWN',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VenueName VARCHAR(255) NOT NULL DEFAULT ' UNKNOWN',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TicketSold INT 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ConcertDate DATE DEFAULT NULL,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RecordStatus ENUM('COMPLETED') NOT NULL,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PRIMARY KEY(RecordID)</w:t>
      </w:r>
    </w:p>
    <w:p w:rsidR="004B54D0" w:rsidRDefault="004B54D0" w:rsidP="004B54D0">
      <w:pPr>
        <w:pStyle w:val="Web1"/>
        <w:spacing w:before="0"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);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CREATE TABLE IF NOT EXISTS DBA(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DBAID INT AUTO_INCREMENT,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UserName VARCHAR(55),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start_date date NOT NULL,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end_date date,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PRIMARY KEY (DBAID)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);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CREATE TABLE IF NOT EXISTS DBAlog(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LogID INT AUTO_INCREMENT,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lastRenderedPageBreak/>
        <w:t xml:space="preserve">USERNAME VARCHAR(50) NOT NULL,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DETAILS TEXT,      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ActionDate DATETIME NOT NULL DEFAULT CURRENT_TIMESTAMP,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PRIMARY KEY(LogID)</w:t>
      </w:r>
    </w:p>
    <w:p w:rsidR="004B54D0" w:rsidRDefault="004B54D0" w:rsidP="004B54D0">
      <w:pPr>
        <w:pStyle w:val="Web1"/>
        <w:spacing w:before="0"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);</w:t>
      </w:r>
    </w:p>
    <w:p w:rsidR="004B54D0" w:rsidRDefault="004B54D0" w:rsidP="004B54D0">
      <w:pPr>
        <w:pStyle w:val="Web1"/>
        <w:spacing w:before="0" w:after="120" w:line="276" w:lineRule="auto"/>
        <w:rPr>
          <w:sz w:val="16"/>
          <w:szCs w:val="16"/>
          <w:lang w:val="en-US"/>
        </w:rPr>
      </w:pPr>
    </w:p>
    <w:p w:rsidR="004B54D0" w:rsidRDefault="004B54D0" w:rsidP="004B54D0">
      <w:pPr>
        <w:pStyle w:val="Web1"/>
        <w:spacing w:before="0" w:after="120" w:line="276" w:lineRule="auto"/>
        <w:rPr>
          <w:sz w:val="16"/>
          <w:szCs w:val="16"/>
          <w:lang w:val="en-US"/>
        </w:rPr>
      </w:pPr>
    </w:p>
    <w:p w:rsidR="004B54D0" w:rsidRPr="004B54D0" w:rsidRDefault="00DD4C0B" w:rsidP="004B54D0">
      <w:pPr>
        <w:pStyle w:val="Web1"/>
        <w:spacing w:before="0" w:after="120" w:line="276" w:lineRule="auto"/>
        <w:rPr>
          <w:b/>
          <w:sz w:val="32"/>
          <w:szCs w:val="32"/>
          <w:lang w:val="en-US"/>
        </w:rPr>
      </w:pPr>
      <w:r w:rsidRPr="00E02029">
        <w:rPr>
          <w:b/>
          <w:sz w:val="32"/>
          <w:szCs w:val="32"/>
          <w:lang w:val="en-US"/>
        </w:rPr>
        <w:t>--</w:t>
      </w:r>
      <w:r w:rsidR="004B54D0" w:rsidRPr="004B54D0">
        <w:rPr>
          <w:b/>
          <w:sz w:val="32"/>
          <w:szCs w:val="32"/>
          <w:lang w:val="en-US"/>
        </w:rPr>
        <w:t>INSERTS</w:t>
      </w:r>
    </w:p>
    <w:p w:rsidR="004B54D0" w:rsidRPr="00DD4C0B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INSERT INTO artist(ArtistType)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VALUES('PERSON'),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('PERSON'),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('PERSON'),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('PERSON'),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('PERSON'),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('PERSON'),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('PERSON'),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('BAND'),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('BAND'),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('BAND');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INSERT INTO band(BandName,FormationDate,DisbandDate,ArtistID)VALUES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("Ragland", '2005-01-01', NULL, 1),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("Strakofski", '2010-03-15', '2018-05-01', 2),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("Droping stars", '2015-06-20', NULL, 3);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INSERT INTO person (FirstName,LastName,BirthDate,Country,Alias,isSoloArtist,ArtistID)VALUES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('George','Papadopoulos','1990-05-14','Greece','Giorgos',1,1),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('Maria','Kostantinidh', '2000-02-20','Greece','Marianna',0,2),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('John','Smith', '1988-11-03','United Kingdom','Johnny',1,3),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('Sophia','Nikolopoulou','1992-07-25', 'Greece', 'Sofia',1,4),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('Ethan','Taylor','1995-01-11','United States','EthanT',0,5),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('Katerina','Alexiou','1990-09-30','Greece','Kat',1,6),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('Michael','Anderson','2004-04-17','United States','Mike',0,7);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INSERT INTO bandmember(BandID,PersonID,FromDate,ToDate)VALUES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(1,1,'2005-01-01', '2010-12-31'),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(2,3,'2010-03-15', '2018-05-01'),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lastRenderedPageBreak/>
        <w:t xml:space="preserve">    (2,4,'2011-01-01', '2016-06-01'),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(3,2,'2015-06-20', '2020-12-31');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INSERT INTO genre(GenreName)VALUES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('Rock'),('Jazz'),('Pop'),('Classical'),('Hip-Hop');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INSERT INTO producer(FirstName,LastName,NumofProdAlbums)VALUES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("Elon","Musk",15),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("Giorgos","Arsenakos",7),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("John","Doe",10),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("Alice","Smith",20),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("George","Ginwall",12),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("George","Sorros",8);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INSERT INTO recordcompany(CompanyName,Adress,Phone,Email,BeginDate,EndDate)VALUES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("Tesla","123 Electric Avenue,Silicon Valley,CA","123-456-7890","contact@tesla.com","2010-07-01",NULL),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("PanikRecords", "45 Music St,Athens,Greece","210-123-4567","info@panikrecords.gr","2005-04-15", "2020-12-31"),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("Omni", "789 Innovation Blvd,New York,NY","212-987-6543","support@omnimusic.com","2012-09-10",NULL),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("Tutorial", "101 Creative Lane,Los Angeles,CA","310-555-1234","contact@tutorialrecords.com","2018-03-20", NULL),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("OneWeb", "505 Tech Road,London,UK","020-7946-5120","info@onewebrecords.co.uk","2016-05-15","2023-06-30");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INSERT INTO producercompany (ProducerID, RecordCompanyID, FromDate, ToDate) VALUES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(1, 3,'2011-01-01','2015-12-31'),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(2, 2,'2005-04-15','2020-12-31'),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(3, 4,'2010-09-10','2015-06-30'),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(4, 5,'2018-03-20','2023-01-01'),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(5, 1,'2016-05-15','2021-06-30'),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(6, 3,'2016-07-01',NULL),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(3, 5,'2015-07-01','2020-12-31'),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(2, 4,'2021-01-01',NULL);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INSERT INTO artistcompany (ArtistID, CompanyID, FromDate, ToDate) VALUES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(1, 1, '2008-05-01', '2023-05-01'),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(2, 2, '2015-03-10', '2020-12-31'),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(3, 3, '2008-11-15', '2023-11-15'),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(4, 4, '2010-05-01', '2025-05-01'),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(5, 5, '2014-07-01', '2023-06-30'),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(6, 1, '2008-10-05', '2023-10-05'),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lastRenderedPageBreak/>
        <w:t>(7, 2, '2021-06-10', '2025-06-10');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INSERT INTO album (Title,ArtistID,GenreID,CompanyID,ProducerID)VALUES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('stormed',1,2,1,4),    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('Goosebumbs',2,3,2,5),     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('AP Freestyle',3, 5,3,1),      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('Primo',4,1,4,3),          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('Bitcoin',5,4,5,6),      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('Silence',6,3,1,2),           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('Rolling in The Deep',7,2,1,4),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('Ethereum',3,4,3,1),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('Twilight',6,1,4,5),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('Forza Horizon',5,5,5,6);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INSERT INTO albumrelease(AlbumID,ReleaseDate,ReleaseType,ReleaseStatus,Packaging)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VALUES(1,'2015-01-01','CD','OFFICIAL','JEWEL CASE'),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(1,'2016-02-15','MP3','PROMOTION','DIGIPAK'),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(2,'2017-06-20','LP','OFFICIAL','CARDBOARD SLEEVE'),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(2,'2018-08-01','CD','PROMOTION','NA'),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(3,'2019-12-10','MP3','OFFICIAL','JEWEL CASE'),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(3,'2020-01-15','LP','PROMOTION','DIGIPAK'),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(4,'2015-05-15','CD','PROMOTION','DIGIPAK'),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(5,'2021-03-25','LP','CANCELED','JEWEL CASE'),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(6,'2019-07-01','MP3','OFFICIAL','JEWEL CASE'),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(7,'2020-09-10','CD','OFFICIAL','DIGIPAK'),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(8,'2021-05-20','MP3','PROMOTION','DIGIPAK'),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(9,'2021-11-11','LP','OFFICIAL','JEWEL CASE'),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(10,'2022-02-01','MP3','OFFICIAL','NA');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INSERT INTO track (Title, AlbumID, TrackLength, TrackNo, Lyrics) VALUES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("Story",1,'00:03:45',1,"vgazei story to vrady"),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("Booth",1,'00:04:15', 2,"mesa sto booth tragoydao"),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("Troll",2,'00:03:50', 1,"trollarei kai moy xalaei to paixnidi"),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("Manifest",2,'00:04:00',2,"manifest manifest manifest"),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("Break", 3, '00:04:05',1,"spao ta desma troo mpaklava"),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lastRenderedPageBreak/>
        <w:t>("Speed",3,'00:03:35',2,"trexo grhgora grhgoraa"),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("End",4,'00:04:20',1,"the end is coming for you"),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("Day",4,'00:03:50',2,"the day is today"),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("King ",5,'00:04:30',1,"vasilias ths kardias mas"),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("Lost",5,'00:03:55',2,"xamenos sthn avysso"),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("Revolution",6,'00:04:10',1,"the revolution begins now"),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("Tripoli",6,'00:03:40',2,"Catch the wave, the vibes of tomorrow"),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("Run", 7,'00:03:30',1,"Run free, nothing can hold us down"),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("Fire", 7,'00:04:00',2,"We’re burning up, but it’s all worth it"),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("Fade",8,'00:04:00',1,"The light shines through the darkness"),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("Past",8,'00:03:55',2,"Whispers of what was, haunting the future"),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("Hour",9,'00:04:20',1,"The clock is ticking, but we will not fall"),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("Win",9,'00:03:50',2,"We are born to win, no matter the cost"),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("Redemption",10, '00:04:10',1,"We seek redemption in the light"),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("Edge", 10,'00:03:45',2,"Living on the edge, nothing is safe"),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("Wild", 1,'00:03:35',3,"No rules, just freedom, we run wild"),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("Dreams", 2,'00:04:00',3,"Never stop chasing the dreams that drive you"),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("The Horizon",3,'00:03:50',3,"We look to the horizon, the future’s ours"),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("Fight",4,'00:04:15',3,"Fight for tomorrow, never back down"),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("Starlight",5,'00:03:55',3,"Under the starlight, we find our way");</w:t>
      </w:r>
    </w:p>
    <w:p w:rsid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INSERT INTO artist (ArtistType)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VALUES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('PERSON'),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('PERSON'),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('PERSON'),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('PERSON'),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('PERSON'),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('PERSON'),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('PERSON'),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('BAND'),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('BAND'),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('BAND');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INSERT INTO person (FirstName, LastName, BirthDate, Country, Alias, isSoloArtist, ArtistID)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VALUES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('Chris', 'Rose', '2001-07-05', 'USA', 'CR', 1, 8),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('John', 'Snow', '2000-08-06', 'CANADA', 'KING', 1, 9),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('Stephen', 'Curry', '1995-12-05', 'USA', 'STEPH', 1, 10),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lastRenderedPageBreak/>
        <w:t>('Dimitris', 'Diamantidis', '1988-11-01', 'GREECE', '3D', 1, 11),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('Kendrick', 'Nunn', '1992-08-03', 'USA', 'NULL', 1, 12),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('Marinos', 'Argyros', '2002-03-27', 'GREECE', 'Laser', 1, 13),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('Peter', 'Johnshon', '1975-10-02', 'UK', NULL, 1, 14);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INSERT INTO person (FirstName, LastName, BirthDate, Country, Alias, isSoloArtist, ArtistID)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VALUES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('Alex', 'Johnson', '1995-04-12', 'USA', 'AJ', 0, 15),  -- Assuming ArtistID 15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('Sarah', 'Smith', '1992-11-22', 'Canada', 'Sassy', 0, 16),  -- Assuming ArtistID 16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('Mark', 'Davis', '1990-02-09', 'Australia', 'M-D', 0, 17),  -- Assuming ArtistID 17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('Emily', 'Brown', '1998-05-30', 'UK', 'Ems', 0, 18);  -- Assuming ArtistID 18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INSERT INTO band (BandName, FormationDate, DisbandDate, ArtistID)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VALUES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('GOATS', '2023-05-10', NULL, 15),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('GREENS', '2021-03-02', NULL, 16),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('HIVE', '2020-10-10', '2023-01-01', 17);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INSERT INTO person (FirstName, LastName, BirthDate, Country, Alias, isSoloArtist, ArtistID)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VALUES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('Alex', 'Johnson', '1995-04-12', 'USA', 'AJ', 0, 15), 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('Sarah', 'Smith', '1992-11-22', 'Canada', 'Sassy', 0, 16), 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('Mark', 'Davis', '1990-02-09', 'Australia', 'M-D', 0, 17), 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('Emily', 'Brown', '1998-05-30', 'UK', 'Ems', 0, 18); 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INSERT INTO bandmember (BandID, PersonID, FromDate, ToDate)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VALUES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(1, 15, '2023-05-10', '2025-12-31'),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(2, 16, '2021-03-02', '2025-12-31'), 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(3, 17, '2020-10-10', '2023-01-01'), 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(1, 18, '2023-05-10', '2025-12-31');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INSERT INTO genre (GenreName)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VALUES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('Metal'),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('Blues'),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('Reggae'),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lastRenderedPageBreak/>
        <w:t>('Electronic'),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('Indie');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INSERT INTO recordcompany (CompanyName, Adress, Phone, Email, BeginDate, EndDate)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VALUES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('Soundwave Records', '123 Melody Lane, Nashville, TN', '555-1234-5678', 'info@soundwave.com', '2015-08-01', NULL),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('Echo Music Group', '456 Rhythm St, Los Angeles, CA', '555-2345-6789', 'contact@echomusic.com', '2010-03-15', NULL),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('Infinity Sounds', '789 Infinity Ave, Chicago, IL', '555-3456-7890', 'support@infinitysounds.com', '2012-11-01', '2020-12-31'),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('Neon Lights Records', '321 Glow Blvd, Miami, FL', '555-4567-8901', 'info@neonlights.com', '2018-05-10', NULL),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('Starry Night Music', '654 Dream St, New York, NY', '555-5678-9012', 'contact@starrynightmusic.com', '2020-01-15', NULL);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INSERT INTO artistcompany (ArtistID, CompanyID, FromDate, ToDate)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VALUES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(1, 6, '2022-06-01', '2025-06-01'), 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(2, 7, '2020-08-10', '2025-08-10'), 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(3, 8, '2021-09-15', '2025-09-15'),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(4, 9, '2019-04-22', '2024-04-22'),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(5, 10, '2020-12-01', '2025-12-01'),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(6, 6, '2018-11-05', '2023-11-05'), 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(7, 7, '2021-05-15', '2026-05-15'),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(8, 8, '2017-07-30', '2022-07-30'), 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(9, 9, '2022-03-05', '2027-03-05'), 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(10, 10, '2023-01-10', '2028-01-10'),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(11, 6, '2021-11-25', '2026-11-25'); 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INSERT INTO producer (FirstName, LastName, NumofProdAlbums)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VALUES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('Alice', 'Johnson', 18),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('David', 'Bowie', 22),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('Rachel', 'Green', 13),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('Thomas', 'Anderson', 25),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('Olivia', 'Williams', 8),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('Chris', 'Brown', 30);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INSERT INTO producercompany (ProducerID, RecordCompanyID, FromDate, ToDate)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VALUES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lastRenderedPageBreak/>
        <w:t xml:space="preserve">(7, 6, '2015-07-01', '2020-12-31'), 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(8, 7, '2020-05-01', NULL),         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(9, 6, '2019-10-01', NULL),          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(10, 8, '2020-03-15', '2023-06-30'), 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(11, 7, '2021-01-01', NULL),         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(12, 6, '2022-01-01', '2023-12-31'), 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(7, 8, '2017-06-01', '2021-06-30'),  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(8, 6, '2016-09-01', NULL);          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INSERT INTO album (Title, ArtistID, GenreID, CompanyID, ProducerID)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VALUES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('TGK', 7, 5, 6, 7),        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('METRO', 8, 3, 7, 8),       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('GTK', 9, 4, 6, 9),         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('FREESTYLE LP', 10, 5, 8, 10),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('GODMODE', 11, 2, 7, 11),   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('SELFMADE', 12, 1, 6, 12),  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('LOVE', 7, 3, 8, 7),        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('HOOD', 8, 4, 6, 8),        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('Classic Music', 9, 1, 7, 9),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('Trap Industry', 10, 5, 8, 10);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INSERT INTO track (Title, AlbumID, TrackLength, TrackNo, Lyrics) VALUES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("Xeiroterh Genia", 3, '00:05:17', 1, 'Lyrics'),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("Mov Vroxh", 3, '00:03:27', 1, 'Lyrics'),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("Alhtikh Agaph", 3, '00:04:47', 1, 'Lyrics'),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("Fraxths", 1, '00:01:57', 1, 'Lyrics'),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("Lovotomimenoi", 1, '00:04:37', 1, 'Lyrics'),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("TGK", 1, '00:05:47', 1, 'Lyrics'),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("Holdem", 2, '00:06:17', 1, 'Lyrics'),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("M2S", 2, '00:03:57', 1, 'Lyrics'),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("Point Bank", 2, '00:05:34', 1, 'Lyrics'),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("Psyxh", 4, '00:03:33', 1, 'Lyrics'),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("Oxi shmera", 5, '00:03:22', 1, 'Lyrics'),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("Diagnwsh", 6, '00:04:47', 1, 'Lyrics'),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("Airmax", 7, '00:00:57', 1, 'Lyrics'),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("Boban", 8, '00:02:32', 1, 'Lyrics'),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("Diasthmoploia", 9, '00:07:27', 1, 'Lyrics'),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lastRenderedPageBreak/>
        <w:t>("Polikatikies", 10, '00:01:11', 1, 'Lyrics'),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("Spike Lee", 4, '00:02:22', 1, 'Lyrics'),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("Ta skylia", 5, '00:04:44', 1, 'Lyrics'),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("Selini", 6, '00:05:55', 1, 'Lyrics'),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("Pou hsoun?", 7, '00:03:55', 1, 'Lyrics'),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("Aderfos gi aderfo", 8, '00:02:44', 1, 'Lyrics'),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("Paranoid", 9, '00:05:00', 1, 'Lyrics'),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("Lithium", 10, '00:03:04', 1, 'Lyrics'),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("Teleiwnoyme", 6, '00:04:05', 1, 'Lyrics'),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("Agaphmenoi", 8, '00:05:06', 1, 'Lyrics');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INSERT INTO albumrelease (AlbumID, ReleaseDate, ReleaseType, ReleaseStatus, Packaging) VALUES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(1, '2023-01-10', 'CD', 'OFFICIAL', 'JEWEL CASE'),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(2, '2023-02-20', 'LP', 'OFFICIAL', 'CARDBOARD SLEEVE'),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(3, '2023-03-15', 'MP3', 'PROMOTION', 'DIGIPAK'),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(4, '2023-04-05', 'CD', 'PROMOTION', 'NA'),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(5, '2023-05-10', 'LP', 'OFFICIAL', 'JEWEL CASE'),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(6, '2023-06-01', 'MP3', 'OFFICIAL', 'DIGIPAK'),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(7, '2023-07-12', 'LP', 'CANCELED', 'DIGIPAK'),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(8, '2023-08-25', 'CD', 'OFFICIAL', 'NA'),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(9, '2023-09-30', 'MP3', 'PROMOTION', 'CARDBOARD SLEEVE'),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(10, '2023-10-15', 'LP', 'OFFICIAL', 'DIGIPAK'),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(11, '2023-11-05', 'CD', 'PROMOTION', 'JEWEL CASE'),</w:t>
      </w:r>
    </w:p>
    <w:p w:rsid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(12, '2023-12-01', 'MP3', 'CANCELED', 'NA');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INSERT INTO venue (Name, Capacity,CompletedCon,YearsOperation)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VALUES('Stadium Karaiskakis', 50000, 100, 15),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('OPAP Arena', 30000, 5, 10),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('Kolokotronis', 20000, 8, 20),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('Maracana', 40000, 7, 12),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('Open ', 15000, 4, 8);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INSERT INTO venue (Name, Capacity,CompletedCon,YearsOperation)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VALUES('Stadium Karaiskakis', 50000, 100, 15),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('OPAP Arena', 30000, 5, 10),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('Kolokotronis', 20000, 8, 20),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('Maracana', 40000, 7, 12),</w:t>
      </w:r>
    </w:p>
    <w:p w:rsid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('Open ', 15000, 4, 8);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INSERT INTO concert(ArtistID,ConcertDate,ConcertStatus,RequiredCapacity,VenueID)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lastRenderedPageBreak/>
        <w:t>VALUES(1,'2024-06-15','SCHEDULED',25000,NULL),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(2,'2024-07-20','SCHEDULED',15000,NULL),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(3,'2024-08-10','SCHEDULED',5000,NULL),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(4,'2024-09-05','SCHEDULED',30000,NULL),</w:t>
      </w:r>
    </w:p>
    <w:p w:rsid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(5,'2024-10-01','SCHEDULED',10000,NULL);</w:t>
      </w:r>
    </w:p>
    <w:p w:rsid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INSERT INTO DBA(UserName,start_date,end_date)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VALUES ('admin_user', '2023-01-01',NULL), 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   ('db_manager', '2020-05-15',NULL);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INSERT INTO DBA(UserName,start_date,end_date)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VALUES ('sys_admin', '2023-05-24',NULL),  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 xml:space="preserve">       ('dev_user', '2021-05-20',NULL);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INSERT INTO DBAlog (USERNAME, DETAILS) VALUES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('admin_user', 'Created a new table named EmployeeDetails.'),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('db_manager', 'Updated records in the CustomerOrders table.'),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('sys_admin', 'Granted SELECT privileges to user analytics_team.'),</w:t>
      </w:r>
    </w:p>
    <w:p w:rsidR="004B54D0" w:rsidRPr="004B54D0" w:rsidRDefault="004B54D0" w:rsidP="004B54D0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4B54D0">
        <w:rPr>
          <w:sz w:val="16"/>
          <w:szCs w:val="16"/>
          <w:lang w:val="en-US"/>
        </w:rPr>
        <w:t>('dev_user', 'Dropped unused table named TempData.');</w:t>
      </w:r>
    </w:p>
    <w:p w:rsidR="00EC6EFA" w:rsidRDefault="00DD4C0B" w:rsidP="00EC6EFA">
      <w:pPr>
        <w:pStyle w:val="Web1"/>
        <w:spacing w:before="0" w:after="120" w:line="276" w:lineRule="auto"/>
        <w:rPr>
          <w:b/>
          <w:sz w:val="32"/>
          <w:szCs w:val="32"/>
          <w:lang w:val="en-US"/>
        </w:rPr>
      </w:pPr>
      <w:r w:rsidRPr="00E02029">
        <w:rPr>
          <w:b/>
          <w:sz w:val="32"/>
          <w:szCs w:val="32"/>
          <w:lang w:val="en-US"/>
        </w:rPr>
        <w:t>--</w:t>
      </w:r>
      <w:r w:rsidR="00EC6EFA">
        <w:rPr>
          <w:b/>
          <w:sz w:val="32"/>
          <w:szCs w:val="32"/>
          <w:lang w:val="en-US"/>
        </w:rPr>
        <w:t>3.1.2</w:t>
      </w:r>
      <w:r w:rsidR="00EC6EFA" w:rsidRPr="00EC6EFA">
        <w:rPr>
          <w:b/>
          <w:sz w:val="32"/>
          <w:szCs w:val="32"/>
          <w:lang w:val="en-US"/>
        </w:rPr>
        <w:t>.1.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DELIMITER $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CREATE TRIGGER NewConcert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BEFORE INSERT ON concert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FOR EACH ROW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BEGIN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DECLARE ConcertCount INT;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IF DATEDIFF(NEW.ConcertDATE , CURDATE()) &lt;=5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THEN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    SIGNAL SQLSTATE '45000'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    SET MESSAGE_TEXT ='Concert must be scheduled at least 5 days before ConsertDate.';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END IF;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SELECT COUNT(*) INTO ConcertCount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FROM concert 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WHERE concertstatus='Scheduled'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AND artistID = NEW.artistID;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IF (ConcertCount&gt;=3) THEN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SIGNAL SQLSTATE '45000'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SET MESSAGE_TEXT ='This artist has 3 scheduled concerts already!';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END IF;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END$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DELIMITER 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DELIMITER $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CREATE TRIGGER updateConcert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BEFORE UPDATE ON Concert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FOR EACH ROW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BEGIN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DECLARE ConcertCount INT;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IF OLD.ConcertStatus ='Canceled' AND NEW.ConcertStatus ='Scheduled'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THEN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SELECT COUNT(*) INTO ConcertCount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FROM concert 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WHERE ConcertStatus ='Scheduled'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AND artistID = NEW.artistID;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IF (ConcertCount&gt;=3) THEN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SIGNAL SQLSTATE '45000'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SET MESSAGE_TEXT ='This artist has 3 scheduled concerts already!';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END IF;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END IF;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IF OLD.ConcertStatus ='Scheduled' AND NEW.ConcertStatus ='Canceled'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THEN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IF DATEDIFF(OLD.concertDate, CURDATE()) &lt; 3 THEN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SIGNAL SQLSTATE '45000'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        SET MESSAGE_TEXT = 'Concert cancellations must be made at least 3 days prior to the event.';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END IF;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END IF;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lastRenderedPageBreak/>
        <w:t>END$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DELIMITER 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DELIMITER $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CREATE PROCEDURE ScheduleConcert(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IN artist_id INT,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IN concert_date DATE,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IN requiredcap INT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)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BEGIN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INSERT INTO concert (ArtistID, ConcertDate, RequiredCapacity, ConcertStatus)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VALUES (artist_id, concert_date, requiredcap, 'SCHEDULED');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END $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DELIMITER ;</w:t>
      </w:r>
    </w:p>
    <w:p w:rsidR="00EC6EFA" w:rsidRDefault="00DD4C0B" w:rsidP="00EC6EFA">
      <w:pPr>
        <w:pStyle w:val="Web1"/>
        <w:spacing w:before="0" w:after="120" w:line="276" w:lineRule="auto"/>
        <w:rPr>
          <w:b/>
          <w:sz w:val="32"/>
          <w:szCs w:val="32"/>
          <w:lang w:val="en-US"/>
        </w:rPr>
      </w:pPr>
      <w:r w:rsidRPr="009E2E81">
        <w:rPr>
          <w:b/>
          <w:sz w:val="32"/>
          <w:szCs w:val="32"/>
          <w:lang w:val="en-US"/>
        </w:rPr>
        <w:t>--</w:t>
      </w:r>
      <w:r w:rsidR="00EC6EFA">
        <w:rPr>
          <w:b/>
          <w:sz w:val="32"/>
          <w:szCs w:val="32"/>
          <w:lang w:val="en-US"/>
        </w:rPr>
        <w:t>3.1.2.2</w:t>
      </w:r>
      <w:r w:rsidR="00EC6EFA" w:rsidRPr="00EC6EFA">
        <w:rPr>
          <w:b/>
          <w:sz w:val="32"/>
          <w:szCs w:val="32"/>
          <w:lang w:val="en-US"/>
        </w:rPr>
        <w:t>.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DELIMITER $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create procedure venueforconcerts (IN cID INT)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BEGIN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DECLARE cap int;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DECLARE venID INT;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Select RequiredCapacity INTO cap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FROM concert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WHERE ConcertID=cID AND ConcertStatus!='Canceled';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SELECT venueID INTO venID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FROM venue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where capacity &gt;=1.1*cap AND venueStatus != 'BOOKED'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order by( (Capacity  DIV 1000)*1 + (CompletedCon  DIV 100)*3 + YearsOperation*2 ) DESC LIMIT 1;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IF venID IS NOT NULL THEN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UPDATE Concert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SET Concert.VenueID=venID, ConcertStatus ='Scheduled'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WHERE concertID=cID;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UPDATE venue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    SET venueStatus = 'BOOKED'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    WHERE VenueID = venID;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SELECT VenueID,Name FROM VENUE WHERE VenueID = venID;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ELSE SIGNAL SQLSTATE '45000'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    SET MESSAGE_TEXT ='THERE IS NO VENUE AVAILABLE';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END IF;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END $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DELIMITER 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DELIMITER $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CREATE TRIGGER venueUpdate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AFTER UPDATE ON concert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FOR EACH ROW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BEGIN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IF  NEW.ConcertStatus !='Scheduled'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THEN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UPDATE VENUE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SET venueStatus='AVAILABLE'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where VenueID=NEW.VenueID;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END IF;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END $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DELIMITER 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DELIMITER $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CREATE PROCEDURE MoveConcertToRecord(IN inputConcertID INT)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BEGIN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DECLARE rstatus varchar(100);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SELECT ConcertStatus INTO rstatus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from concert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lastRenderedPageBreak/>
        <w:t xml:space="preserve"> where ConcertID=inputConcertID;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If rstatus!='SCHEDULED' THEN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INSERT INTO records (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        ConcertID,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        ArtistName,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        VenueName,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        TicketSold,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        ConcertDate,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        RecordStatus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    )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  SELECT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        c.ConcertID,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        CASE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            WHEN a.ArtistType = 'PERSON' THEN p.LastName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            ELSE b.BandName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        END AS ArtistName,      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        v.Name AS VenueName,          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        c.TicketSold AS TicketSold,           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        CASE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            WHEN c.ConcertStatus = 'CANCELED' THEN NULL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            ELSE c.ConcertDate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        END AS ConcertDate,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        'COMPLETED' AS RecordStatus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    FROM concert c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    LEFT JOIN artist a ON c.ArtistID = a.ArtistID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    LEFT JOIN venue v ON c.VenueID = v.VenueID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    LEFT JOIN person p ON c.ArtistID = p.ArtistID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    LEFT JOIN band b ON c.ArtistID = b.ArtistID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    WHERE c.ConcertID = inputConcertID;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    DELETE FROM concert WHERE ConcertID = inputConcertID;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ELSE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    SIGNAL SQLSTATE '45000'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    SET MESSAGE_TEXT = 'The concert is still scheduled.';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END IF;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END $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DELIMITER ;</w:t>
      </w:r>
    </w:p>
    <w:p w:rsidR="00EC6EFA" w:rsidRDefault="00DD4C0B" w:rsidP="00EC6EFA">
      <w:pPr>
        <w:pStyle w:val="Web1"/>
        <w:spacing w:before="0" w:after="120" w:line="276" w:lineRule="auto"/>
        <w:rPr>
          <w:b/>
          <w:sz w:val="32"/>
          <w:szCs w:val="32"/>
          <w:lang w:val="en-US"/>
        </w:rPr>
      </w:pPr>
      <w:r w:rsidRPr="009E2E81">
        <w:rPr>
          <w:b/>
          <w:sz w:val="32"/>
          <w:szCs w:val="32"/>
          <w:lang w:val="en-US"/>
        </w:rPr>
        <w:lastRenderedPageBreak/>
        <w:t>--</w:t>
      </w:r>
      <w:r w:rsidR="00EC6EFA">
        <w:rPr>
          <w:b/>
          <w:sz w:val="32"/>
          <w:szCs w:val="32"/>
          <w:lang w:val="en-US"/>
        </w:rPr>
        <w:t>3.1.2.3</w:t>
      </w:r>
      <w:r w:rsidR="00EC6EFA" w:rsidRPr="00EC6EFA">
        <w:rPr>
          <w:b/>
          <w:sz w:val="32"/>
          <w:szCs w:val="32"/>
          <w:lang w:val="en-US"/>
        </w:rPr>
        <w:t>.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CREATE TABLE IF NOT EXISTS records(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RecordID INT AUTO_INCREMENT,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ConcertID INT,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ArtistName VARCHAR(255) NOT NULL DEFAULT 'UNKNOWN',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VenueName VARCHAR(255) NOT NULL DEFAULT ' UNKNOWN',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TicketSold INT ,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ConcertDate DATE DEFAULT NULL,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RecordStatus ENUM('COMPLETED') NOT NULL,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PRIMARY KEY(RecordID)</w:t>
      </w:r>
    </w:p>
    <w:p w:rsidR="00EC6EFA" w:rsidRDefault="00EC6EFA" w:rsidP="00EC6EFA">
      <w:pPr>
        <w:pStyle w:val="Web1"/>
        <w:spacing w:before="0"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);</w:t>
      </w:r>
    </w:p>
    <w:p w:rsidR="00EC6EFA" w:rsidRDefault="00DD4C0B" w:rsidP="00EC6EFA">
      <w:pPr>
        <w:pStyle w:val="Web1"/>
        <w:spacing w:before="0" w:after="120" w:line="276" w:lineRule="auto"/>
        <w:rPr>
          <w:b/>
          <w:sz w:val="32"/>
          <w:szCs w:val="32"/>
          <w:lang w:val="en-US"/>
        </w:rPr>
      </w:pPr>
      <w:r w:rsidRPr="009E2E81">
        <w:rPr>
          <w:b/>
          <w:sz w:val="32"/>
          <w:szCs w:val="32"/>
          <w:lang w:val="en-US"/>
        </w:rPr>
        <w:t>--</w:t>
      </w:r>
      <w:r w:rsidR="00EC6EFA">
        <w:rPr>
          <w:b/>
          <w:sz w:val="32"/>
          <w:szCs w:val="32"/>
          <w:lang w:val="en-US"/>
        </w:rPr>
        <w:t>3.1.2.4</w:t>
      </w:r>
      <w:r w:rsidR="00EC6EFA" w:rsidRPr="00EC6EFA">
        <w:rPr>
          <w:b/>
          <w:sz w:val="32"/>
          <w:szCs w:val="32"/>
          <w:lang w:val="en-US"/>
        </w:rPr>
        <w:t>.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CREATE TABLE IF NOT EXISTS DBA(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DBAID INT AUTO_INCREMENT,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UserName VARCHAR(55),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start_date date NOT NULL,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end_date date,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PRIMARY KEY (DBAID)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);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CREATE TABLE IF NOT EXISTS DBAlog(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LogID INT AUTO_INCREMENT,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USERNAME VARCHAR(50) NOT NULL,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DETAILS TEXT,      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ActionDate DATETIME NOT NULL DEFAULT CURRENT_TIMESTAMP,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PRIMARY KEY(LogID)</w:t>
      </w:r>
    </w:p>
    <w:p w:rsidR="00EC6EFA" w:rsidRPr="00EC6EFA" w:rsidRDefault="00EC6EFA" w:rsidP="00EC6EFA">
      <w:pPr>
        <w:pStyle w:val="Web1"/>
        <w:spacing w:before="0"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);</w:t>
      </w:r>
    </w:p>
    <w:p w:rsidR="00EC6EFA" w:rsidRPr="004B54D0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4B54D0" w:rsidRDefault="00DD4C0B" w:rsidP="004B54D0">
      <w:pPr>
        <w:pStyle w:val="Web1"/>
        <w:spacing w:before="0" w:after="120" w:line="276" w:lineRule="auto"/>
        <w:rPr>
          <w:b/>
          <w:sz w:val="32"/>
          <w:szCs w:val="32"/>
          <w:lang w:val="en-US"/>
        </w:rPr>
      </w:pPr>
      <w:r w:rsidRPr="00E02029">
        <w:rPr>
          <w:b/>
          <w:sz w:val="32"/>
          <w:szCs w:val="32"/>
          <w:lang w:val="en-US"/>
        </w:rPr>
        <w:t>--</w:t>
      </w:r>
      <w:r w:rsidR="00EC6EFA" w:rsidRPr="00EC6EFA">
        <w:rPr>
          <w:b/>
          <w:sz w:val="32"/>
          <w:szCs w:val="32"/>
          <w:lang w:val="en-US"/>
        </w:rPr>
        <w:t>3.1.3.1.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DELIMITER $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create procedure venuegrade (IN vID INT)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BEGIN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DECLARE grade INT;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DECLARE vCapacity int;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DECLARE vCompletedCon int;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DECLARE vYearsOperation int;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SELECT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lastRenderedPageBreak/>
        <w:t xml:space="preserve">    Capacity, CompletedCon, YearsOperation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INTO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vCapacity, vCompletedCon, vYearsOperation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FROM venue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WHERE vID=VenueID;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SET grade=((vCapacity  DIV 1000)*1 + (vCompletedCon  DIV 100)*3 + vYearsOperation*2) 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SELECT grade AS VenueGrade;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END $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Default="00EC6EFA" w:rsidP="00EC6EFA">
      <w:pPr>
        <w:pStyle w:val="Web1"/>
        <w:spacing w:before="0"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DELIMITER ;</w:t>
      </w:r>
    </w:p>
    <w:p w:rsidR="00EC6EFA" w:rsidRDefault="00DD4C0B" w:rsidP="00EC6EFA">
      <w:pPr>
        <w:pStyle w:val="Web1"/>
        <w:spacing w:before="0" w:after="120" w:line="276" w:lineRule="auto"/>
        <w:rPr>
          <w:b/>
          <w:sz w:val="32"/>
          <w:szCs w:val="32"/>
          <w:lang w:val="en-US"/>
        </w:rPr>
      </w:pPr>
      <w:r w:rsidRPr="009E2E81">
        <w:rPr>
          <w:b/>
          <w:sz w:val="32"/>
          <w:szCs w:val="32"/>
          <w:lang w:val="en-US"/>
        </w:rPr>
        <w:t>--</w:t>
      </w:r>
      <w:r w:rsidR="00EC6EFA">
        <w:rPr>
          <w:b/>
          <w:sz w:val="32"/>
          <w:szCs w:val="32"/>
          <w:lang w:val="en-US"/>
        </w:rPr>
        <w:t>3.1.3.2</w:t>
      </w:r>
      <w:r w:rsidR="00EC6EFA" w:rsidRPr="00EC6EFA">
        <w:rPr>
          <w:b/>
          <w:sz w:val="32"/>
          <w:szCs w:val="32"/>
          <w:lang w:val="en-US"/>
        </w:rPr>
        <w:t>.</w:t>
      </w:r>
    </w:p>
    <w:p w:rsidR="00EC6EFA" w:rsidRDefault="00EC6EFA" w:rsidP="00EC6EFA">
      <w:pPr>
        <w:pStyle w:val="Web1"/>
        <w:spacing w:before="0" w:after="120" w:line="276" w:lineRule="auto"/>
        <w:rPr>
          <w:b/>
          <w:sz w:val="32"/>
          <w:szCs w:val="32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DELIMITER $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CREATE PROCEDURE CreateCancelRescheduleConcert(IN aID INT, IN conDATE DATE, IN action_type CHAR(1))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BEGIN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DECLARE flag INT;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DECLARE flag0 INT;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DECLARE flag1 INT;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DECLARE flag2 INT;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DECLARE flag3 INT;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DECLARE flag4 INT;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IF action_type = 'i' THEN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SELECT COUNT(*) into flag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FROM CONCERT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where aID=ArtistID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AND conDATE=ConcertDate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AND ConcertStatus ='scheduled';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SELECT COUNT(*) into flag0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FROM CONCERT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 xml:space="preserve">where aID=ArtistID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 xml:space="preserve">AND conDATE=ConcertDate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AND ConcertStatus ='canceled';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IF flag&gt;0 THEN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lastRenderedPageBreak/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SELECT 'A concert is already scheduled' AS message;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ELSEIF flag0&gt;0 THEN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SELECT 'A concert is canceled for that day.' AS message;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ELSE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INSERT INTO concert (ArtistID, ConcertDate, ConcertStatus)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VALUES (aID, conDATE, 'scheduled');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            SELECT 'I scheduled the concert as you requested.' AS message;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END IF;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ELSEIF action_type = 'c' THEN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SELECT COUNT(*) into flag1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FROM CONCERT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 xml:space="preserve">where aID=ArtistID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 xml:space="preserve">AND conDATE=ConcertDate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AND ConcertStatus ='scheduled';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SELECT COUNT(*) into flag2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FROM CONCERT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 xml:space="preserve">where aID=ArtistID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 xml:space="preserve">AND conDATE=ConcertDate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AND ConcertStatus ='canceled';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IF flag1&gt;0 THEN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UPDATE concert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SET ConcertStatus = 'canceled'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WHERE ArtistID = aID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AND ConcertDate = conDATE;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SELECT 'The concert has been canceled. ' AS message;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ELSEIF flag2&gt;0 THEN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SELECT 'The concert has already been canceled. ' AS message;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 xml:space="preserve">ELSE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SELECT 'There is no concert scheduled for that day. ' AS message;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END IF;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lastRenderedPageBreak/>
        <w:tab/>
      </w:r>
      <w:r w:rsidRPr="00EC6EFA">
        <w:rPr>
          <w:sz w:val="16"/>
          <w:szCs w:val="16"/>
          <w:lang w:val="en-US"/>
        </w:rPr>
        <w:tab/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ELSEIF action_type = 'a' THEN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SELECT COUNT(*) into flag3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FROM CONCERT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 xml:space="preserve">where aID=ArtistID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 xml:space="preserve">AND conDATE=ConcertDate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AND ConcertStatus ='canceled';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SELECT COUNT(*) into flag4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FROM CONCERT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 xml:space="preserve">where aID=ArtistID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 xml:space="preserve">AND conDATE=ConcertDate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AND ConcertStatus ='scheduled';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IF flag3&gt;0 THEN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UPDATE concert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SET ConcertStatus = 'scheduled'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WHERE ArtistID = aID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AND ConcertDate = conDATE;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SELECT 'The concert has been rescheduled. ' AS message;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 xml:space="preserve">ELSEIF flag4&gt;0 THEN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SELECT 'The concert is scheduled for that date.'  AS message;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ELSE  SELECT 'There is no canceled concert on that date.' AS message;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END IF;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ELSE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    SIGNAL SQLSTATE '45000' SET MESSAGE_TEXT = 'Invalid action type provided. Use "i", "c", or "a".';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END IF;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END$</w:t>
      </w:r>
    </w:p>
    <w:p w:rsidR="00EC6EFA" w:rsidRDefault="00EC6EFA" w:rsidP="00EC6EFA">
      <w:pPr>
        <w:pStyle w:val="Web1"/>
        <w:spacing w:before="0"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lastRenderedPageBreak/>
        <w:t>DELIMITER $</w:t>
      </w:r>
    </w:p>
    <w:p w:rsidR="00EC6EFA" w:rsidRDefault="00EC6EFA" w:rsidP="00EC6EFA">
      <w:pPr>
        <w:pStyle w:val="Web1"/>
        <w:spacing w:before="0" w:after="120" w:line="276" w:lineRule="auto"/>
        <w:rPr>
          <w:sz w:val="16"/>
          <w:szCs w:val="16"/>
          <w:lang w:val="en-US"/>
        </w:rPr>
      </w:pPr>
    </w:p>
    <w:p w:rsidR="00EC6EFA" w:rsidRDefault="00EC6EFA" w:rsidP="00EC6EFA">
      <w:pPr>
        <w:pStyle w:val="Web1"/>
        <w:spacing w:before="0"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before="0" w:after="120" w:line="276" w:lineRule="auto"/>
        <w:rPr>
          <w:sz w:val="16"/>
          <w:szCs w:val="16"/>
          <w:lang w:val="en-US"/>
        </w:rPr>
      </w:pPr>
    </w:p>
    <w:p w:rsidR="00EC6EFA" w:rsidRDefault="00DD4C0B" w:rsidP="00EC6EFA">
      <w:pPr>
        <w:pStyle w:val="Web1"/>
        <w:spacing w:before="0" w:after="120" w:line="276" w:lineRule="auto"/>
        <w:rPr>
          <w:b/>
          <w:sz w:val="32"/>
          <w:szCs w:val="32"/>
          <w:lang w:val="en-US"/>
        </w:rPr>
      </w:pPr>
      <w:r w:rsidRPr="00E02029">
        <w:rPr>
          <w:b/>
          <w:sz w:val="32"/>
          <w:szCs w:val="32"/>
          <w:lang w:val="en-US"/>
        </w:rPr>
        <w:t>--</w:t>
      </w:r>
      <w:r w:rsidR="00EC6EFA">
        <w:rPr>
          <w:b/>
          <w:sz w:val="32"/>
          <w:szCs w:val="32"/>
          <w:lang w:val="en-US"/>
        </w:rPr>
        <w:t>3.1.3.3</w:t>
      </w:r>
      <w:r w:rsidR="00EC6EFA" w:rsidRPr="00EC6EFA">
        <w:rPr>
          <w:b/>
          <w:sz w:val="32"/>
          <w:szCs w:val="32"/>
          <w:lang w:val="en-US"/>
        </w:rPr>
        <w:t>.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DELIMITER $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CREATE PROCEDURE GetConcertVenueDetails(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   IN conID INT,              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IN requiredCapacity INT,        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OUT venueID INT,                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OUT venueCapacity INT    )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BEGIN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DECLARE FLAG INT;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DECLARE Cstatus VARCHAR(50);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DECLARE vCapacity INT;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DECLARE vCompletedCon INT;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DECLARE vYearsOperation INT;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SELECT COUNT(*)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INTO FLAG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FROM CONCERT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WHERE conID=CONCERTID;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SELECT CONCERT.ConcertStatus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INTO Cstatus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FROM CONCERT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WHERE conID=CONCERTID;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IF FLAG=0   THEN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SET venueID = NULL;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SET venueCapacity = 0;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SELECT venueID AS VENUEID, venueCapacity AS CAPACITY;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ELSEIF Cstatus='CANCELED' THEN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SET venueID = NULL;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SET venueCapacity = 0;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SELECT venueID AS VENUEID, venueCapacity AS CAPACITY;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ELSEIF FLAG&gt;0 THEN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lastRenderedPageBreak/>
        <w:t xml:space="preserve">    SELECT concert.VenueID , venue.capacity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INTO venueID, venueCapacity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FROM concert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LEFT JOIN venue ON concert.venueID=venue.venueID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WHERE CONCERTID=conID;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IF venueID IS NOT NULL THEN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SELECT venueID AS VENUEID, venueCapacity AS CAPACITY;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ELSE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SELECT venue.venueID,venue.Capacity INTO venueID,venueCapacity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FROM venue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where capacity &gt;=1.1*requiredCapacity AND venueStatus != 'BOOKED'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order by( (Capacity  DIV 1000)*1 + (CompletedCon  DIV 100)*3 + YearsOperation*2 ) DESC LIMIT 1;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SELECT venueID AS VENUEID, venueCapacity AS CAPACITY;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end if;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END IF;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END $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Default="00EC6EFA" w:rsidP="00EC6EFA">
      <w:pPr>
        <w:pStyle w:val="Web1"/>
        <w:spacing w:before="0"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DELIMITER ;</w:t>
      </w:r>
    </w:p>
    <w:p w:rsidR="00EC6EFA" w:rsidRPr="009E2E81" w:rsidRDefault="00DD4C0B" w:rsidP="00EC6EFA">
      <w:pPr>
        <w:pStyle w:val="Web1"/>
        <w:spacing w:before="0" w:after="120" w:line="276" w:lineRule="auto"/>
        <w:rPr>
          <w:b/>
          <w:sz w:val="32"/>
          <w:szCs w:val="32"/>
          <w:lang w:val="en-US"/>
        </w:rPr>
      </w:pPr>
      <w:r w:rsidRPr="009E2E81">
        <w:rPr>
          <w:b/>
          <w:sz w:val="32"/>
          <w:szCs w:val="32"/>
          <w:lang w:val="en-US"/>
        </w:rPr>
        <w:t>--</w:t>
      </w:r>
      <w:r w:rsidR="00EC6EFA">
        <w:rPr>
          <w:b/>
          <w:sz w:val="32"/>
          <w:szCs w:val="32"/>
          <w:lang w:val="en-US"/>
        </w:rPr>
        <w:t>3.1.3.4</w:t>
      </w:r>
      <w:r w:rsidR="00EC6EFA" w:rsidRPr="00EC6EFA">
        <w:rPr>
          <w:b/>
          <w:sz w:val="32"/>
          <w:szCs w:val="32"/>
          <w:lang w:val="en-US"/>
        </w:rPr>
        <w:t>.</w:t>
      </w:r>
    </w:p>
    <w:p w:rsidR="00DD4C0B" w:rsidRPr="009E2E81" w:rsidRDefault="00DD4C0B" w:rsidP="00DD4C0B">
      <w:pPr>
        <w:pStyle w:val="Web1"/>
        <w:spacing w:after="120" w:line="276" w:lineRule="auto"/>
        <w:rPr>
          <w:b/>
          <w:sz w:val="20"/>
          <w:lang w:val="en-US"/>
        </w:rPr>
      </w:pPr>
      <w:r w:rsidRPr="009E2E81">
        <w:rPr>
          <w:b/>
          <w:sz w:val="20"/>
          <w:lang w:val="en-US"/>
        </w:rPr>
        <w:t>--</w:t>
      </w:r>
      <w:r w:rsidRPr="00DD4C0B">
        <w:rPr>
          <w:b/>
          <w:sz w:val="20"/>
        </w:rPr>
        <w:t>Α</w:t>
      </w:r>
      <w:r w:rsidRPr="009E2E81">
        <w:rPr>
          <w:b/>
          <w:sz w:val="20"/>
          <w:lang w:val="en-US"/>
        </w:rPr>
        <w:t>)</w:t>
      </w:r>
    </w:p>
    <w:p w:rsidR="00DD4C0B" w:rsidRPr="00DD4C0B" w:rsidRDefault="00DD4C0B" w:rsidP="00DD4C0B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  <w:r w:rsidRPr="00DD4C0B">
        <w:rPr>
          <w:bCs/>
          <w:sz w:val="18"/>
          <w:szCs w:val="18"/>
          <w:lang w:val="en-US"/>
        </w:rPr>
        <w:t>DELIMITER $</w:t>
      </w:r>
    </w:p>
    <w:p w:rsidR="00DD4C0B" w:rsidRPr="00DD4C0B" w:rsidRDefault="00DD4C0B" w:rsidP="00DD4C0B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  <w:r w:rsidRPr="00DD4C0B">
        <w:rPr>
          <w:bCs/>
          <w:sz w:val="18"/>
          <w:szCs w:val="18"/>
          <w:lang w:val="en-US"/>
        </w:rPr>
        <w:t>CREATE PROCEDURE GetConcertDatesByVenue(IN venue VARCHAR(255))</w:t>
      </w:r>
    </w:p>
    <w:p w:rsidR="00DD4C0B" w:rsidRPr="00DD4C0B" w:rsidRDefault="00DD4C0B" w:rsidP="00DD4C0B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  <w:r w:rsidRPr="00DD4C0B">
        <w:rPr>
          <w:bCs/>
          <w:sz w:val="18"/>
          <w:szCs w:val="18"/>
          <w:lang w:val="en-US"/>
        </w:rPr>
        <w:t>BEGIN</w:t>
      </w:r>
    </w:p>
    <w:p w:rsidR="00DD4C0B" w:rsidRPr="00DD4C0B" w:rsidRDefault="00DD4C0B" w:rsidP="00DD4C0B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  <w:r w:rsidRPr="00DD4C0B">
        <w:rPr>
          <w:bCs/>
          <w:sz w:val="18"/>
          <w:szCs w:val="18"/>
          <w:lang w:val="en-US"/>
        </w:rPr>
        <w:t xml:space="preserve">    SELECT DISTINCT ConcertDate</w:t>
      </w:r>
    </w:p>
    <w:p w:rsidR="00DD4C0B" w:rsidRPr="00DD4C0B" w:rsidRDefault="00DD4C0B" w:rsidP="00DD4C0B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  <w:r w:rsidRPr="00DD4C0B">
        <w:rPr>
          <w:bCs/>
          <w:sz w:val="18"/>
          <w:szCs w:val="18"/>
          <w:lang w:val="en-US"/>
        </w:rPr>
        <w:t xml:space="preserve">    FROM records</w:t>
      </w:r>
    </w:p>
    <w:p w:rsidR="00DD4C0B" w:rsidRPr="00DD4C0B" w:rsidRDefault="00DD4C0B" w:rsidP="00DD4C0B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  <w:r w:rsidRPr="00DD4C0B">
        <w:rPr>
          <w:bCs/>
          <w:sz w:val="18"/>
          <w:szCs w:val="18"/>
          <w:lang w:val="en-US"/>
        </w:rPr>
        <w:t xml:space="preserve">    WHERE VenueName=venue;</w:t>
      </w:r>
    </w:p>
    <w:p w:rsidR="00DD4C0B" w:rsidRPr="00DD4C0B" w:rsidRDefault="00DD4C0B" w:rsidP="00DD4C0B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  <w:r w:rsidRPr="00DD4C0B">
        <w:rPr>
          <w:bCs/>
          <w:sz w:val="18"/>
          <w:szCs w:val="18"/>
          <w:lang w:val="en-US"/>
        </w:rPr>
        <w:t>END $</w:t>
      </w:r>
    </w:p>
    <w:p w:rsidR="00DD4C0B" w:rsidRPr="00DD4C0B" w:rsidRDefault="00DD4C0B" w:rsidP="00DD4C0B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  <w:r w:rsidRPr="00DD4C0B">
        <w:rPr>
          <w:bCs/>
          <w:sz w:val="18"/>
          <w:szCs w:val="18"/>
          <w:lang w:val="en-US"/>
        </w:rPr>
        <w:t>DELIMITER ;</w:t>
      </w:r>
    </w:p>
    <w:p w:rsidR="00DD4C0B" w:rsidRPr="00DD4C0B" w:rsidRDefault="00DD4C0B" w:rsidP="00DD4C0B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</w:p>
    <w:p w:rsidR="00DD4C0B" w:rsidRPr="00DD4C0B" w:rsidRDefault="00DD4C0B" w:rsidP="00DD4C0B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</w:p>
    <w:p w:rsidR="00DD4C0B" w:rsidRPr="00DD4C0B" w:rsidRDefault="00DD4C0B" w:rsidP="00DD4C0B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  <w:r w:rsidRPr="00DD4C0B">
        <w:rPr>
          <w:bCs/>
          <w:sz w:val="18"/>
          <w:szCs w:val="18"/>
          <w:lang w:val="en-US"/>
        </w:rPr>
        <w:t>CALL GetConcertDatesByVenue('Stadium Karaiskakis');</w:t>
      </w:r>
    </w:p>
    <w:p w:rsidR="00DD4C0B" w:rsidRPr="00DD4C0B" w:rsidRDefault="00DD4C0B" w:rsidP="00DD4C0B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</w:p>
    <w:p w:rsidR="00DD4C0B" w:rsidRPr="00DD4C0B" w:rsidRDefault="00DD4C0B" w:rsidP="00DD4C0B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  <w:r w:rsidRPr="00DD4C0B">
        <w:rPr>
          <w:bCs/>
          <w:sz w:val="18"/>
          <w:szCs w:val="18"/>
          <w:lang w:val="en-US"/>
        </w:rPr>
        <w:t xml:space="preserve">-- </w:t>
      </w:r>
      <w:r w:rsidRPr="00DD4C0B">
        <w:rPr>
          <w:bCs/>
          <w:sz w:val="18"/>
          <w:szCs w:val="18"/>
        </w:rPr>
        <w:t>Το</w:t>
      </w:r>
      <w:r w:rsidRPr="00DD4C0B">
        <w:rPr>
          <w:bCs/>
          <w:sz w:val="18"/>
          <w:szCs w:val="18"/>
          <w:lang w:val="en-US"/>
        </w:rPr>
        <w:t xml:space="preserve"> index</w:t>
      </w:r>
    </w:p>
    <w:p w:rsidR="00DD4C0B" w:rsidRPr="00E02029" w:rsidRDefault="00DD4C0B" w:rsidP="00DD4C0B">
      <w:pPr>
        <w:pStyle w:val="Web1"/>
        <w:spacing w:before="0" w:after="120" w:line="276" w:lineRule="auto"/>
        <w:rPr>
          <w:bCs/>
          <w:sz w:val="18"/>
          <w:szCs w:val="18"/>
          <w:lang w:val="en-US"/>
        </w:rPr>
      </w:pPr>
      <w:r w:rsidRPr="00DD4C0B">
        <w:rPr>
          <w:bCs/>
          <w:sz w:val="18"/>
          <w:szCs w:val="18"/>
          <w:lang w:val="en-US"/>
        </w:rPr>
        <w:t>CREATE INDEX idx_venue_name ON records (VenueName);</w:t>
      </w:r>
    </w:p>
    <w:p w:rsidR="00DD4C0B" w:rsidRPr="00E02029" w:rsidRDefault="00DD4C0B" w:rsidP="00DD4C0B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</w:p>
    <w:p w:rsidR="00DD4C0B" w:rsidRPr="00E02029" w:rsidRDefault="00DD4C0B" w:rsidP="00DD4C0B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</w:p>
    <w:p w:rsidR="00DD4C0B" w:rsidRPr="009E2E81" w:rsidRDefault="00DD4C0B" w:rsidP="00DD4C0B">
      <w:pPr>
        <w:pStyle w:val="Web1"/>
        <w:spacing w:after="120" w:line="276" w:lineRule="auto"/>
        <w:rPr>
          <w:b/>
          <w:sz w:val="18"/>
          <w:szCs w:val="18"/>
          <w:lang w:val="en-US"/>
        </w:rPr>
      </w:pPr>
      <w:r w:rsidRPr="009E2E81">
        <w:rPr>
          <w:b/>
          <w:sz w:val="18"/>
          <w:szCs w:val="18"/>
          <w:lang w:val="en-US"/>
        </w:rPr>
        <w:t>--</w:t>
      </w:r>
      <w:r w:rsidRPr="00DD4C0B">
        <w:rPr>
          <w:b/>
          <w:sz w:val="18"/>
          <w:szCs w:val="18"/>
        </w:rPr>
        <w:t>Β</w:t>
      </w:r>
      <w:r w:rsidRPr="009E2E81">
        <w:rPr>
          <w:b/>
          <w:sz w:val="18"/>
          <w:szCs w:val="18"/>
          <w:lang w:val="en-US"/>
        </w:rPr>
        <w:t>)</w:t>
      </w:r>
    </w:p>
    <w:p w:rsidR="00DD4C0B" w:rsidRPr="00DD4C0B" w:rsidRDefault="00DD4C0B" w:rsidP="00DD4C0B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  <w:r w:rsidRPr="00DD4C0B">
        <w:rPr>
          <w:bCs/>
          <w:sz w:val="18"/>
          <w:szCs w:val="18"/>
          <w:lang w:val="en-US"/>
        </w:rPr>
        <w:t>DELIMITER $</w:t>
      </w:r>
    </w:p>
    <w:p w:rsidR="00DD4C0B" w:rsidRPr="00DD4C0B" w:rsidRDefault="00DD4C0B" w:rsidP="00DD4C0B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  <w:r w:rsidRPr="00DD4C0B">
        <w:rPr>
          <w:bCs/>
          <w:sz w:val="18"/>
          <w:szCs w:val="18"/>
          <w:lang w:val="en-US"/>
        </w:rPr>
        <w:t>CREATE PROCEDURE GetArtistsByTicketRange(IN minTickets INT, IN maxTickets INT)</w:t>
      </w:r>
    </w:p>
    <w:p w:rsidR="00DD4C0B" w:rsidRPr="00DD4C0B" w:rsidRDefault="00DD4C0B" w:rsidP="00DD4C0B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  <w:r w:rsidRPr="00DD4C0B">
        <w:rPr>
          <w:bCs/>
          <w:sz w:val="18"/>
          <w:szCs w:val="18"/>
          <w:lang w:val="en-US"/>
        </w:rPr>
        <w:t>BEGIN</w:t>
      </w:r>
    </w:p>
    <w:p w:rsidR="00DD4C0B" w:rsidRPr="00DD4C0B" w:rsidRDefault="00DD4C0B" w:rsidP="00DD4C0B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  <w:r w:rsidRPr="00DD4C0B">
        <w:rPr>
          <w:bCs/>
          <w:sz w:val="18"/>
          <w:szCs w:val="18"/>
          <w:lang w:val="en-US"/>
        </w:rPr>
        <w:t xml:space="preserve">    SELECT DISTINCT ArtistName</w:t>
      </w:r>
    </w:p>
    <w:p w:rsidR="00DD4C0B" w:rsidRPr="00DD4C0B" w:rsidRDefault="00DD4C0B" w:rsidP="00DD4C0B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  <w:r w:rsidRPr="00DD4C0B">
        <w:rPr>
          <w:bCs/>
          <w:sz w:val="18"/>
          <w:szCs w:val="18"/>
          <w:lang w:val="en-US"/>
        </w:rPr>
        <w:t xml:space="preserve">    FROM records</w:t>
      </w:r>
    </w:p>
    <w:p w:rsidR="00DD4C0B" w:rsidRPr="00DD4C0B" w:rsidRDefault="00DD4C0B" w:rsidP="00DD4C0B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  <w:r w:rsidRPr="00DD4C0B">
        <w:rPr>
          <w:bCs/>
          <w:sz w:val="18"/>
          <w:szCs w:val="18"/>
          <w:lang w:val="en-US"/>
        </w:rPr>
        <w:t xml:space="preserve">    WHERE TicketSold BETWEEN minTickets AND maxTickets;</w:t>
      </w:r>
    </w:p>
    <w:p w:rsidR="00DD4C0B" w:rsidRPr="00DD4C0B" w:rsidRDefault="00DD4C0B" w:rsidP="00DD4C0B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  <w:r w:rsidRPr="00DD4C0B">
        <w:rPr>
          <w:bCs/>
          <w:sz w:val="18"/>
          <w:szCs w:val="18"/>
          <w:lang w:val="en-US"/>
        </w:rPr>
        <w:t>END $</w:t>
      </w:r>
    </w:p>
    <w:p w:rsidR="00DD4C0B" w:rsidRPr="00DD4C0B" w:rsidRDefault="00DD4C0B" w:rsidP="00DD4C0B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  <w:r w:rsidRPr="00DD4C0B">
        <w:rPr>
          <w:bCs/>
          <w:sz w:val="18"/>
          <w:szCs w:val="18"/>
          <w:lang w:val="en-US"/>
        </w:rPr>
        <w:t>DELIMITER ;</w:t>
      </w:r>
    </w:p>
    <w:p w:rsidR="00DD4C0B" w:rsidRPr="00DD4C0B" w:rsidRDefault="00DD4C0B" w:rsidP="00DD4C0B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  <w:r w:rsidRPr="00DD4C0B">
        <w:rPr>
          <w:bCs/>
          <w:sz w:val="18"/>
          <w:szCs w:val="18"/>
          <w:lang w:val="en-US"/>
        </w:rPr>
        <w:t>CALL GetArtistsByTicketRange(20000, 30000);</w:t>
      </w:r>
    </w:p>
    <w:p w:rsidR="00DD4C0B" w:rsidRPr="00DD4C0B" w:rsidRDefault="00DD4C0B" w:rsidP="00DD4C0B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</w:p>
    <w:p w:rsidR="00DD4C0B" w:rsidRPr="00DD4C0B" w:rsidRDefault="00DD4C0B" w:rsidP="00DD4C0B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  <w:r w:rsidRPr="00DD4C0B">
        <w:rPr>
          <w:bCs/>
          <w:sz w:val="18"/>
          <w:szCs w:val="18"/>
          <w:lang w:val="en-US"/>
        </w:rPr>
        <w:t xml:space="preserve">-- </w:t>
      </w:r>
      <w:r w:rsidRPr="00DD4C0B">
        <w:rPr>
          <w:bCs/>
          <w:sz w:val="18"/>
          <w:szCs w:val="18"/>
        </w:rPr>
        <w:t>με</w:t>
      </w:r>
      <w:r w:rsidRPr="00DD4C0B">
        <w:rPr>
          <w:bCs/>
          <w:sz w:val="18"/>
          <w:szCs w:val="18"/>
          <w:lang w:val="en-US"/>
        </w:rPr>
        <w:t xml:space="preserve"> index</w:t>
      </w:r>
    </w:p>
    <w:p w:rsidR="00DD4C0B" w:rsidRPr="00DD4C0B" w:rsidRDefault="00DD4C0B" w:rsidP="00DD4C0B">
      <w:pPr>
        <w:pStyle w:val="Web1"/>
        <w:spacing w:after="120" w:line="276" w:lineRule="auto"/>
        <w:rPr>
          <w:bCs/>
          <w:sz w:val="18"/>
          <w:szCs w:val="18"/>
          <w:lang w:val="en-US"/>
        </w:rPr>
      </w:pPr>
    </w:p>
    <w:p w:rsidR="00DD4C0B" w:rsidRPr="00DD4C0B" w:rsidRDefault="00DD4C0B" w:rsidP="00DD4C0B">
      <w:pPr>
        <w:pStyle w:val="Web1"/>
        <w:spacing w:before="0" w:after="120" w:line="276" w:lineRule="auto"/>
        <w:rPr>
          <w:bCs/>
          <w:sz w:val="18"/>
          <w:szCs w:val="18"/>
          <w:lang w:val="en-US"/>
        </w:rPr>
      </w:pPr>
      <w:r w:rsidRPr="00DD4C0B">
        <w:rPr>
          <w:bCs/>
          <w:sz w:val="18"/>
          <w:szCs w:val="18"/>
          <w:lang w:val="en-US"/>
        </w:rPr>
        <w:t>CREATE INDEX idxticketsoldartist ON records (TicketSold, ArtistName);</w:t>
      </w:r>
    </w:p>
    <w:p w:rsidR="004774F2" w:rsidRPr="00DD4C0B" w:rsidRDefault="004774F2" w:rsidP="00EC6EFA">
      <w:pPr>
        <w:pStyle w:val="Web1"/>
        <w:spacing w:before="0" w:after="120" w:line="276" w:lineRule="auto"/>
        <w:rPr>
          <w:bCs/>
          <w:sz w:val="18"/>
          <w:szCs w:val="18"/>
          <w:lang w:val="en-US"/>
        </w:rPr>
      </w:pPr>
    </w:p>
    <w:p w:rsidR="00EC6EFA" w:rsidRPr="00180A95" w:rsidRDefault="00DD4C0B" w:rsidP="00180A95">
      <w:pPr>
        <w:pStyle w:val="Web1"/>
        <w:spacing w:before="0" w:after="120" w:line="276" w:lineRule="auto"/>
        <w:rPr>
          <w:b/>
          <w:sz w:val="32"/>
          <w:szCs w:val="32"/>
          <w:lang w:val="en-US"/>
        </w:rPr>
      </w:pPr>
      <w:r w:rsidRPr="00E02029">
        <w:rPr>
          <w:b/>
          <w:sz w:val="32"/>
          <w:szCs w:val="32"/>
          <w:lang w:val="en-US"/>
        </w:rPr>
        <w:t>--</w:t>
      </w:r>
      <w:r w:rsidR="00EC6EFA">
        <w:rPr>
          <w:b/>
          <w:sz w:val="32"/>
          <w:szCs w:val="32"/>
          <w:lang w:val="en-US"/>
        </w:rPr>
        <w:t>3.1.4.1</w:t>
      </w:r>
      <w:r w:rsidR="00EC6EFA" w:rsidRPr="00EC6EFA">
        <w:rPr>
          <w:b/>
          <w:sz w:val="32"/>
          <w:szCs w:val="32"/>
          <w:lang w:val="en-US"/>
        </w:rPr>
        <w:t>.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DELIMITER $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CREATE TRIGGER person_insert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AFTER INSERT ON person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FOR EACH ROW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BEGIN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INSERT INTO dbalog (USERNAME, DETAILS)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 xml:space="preserve"> VALUES ( CURRENT_USER(), 'INSERT PERSON');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END$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CREATE TRIGGER person_delete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AFTER DELETE ON person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FOR EACH ROW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BEGIN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INSERT INTO dbalog (USERNAME, DETAILS)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VALUES ( CURRENT_USER(), 'DELETE PERSON');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END$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lastRenderedPageBreak/>
        <w:tab/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CREATE TRIGGER person_update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AFTER UPDATE ON person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FOR EACH ROW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BEGIN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INSERT INTO dbalog (USERNAME, DETAILS)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VALUES ( CURRENT_USER(), 'UPDATE PERSON');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END$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DELIMITER 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DELIMITER $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CREATE TRIGGER band_insert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AFTER insert ON band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FOR EACH ROW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BEGIN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INSERT INTO dbalog (USERNAME, DETAILS)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VALUES ( CURRENT_USER(), 'INSERT BAND');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END$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CREATE TRIGGER band_delete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AFTER DELETE ON band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FOR EACH ROW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BEGIN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INSERT INTO dbalog (USERNAME, DETAILS)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VALUES ( CURRENT_USER(), 'DELETE BAND');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END$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CREATE TRIGGER band_update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AFTER UPDATE ON band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FOR EACH ROW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BEGIN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INSERT INTO dbalog (USERNAME, DETAILS)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VALUES ( CURRENT_USER(), 'UPDATE BAND');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lastRenderedPageBreak/>
        <w:t>END$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DELIMITER 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DELIMITER $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CREATE TRIGGER album_insert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AFTER insert ON album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FOR EACH ROW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BEGIN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INSERT INTO dbalog (USERNAME, DETAILS)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VALUES ( CURRENT_USER(), 'INSERT ALBUM');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END$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CREATE TRIGGER album_delete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AFTER DELETE ON album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FOR EACH ROW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BEGIN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INSERT INTO dbalog (USERNAME, DETAILS)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VALUES ( CURRENT_USER(), 'DELETE ALBUM');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END$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CREATE TRIGGER album_update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AFTER UPDATE ON album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FOR EACH ROW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BEGIN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INSERT INTO dbalog (USERNAME, DETAILS)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VALUES ( CURRENT_USER(), 'UPDATE ALBUM');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END$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DELIMITER 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DELIMITER $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CREATE TRIGGER concert_insert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AFTER insert ON concert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FOR EACH ROW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lastRenderedPageBreak/>
        <w:t>BEGIN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INSERT INTO dbalog (USERNAME, DETAILS)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VALUES ( CURRENT_USER(), 'INSERT CONCERT');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END$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CREATE TRIGGER concert_delete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AFTER DELETE ON concert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FOR EACH ROW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BEGIN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INSERT INTO dbalog (USERNAME, DETAILS)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VALUES ( CURRENT_USER(), 'DELETE CONCERT');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END$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CREATE TRIGGER concert_update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AFTER UPDATE ON concert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FOR EACH ROW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BEGIN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INSERT INTO dbalog (USERNAME, DETAILS)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VALUES ( CURRENT_USER(), 'UPDATE CONCERT');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END$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DELIMITER 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DELIMITER $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CREATE TRIGGER venue_insert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AFTER insert ON venue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FOR EACH ROW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BEGIN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INSERT INTO dbalog (USERNAME, DETAILS)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VALUES ( CURRENT_USER(), 'INSERT VENUE');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END$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CREATE TRIGGER venue_delete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AFTER DELETE ON venue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lastRenderedPageBreak/>
        <w:tab/>
        <w:t>FOR EACH ROW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BEGIN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INSERT INTO dbalog (USERNAME, DETAILS)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VALUES ( CURRENT_USER(), 'DELETE VENUE');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END$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CREATE TRIGGER venue_update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AFTER UPDATE ON venue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FOR EACH ROW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BEGIN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INSERT INTO dbalog (USERNAME, DETAILS)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</w:r>
      <w:r w:rsidRPr="00EC6EFA">
        <w:rPr>
          <w:sz w:val="16"/>
          <w:szCs w:val="16"/>
          <w:lang w:val="en-US"/>
        </w:rPr>
        <w:tab/>
        <w:t>VALUES ( CURRENT_USER(), 'UPDATE VENUE');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END$</w:t>
      </w:r>
    </w:p>
    <w:p w:rsidR="00EC6EFA" w:rsidRDefault="00EC6EFA" w:rsidP="00EC6EFA">
      <w:pPr>
        <w:pStyle w:val="Web1"/>
        <w:spacing w:before="0"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DELIMITER ;</w:t>
      </w:r>
    </w:p>
    <w:p w:rsidR="00EC6EFA" w:rsidRDefault="00EC6EFA" w:rsidP="00EC6EFA">
      <w:pPr>
        <w:pStyle w:val="Web1"/>
        <w:spacing w:before="0" w:after="120" w:line="276" w:lineRule="auto"/>
        <w:rPr>
          <w:sz w:val="16"/>
          <w:szCs w:val="16"/>
          <w:lang w:val="en-US"/>
        </w:rPr>
      </w:pPr>
    </w:p>
    <w:p w:rsidR="00EC6EFA" w:rsidRDefault="00DD4C0B" w:rsidP="00EC6EFA">
      <w:pPr>
        <w:pStyle w:val="Web1"/>
        <w:spacing w:before="0" w:after="120" w:line="276" w:lineRule="auto"/>
        <w:rPr>
          <w:b/>
          <w:sz w:val="32"/>
          <w:szCs w:val="32"/>
          <w:lang w:val="en-US"/>
        </w:rPr>
      </w:pPr>
      <w:r w:rsidRPr="00E02029">
        <w:rPr>
          <w:b/>
          <w:sz w:val="32"/>
          <w:szCs w:val="32"/>
          <w:lang w:val="en-US"/>
        </w:rPr>
        <w:t>--</w:t>
      </w:r>
      <w:r w:rsidR="00EC6EFA">
        <w:rPr>
          <w:b/>
          <w:sz w:val="32"/>
          <w:szCs w:val="32"/>
          <w:lang w:val="en-US"/>
        </w:rPr>
        <w:t>3.1.4.2</w:t>
      </w:r>
      <w:r w:rsidR="00EC6EFA" w:rsidRPr="00EC6EFA">
        <w:rPr>
          <w:b/>
          <w:sz w:val="32"/>
          <w:szCs w:val="32"/>
          <w:lang w:val="en-US"/>
        </w:rPr>
        <w:t>.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DELIMITER $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CREATE TRIGGER NewConcert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BEFORE INSERT ON concert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FOR EACH ROW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BEGIN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DECLARE ConcertCount INT;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IF DATEDIFF(NEW.ConcertDATE , CURDATE()) &lt;=5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THEN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    SIGNAL SQLSTATE '45000'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    SET MESSAGE_TEXT ='Concert must be scheduled at least 5 days before ConsertDate.';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END IF;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SELECT COUNT(*) INTO ConcertCount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FROM concert 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WHERE concertstatus='Scheduled'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AND artistID = NEW.artistID;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IF (ConcertCount&gt;=3) THEN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SIGNAL SQLSTATE '45000'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SET MESSAGE_TEXT ='This artist has 3 scheduled concerts already!';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END IF;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END$</w:t>
      </w:r>
    </w:p>
    <w:p w:rsidR="00EC6EFA" w:rsidRPr="00EC6EFA" w:rsidRDefault="00EC6EFA" w:rsidP="00EC6EFA">
      <w:pPr>
        <w:pStyle w:val="Web1"/>
        <w:spacing w:before="0"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DELIMITER ;</w:t>
      </w:r>
    </w:p>
    <w:p w:rsidR="00EC6EFA" w:rsidRDefault="00DD4C0B" w:rsidP="00EC6EFA">
      <w:pPr>
        <w:pStyle w:val="Web1"/>
        <w:spacing w:before="0" w:after="120" w:line="276" w:lineRule="auto"/>
        <w:rPr>
          <w:b/>
          <w:sz w:val="32"/>
          <w:szCs w:val="32"/>
          <w:lang w:val="en-US"/>
        </w:rPr>
      </w:pPr>
      <w:r w:rsidRPr="00E02029">
        <w:rPr>
          <w:b/>
          <w:sz w:val="32"/>
          <w:szCs w:val="32"/>
          <w:lang w:val="en-US"/>
        </w:rPr>
        <w:t>--</w:t>
      </w:r>
      <w:r w:rsidR="00EC6EFA">
        <w:rPr>
          <w:b/>
          <w:sz w:val="32"/>
          <w:szCs w:val="32"/>
          <w:lang w:val="en-US"/>
        </w:rPr>
        <w:t>3.1.4.3</w:t>
      </w:r>
      <w:r w:rsidR="00EC6EFA" w:rsidRPr="00EC6EFA">
        <w:rPr>
          <w:b/>
          <w:sz w:val="32"/>
          <w:szCs w:val="32"/>
          <w:lang w:val="en-US"/>
        </w:rPr>
        <w:t>.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DELIMITER $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CREATE TRIGGER CancelRescheduleConcert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BEFORE UPDATE ON Concert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FOR EACH ROW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BEGIN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DECLARE ConcertCount INT;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IF OLD.ConcertStatus ='Canceled' AND NEW.ConcertStatus ='Scheduled'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THEN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SELECT COUNT(*) INTO ConcertCount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FROM concert  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WHERE ConcertStatus ='Scheduled'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AND artistID = NEW.artistID;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IF (ConcertCount&gt;=3) THEN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SIGNAL SQLSTATE '45000'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SET MESSAGE_TEXT ='This artist has 3 scheduled concerts already!';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END IF;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END IF;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IF OLD.ConcertStatus ='Scheduled' AND NEW.ConcertStatus ='Canceled'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THEN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IF DATEDIFF(OLD.concertDate, CURDATE()) &lt; 3 THEN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SIGNAL SQLSTATE '45000'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 xml:space="preserve">            SET MESSAGE_TEXT = 'Concert cancellations must be made at least 3 days prior to the event.';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ab/>
        <w:t>END IF;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END IF;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t>END$</w:t>
      </w:r>
    </w:p>
    <w:p w:rsidR="00EC6EFA" w:rsidRPr="00EC6EFA" w:rsidRDefault="00EC6EFA" w:rsidP="00EC6EFA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EC6EFA" w:rsidRPr="00E02029" w:rsidRDefault="00EC6EFA" w:rsidP="00EC6EFA">
      <w:pPr>
        <w:pStyle w:val="Web1"/>
        <w:spacing w:before="0" w:after="120" w:line="276" w:lineRule="auto"/>
        <w:rPr>
          <w:sz w:val="16"/>
          <w:szCs w:val="16"/>
          <w:lang w:val="en-US"/>
        </w:rPr>
      </w:pPr>
      <w:r w:rsidRPr="00EC6EFA">
        <w:rPr>
          <w:sz w:val="16"/>
          <w:szCs w:val="16"/>
          <w:lang w:val="en-US"/>
        </w:rPr>
        <w:lastRenderedPageBreak/>
        <w:t>DELIMITER ;</w:t>
      </w:r>
    </w:p>
    <w:p w:rsidR="004774F2" w:rsidRDefault="004774F2" w:rsidP="00EC6EFA">
      <w:pPr>
        <w:pStyle w:val="Web1"/>
        <w:spacing w:before="0" w:after="120" w:line="276" w:lineRule="auto"/>
        <w:rPr>
          <w:sz w:val="16"/>
          <w:szCs w:val="16"/>
          <w:lang w:val="en-US"/>
        </w:rPr>
      </w:pPr>
    </w:p>
    <w:p w:rsidR="004B54A7" w:rsidRDefault="004B54A7" w:rsidP="00EC6EFA">
      <w:pPr>
        <w:pStyle w:val="Web1"/>
        <w:spacing w:before="0" w:after="120" w:line="276" w:lineRule="auto"/>
        <w:rPr>
          <w:sz w:val="16"/>
          <w:szCs w:val="16"/>
          <w:lang w:val="en-US"/>
        </w:rPr>
      </w:pPr>
    </w:p>
    <w:p w:rsidR="004B54A7" w:rsidRPr="00683FAC" w:rsidRDefault="00683FAC" w:rsidP="00EC6EFA">
      <w:pPr>
        <w:pStyle w:val="Web1"/>
        <w:spacing w:before="0" w:after="120" w:line="276" w:lineRule="auto"/>
        <w:rPr>
          <w:b/>
          <w:bCs/>
          <w:sz w:val="32"/>
          <w:szCs w:val="32"/>
          <w:lang w:val="en-US"/>
        </w:rPr>
      </w:pPr>
      <w:r w:rsidRPr="00683FAC">
        <w:rPr>
          <w:b/>
          <w:bCs/>
          <w:sz w:val="32"/>
          <w:szCs w:val="32"/>
        </w:rPr>
        <w:t>Κώδικας</w:t>
      </w:r>
      <w:r w:rsidRPr="00683FAC">
        <w:rPr>
          <w:b/>
          <w:bCs/>
          <w:sz w:val="32"/>
          <w:szCs w:val="32"/>
          <w:lang w:val="en-US"/>
        </w:rPr>
        <w:t xml:space="preserve"> java</w:t>
      </w:r>
      <w:r>
        <w:rPr>
          <w:b/>
          <w:bCs/>
          <w:sz w:val="32"/>
          <w:szCs w:val="32"/>
          <w:lang w:val="en-US"/>
        </w:rPr>
        <w:t xml:space="preserve"> (GUI)</w:t>
      </w:r>
    </w:p>
    <w:p w:rsidR="00683FAC" w:rsidRPr="00683FAC" w:rsidRDefault="00683FAC" w:rsidP="00EC6EFA">
      <w:pPr>
        <w:pStyle w:val="Web1"/>
        <w:spacing w:before="0"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import java.sql.*;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import java.awt.*;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import javax.swing.*;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import java.sql.Date;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public class NewJFrame extends javax.swing.JFrame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private static Connection connection;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/**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* Creates new form NewJFrame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*/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public NewJFrame(){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try{connection=DriverManager. getConnection("jdbc:mysql://localhost:3306/musicindustry?useSSL=false&amp;allowPublicKeyRetrieval=true", "root", "12345");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System. out. println("Database connected!" );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catch(SQLException e){ System. err. println("Not Connected: "+e.getMessage());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initComponents();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// &lt;editor-fold defaultstate="collapsed" desc="Generated Code"&gt;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void initComponents()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jInternalFrame1 = new javax.swing.JInternalFrame();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jButton19 = new javax.swing.JButton();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jLabel1 = new javax.swing.JLabel();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jButton1 = new javax.swing.JButton();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jButton2 = new javax.swing.JButton();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jButton3 = new javax.swing.JButton();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jButton4 = new javax.swing.JButton();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jButton5 = new javax.swing.JButton();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jButton6 = new javax.swing.JButton();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jButton7 = new javax.swing.JButton();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 xml:space="preserve">        jButton8 = new javax.swing.JButton();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jButton9 = new javax.swing.JButton();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jButton10 = new javax.swing.JButton();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jButton11 = new javax.swing.JButton();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jButton12 = new javax.swing.JButton();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jButton13 = new javax.swing.JButton();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jButton14 = new javax.swing.JButton();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jButton15 = new javax.swing.JButton();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jButton16 = new javax.swing.JButton();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jButton17 = new javax.swing.JButton();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jButton18 = new javax.swing.JButton();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jInternalFrame1.setVisible(true);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jButton19.setText("jButton19");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javax.swing.GroupLayout jInternalFrame1Layout = new javax.swing.GroupLayout(jInternalFrame1.getContentPane());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jInternalFrame1.getContentPane().setLayout(jInternalFrame1Layout);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jInternalFrame1Layout.setHorizontalGroup(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jInternalFrame1Layout.createParallelGroup(javax.swing.GroupLayout.Alignment.LEADING)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.addGroup(javax.swing.GroupLayout.Alignment.TRAILING, jInternalFrame1Layout.createSequentialGroup()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.addContainerGap(235, Short.MAX_VALUE)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.addComponent(jButton19)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.addGap(216, 216, 216))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jInternalFrame1Layout.setVerticalGroup(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jInternalFrame1Layout.createParallelGroup(javax.swing.GroupLayout.Alignment.LEADING)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.addGroup(jInternalFrame1Layout.createSequentialGroup()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.addGap(54, 54, 54)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.addComponent(jButton19)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.addContainerGap(153, Short.MAX_VALUE))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setDefaultCloseOperation(javax.swing.WindowConstants.EXIT_ON_CLOSE);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setBackground(new java.awt.Color(255, 51, 51));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setCursor(new java.awt.Cursor(java.awt.Cursor.HAND_CURSOR));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setForeground(new java.awt.Color(204, 51, 0));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setMaximizedBounds(new java.awt.Rectangle(0, 0, 0, 0));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jLabel1.setBackground(new java.awt.Color(0, 0, 0));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 xml:space="preserve">        jLabel1.setFont(new java.awt.Font("Segoe UI", 1, 12)); // NOI18N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jLabel1.setForeground(new java.awt.Color(51, 0, 0));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jLabel1.setText("Πίνακες");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jLabel1.setBorder(new javax.swing.border.SoftBevelBorder(javax.swing.border.BevelBorder.RAISED));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jLabel1.setHorizontalTextPosition(javax.swing.SwingConstants.CENTER);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jButton1.setText("album");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jButton1.addMouseListener(new java.awt.event.MouseAdapter()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public void mouseClicked(java.awt.event.MouseEvent evt)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jButton1MouseClicked(evt);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jButton2.setText("albumrelease");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jButton2.addMouseListener(new java.awt.event.MouseAdapter()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public void mouseClicked(java.awt.event.MouseEvent evt)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jButton2MouseClicked(evt);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jButton3.setText("artist");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jButton3.addMouseListener(new java.awt.event.MouseAdapter()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public void mouseClicked(java.awt.event.MouseEvent evt)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jButton3MouseClicked(evt);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jButton4.setText("artistcompany");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jButton4.addMouseListener(new java.awt.event.MouseAdapter()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public void mouseClicked(java.awt.event.MouseEvent evt)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jButton4MouseClicked(evt);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jButton5.setText("band");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jButton5.addMouseListener(new java.awt.event.MouseAdapter()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public void mouseClicked(java.awt.event.MouseEvent evt)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jButton5MouseClicked(evt);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jButton6.setText("bandmember");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jButton6.addMouseListener(new java.awt.event.MouseAdapter()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public void mouseClicked(java.awt.event.MouseEvent evt)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jButton6MouseClicked(evt);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jButton7.setText("concert");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jButton7.addMouseListener(new java.awt.event.MouseAdapter()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public void mouseClicked(java.awt.event.MouseEvent evt)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jButton7MouseClicked(evt);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jButton8.setText("dba");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jButton8.addMouseListener(new java.awt.event.MouseAdapter()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public void mouseClicked(java.awt.event.MouseEvent evt)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jButton8MouseClicked(evt);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jButton9.setText("dbalog");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jButton9.addMouseListener(new java.awt.event.MouseAdapter()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public void mouseClicked(java.awt.event.MouseEvent evt)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jButton9MouseClicked(evt);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jButton10.setText("genre");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jButton10.addMouseListener(new java.awt.event.MouseAdapter()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public void mouseClicked(java.awt.event.MouseEvent evt)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jButton10MouseClicked(evt);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jButton11.setText("person");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jButton11.addMouseListener(new java.awt.event.MouseAdapter()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public void mouseClicked(java.awt.event.MouseEvent evt)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jButton11MouseClicked(evt);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 xml:space="preserve">    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jButton12.setText("producer");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jButton12.addActionListener(new java.awt.event.ActionListener()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public void actionPerformed(java.awt.event.ActionEvent evt)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jButton12ActionPerformed(evt);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jButton13.setText("producercompany");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jButton13.addMouseListener(new java.awt.event.MouseAdapter()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public void mouseClicked(java.awt.event.MouseEvent evt)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jButton13MouseClicked(evt);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jButton14.setText("recordcompany");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jButton14.addMouseListener(new java.awt.event.MouseAdapter()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public void mouseClicked(java.awt.event.MouseEvent evt)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jButton14MouseClicked(evt);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jButton15.setText("records");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jButton15.addMouseListener(new java.awt.event.MouseAdapter()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public void mouseClicked(java.awt.event.MouseEvent evt)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jButton15MouseClicked(evt);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jButton16.setText("track");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jButton16.addMouseListener(new java.awt.event.MouseAdapter()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public void mouseClicked(java.awt.event.MouseEvent evt)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jButton16MouseClicked(evt);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jButton17.setText("venue");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jButton17.addActionListener(new java.awt.event.ActionListener()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 xml:space="preserve">            public void actionPerformed(java.awt.event.ActionEvent evt)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jButton17ActionPerformed(evt);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jButton18.setText("Exit");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jButton18.addActionListener(new java.awt.event.ActionListener()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public void actionPerformed(java.awt.event.ActionEvent evt)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jButton18ActionPerformed(evt);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javax.swing.GroupLayout layout = new javax.swing.GroupLayout(getContentPane());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getContentPane().setLayout(layout);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layout.setHorizontalGroup(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layout.createParallelGroup(javax.swing.GroupLayout.Alignment.LEADING)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.addGroup(layout.createSequentialGroup()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.addGap(47, 47, 47)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.addGroup(layout.createParallelGroup(javax.swing.GroupLayout.Alignment.LEADING)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.addComponent(jButton3, javax.swing.GroupLayout.PREFERRED_SIZE, 109, javax.swing.GroupLayout.PREFERRED_SIZE)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.addComponent(jButton2, javax.swing.GroupLayout.PREFERRED_SIZE, 109, javax.swing.GroupLayout.PREFERRED_SIZE)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.addComponent(jButton4, javax.swing.GroupLayout.PREFERRED_SIZE, 109, javax.swing.GroupLayout.PREFERRED_SIZE)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.addComponent(jButton5, javax.swing.GroupLayout.PREFERRED_SIZE, 109, javax.swing.GroupLayout.PREFERRED_SIZE)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.addComponent(jButton6, javax.swing.GroupLayout.PREFERRED_SIZE, 109, javax.swing.GroupLayout.PREFERRED_SIZE))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.addGap(80, 80, 80)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.addGroup(layout.createParallelGroup(javax.swing.GroupLayout.Alignment.TRAILING)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.addComponent(jButton7, javax.swing.GroupLayout.PREFERRED_SIZE, 109, javax.swing.GroupLayout.PREFERRED_SIZE)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.addComponent(jButton8, javax.swing.GroupLayout.PREFERRED_SIZE, 109, javax.swing.GroupLayout.PREFERRED_SIZE)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.addComponent(jButton9, javax.swing.GroupLayout.PREFERRED_SIZE, 109, javax.swing.GroupLayout.PREFERRED_SIZE)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.addComponent(jButton10, javax.swing.GroupLayout.PREFERRED_SIZE, 109, javax.swing.GroupLayout.PREFERRED_SIZE)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.addComponent(jButton11, javax.swing.GroupLayout.PREFERRED_SIZE, 109, javax.swing.GroupLayout.PREFERRED_SIZE)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.addComponent(jButton1, javax.swing.GroupLayout.PREFERRED_SIZE, 109, javax.swing.GroupLayout.PREFERRED_SIZE)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.addComponent(jLabel1, javax.swing.GroupLayout.PREFERRED_SIZE, 109, javax.swing.GroupLayout.PREFERRED_SIZE))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.addGap(80, 80, 80)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.addGroup(layout.createParallelGroup(javax.swing.GroupLayout.Alignment.LEADING)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.addComponent(jButton13, javax.swing.GroupLayout.PREFERRED_SIZE, 109, javax.swing.GroupLayout.PREFERRED_SIZE)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.addComponent(jButton12, javax.swing.GroupLayout.PREFERRED_SIZE, 109, javax.swing.GroupLayout.PREFERRED_SIZE)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 xml:space="preserve">                    .addComponent(jButton14, javax.swing.GroupLayout.PREFERRED_SIZE, 109, javax.swing.GroupLayout.PREFERRED_SIZE)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.addComponent(jButton15, javax.swing.GroupLayout.PREFERRED_SIZE, 109, javax.swing.GroupLayout.PREFERRED_SIZE)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.addComponent(jButton16, javax.swing.GroupLayout.PREFERRED_SIZE, 109, javax.swing.GroupLayout.PREFERRED_SIZE))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.addContainerGap(47, Short.MAX_VALUE))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.addGroup(layout.createSequentialGroup()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.addGap(236, 236, 236)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.addComponent(jButton17, javax.swing.GroupLayout.PREFERRED_SIZE, 109, javax.swing.GroupLayout.PREFERRED_SIZE)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.addPreferredGap(javax.swing.LayoutStyle.ComponentPlacement.RELATED, javax.swing.GroupLayout.DEFAULT_SIZE, Short.MAX_VALUE)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.addComponent(jButton18, javax.swing.GroupLayout.PREFERRED_SIZE, 72, javax.swing.GroupLayout.PREFERRED_SIZE)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.addGap(19, 19, 19))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layout.setVerticalGroup(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layout.createParallelGroup(javax.swing.GroupLayout.Alignment.LEADING)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.addGroup(layout.createSequentialGroup()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.addGap(24, 24, 24)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.addComponent(jLabel1, javax.swing.GroupLayout.PREFERRED_SIZE, 33, javax.swing.GroupLayout.PREFERRED_SIZE)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.addGap(26, 26, 26)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.addComponent(jButton1)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.addPreferredGap(javax.swing.LayoutStyle.ComponentPlacement.RELATED)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.addGroup(layout.createParallelGroup(javax.swing.GroupLayout.Alignment.BASELINE)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.addComponent(jButton2)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.addComponent(jButton7)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.addComponent(jButton12))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.addPreferredGap(javax.swing.LayoutStyle.ComponentPlacement.RELATED)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.addGroup(layout.createParallelGroup(javax.swing.GroupLayout.Alignment.BASELINE)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.addComponent(jButton3)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.addComponent(jButton8)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.addComponent(jButton13))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.addPreferredGap(javax.swing.LayoutStyle.ComponentPlacement.RELATED)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.addGroup(layout.createParallelGroup(javax.swing.GroupLayout.Alignment.BASELINE)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.addComponent(jButton4)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.addComponent(jButton9)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.addComponent(jButton14))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.addPreferredGap(javax.swing.LayoutStyle.ComponentPlacement.RELATED)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.addGroup(layout.createParallelGroup(javax.swing.GroupLayout.Alignment.BASELINE)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.addComponent(jButton5)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.addComponent(jButton10)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.addComponent(jButton15))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 xml:space="preserve">                .addPreferredGap(javax.swing.LayoutStyle.ComponentPlacement.RELATED)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.addGroup(layout.createParallelGroup(javax.swing.GroupLayout.Alignment.BASELINE)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.addComponent(jButton11)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.addComponent(jButton6)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.addComponent(jButton16))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.addPreferredGap(javax.swing.LayoutStyle.ComponentPlacement.RELATED)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.addComponent(jButton17)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.addGap(0, 23, Short.MAX_VALUE))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.addGroup(javax.swing.GroupLayout.Alignment.TRAILING, layout.createSequentialGroup()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.addContainerGap(javax.swing.GroupLayout.DEFAULT_SIZE, Short.MAX_VALUE)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.addComponent(jButton18)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.addContainerGap())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pack();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}// &lt;/editor-fold&gt;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void jButton2MouseClicked(java.awt.event.MouseEvent evt) {                                     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JFrame frame = new JFrame("AlbumRelease Table Management");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frame.setSize(900,600);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frame.setDefaultCloseOperation(JFrame.DISPOSE_ON_CLOSE);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frame.setLayout(new BorderLayout());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JTextArea textArea=new JTextArea();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textArea.setEditable(false);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try{String query="SELECT * FROM albumrelease";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Statement stmt=connection.createStatement();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ResultSet rs=stmt. executeQuery(query);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StringBuilder res=new StringBuilder("Album Releases:\n");//res=result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while (rs.next())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res.append("ReleaseID: ").append(rs.getInt("ReleaseID"))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.append(", AlbumID: ").append(rs.getInt("AlbumID"))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.append(", ReleaseDate: ").append(rs.getDate("ReleaseDate"))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.append(", ReleaseType: ").append(rs.getString("ReleaseType"))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.append(", ReleaseStatus: ").append(rs.getString("ReleaseStatus"))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.append(", Packaging: ").append(rs.getString("Packaging"))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.append("\n");}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textArea.setText(res.toString());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rs.close();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>stmt.close();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}catch(SQLException exc)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 "Cannot execute the query, there is an error: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return;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JScrollPane scrollPane=new JScrollPane(textArea);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frame.add(scrollPane, BorderLayout.CENTER);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JPanel buttpanel = new JPanel();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JButton insertbutton = new JButton("Insert");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JButton updatebutton = new JButton("Update");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JButton deletebutton = new JButton("Delete");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JButton okButton = new JButton("OK");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buttpanel.add(insertbutton);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buttpanel.add(updatebutton);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buttpanel.add(deletebutton);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buttpanel.add(okButton);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frame.add(buttpanel,BorderLayout.SOUTH);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insertbutton.addActionListener(exc-&gt;insertAlbumRelease());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updatebutton.addActionListener(exc-&gt;updateAlbumRelease());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deletebutton.addActionListener(exc-&gt;deleteAlbumRelease());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okButton.addActionListener(exc-&gt;{frame.dispose();new NewJFrame().setVisible(true);});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frame.setVisible(true);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private void insertAlbumRelease()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albumID=JOptionPane.showInputDialog(this,"Enter the AlbumID:");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releaseDate=JOptionPane.showInputDialog(this,"Enter the ReleaseDate(YYYY-MM-DD):");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releaseType=JOptionPane.showInputDialog(this,"Enter the ReleaseType(LP/CD/MP3):");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releaseStatus=JOptionPane.showInputDialog(this,"Enter the ReleaseStatus(OFFICIAL/PROMOTION/BOOTLEG/WITHDRAWN/CANCELED):");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packaging=JOptionPane.showInputDialog(this,"Enter the Packaging(BOOK/CARDBOARD SLEEVE/DIGIPAK/JEWEL CASE/NA):");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if(albumID==null||albumID.trim().isEmpty()||releaseType==null||releaseStatus==null||packaging==null){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JOptionPane.showMessageDialog(this,"ReleaseDate is not required!","Input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return;}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 xml:space="preserve">    try{String query="INSERT INTO albumrelease(AlbumID,ReleaseDate,ReleaseType,ReleaseStatus,Packaging)VALUES(?, ?, ?, ?, ?)";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pstmt.setInt(1,Integer.parseInt(albumID));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if(releaseDate==null||releaseDate.trim().isEmpty()){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pstmt.setNull(2,java.sql.Types.DATE);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else{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pstmt.setDate(2,java.sql.Date.valueOf(releaseDate));}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pstmt.setString(3,releaseType.toUpperCase());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pstmt.setString(4,releaseStatus.toUpperCase());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pstmt.setString(5,packaging.toUpperCase());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JOptionPane.showMessageDialog(this,"The AlbumRelease inserted successfully!");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JOptionPane.showMessageDialog(this,"Error inserting album release: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private void updateAlbumRelease(){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releaseID=JOptionPane.showInputDialog(this, "Enter ReleaseID:");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newReleaseDate=JOptionPane.showInputDialog(this, "Enter new ReleaseDate(YYYY-MM-DD):");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newReleaseType=JOptionPane.showInputDialog(this, "Enter new ReleaseType(LP/CD/MP3):");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newReleaseStatus=JOptionPane.showInputDialog(this, "Enter new ReleaseStatus(OFFICIAL/PROMOTION/BOOTLEG/WITHDRAWN/CANCELED):");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newPackaging=JOptionPane.showInputDialog(this, "Enter new Packaging (BOOK/CARDBOARD SLEEVE/DIGIPAK/JEWEL CASE/NA):");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if (releaseID==null||releaseID.trim().isEmpty()||newReleaseType==null||newReleaseStatus==null||newPackaging==null)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JOptionPane.showMessageDialog(this,"ReleaseDate is not required!", "Input Error", 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return;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try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query = "UPDATE albumrelease SET ReleaseDate = ?, ReleaseType = ?, ReleaseStatus = ?, Packaging = ? WHERE ReleaseID = ?";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if (newReleaseDate==null||newReleaseDate.trim().isEmpty()){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 xml:space="preserve">            pstmt.setNull(1,java.sql.Types.DATE);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else{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pstmt.setDate(1,java.sql.Date.valueOf(newReleaseDate));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pstmt.setString(2,newReleaseType.toUpperCase());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pstmt.setString(3,newReleaseStatus.toUpperCase());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pstmt.setString(4,newPackaging.toUpperCase());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pstmt.setInt(5,Integer.parseInt(releaseID));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 "Album Release updated successfully!");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 catch(SQLException e){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JOptionPane.showMessageDialog(this,"Error updating album release: " + e.getMessage(),"Database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private void deleteAlbumRelease(){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releaseIDStr=JOptionPane.showInputDialog(this,"Enter the ReleaseID to delete:");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if(releaseIDStr==null||releaseIDStr.trim().isEmpty()){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JOptionPane.showMessageDialog(this,"The ReleaseID is required!","Input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return;}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try{String query="DELETE FROM albumrelease WHERE ReleaseID = ?";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pstmt.setInt(1,Integer.parseInt(releaseIDStr));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JOptionPane.showMessageDialog(this,"The AlbumRelease deleted successfully!");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catch(SQLException exc)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JOptionPane.showMessageDialog(this,"Error deleting albumrelease: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                                    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void jButton3MouseClicked(java.awt.event.MouseEvent evt) {                                     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JFrame frame=new JFrame("Artist Table Management");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frame.setSize(800,500);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>frame.setDefaultCloseOperation(JFrame.DISPOSE_ON_CLOSE);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frame.setLayout(new BorderLayout());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JTextArea textArea = new JTextArea();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textArea.setEditable(false);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try{String query = "SELECT * FROM artist";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Statement stmt=connection.createStatement();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ResultSet rs=stmt.executeQuery(query);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StringBuilder res=new StringBuilder("Artists:\n"); //res=result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while (rs.next())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res.append("ArtistID: ").append(rs.getInt("ArtistID"))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.append(", ArtistType: ").append(rs.getString("ArtistType"))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.append("\n");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textArea.setText(res.toString());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rs.close();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stmt.close();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JOptionPane.showMessageDialog(this,"Error executing query: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return;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JScrollPane scrollPane = new JScrollPane(textArea);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frame.add(scrollPane, BorderLayout.CENTER);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JPanel buttpanel = new JPanel();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JButton insertButton = new JButton("Insert");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JButton updateButton = new JButton("Update");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JButton deleteButton = new JButton("Delete");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JButton okButton = new JButton("OK");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buttpanel.add(insertButton);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buttpanel.add(updateButton);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buttpanel.add(deleteButton);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buttpanel.add(okButton);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frame.add(buttpanel,BorderLayout.SOUTH);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 xml:space="preserve">    insertButton.addActionListener(e-&gt;insertArtist());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updateButton.addActionListener(e-&gt;updateArtist());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deleteButton.addActionListener(e-&gt;deleteArtist());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okButton.addActionListener(e -&gt; {frame.dispose();new NewJFrame().setVisible(true);});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frame.setVisible(true);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private void insertArtist()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artistType=JOptionPane.showInputDialog(this,"Enter the  ArtistType (PERSON/BAND):");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if (artistType==null||artistType.trim().isEmpty()){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JOptionPane.showMessageDialog(this,"ArtistType is required!","Input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return;}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try{String query = "INSERT INTO artist (ArtistType) VALUES (?)";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PreparedStatement pstmt = 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pstmt.setString(1,artistType.toUpperCase());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JOptionPane.showMessageDialog(this,"The Artist inserted successfully!");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catch(SQLException e){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JOptionPane.showMessageDialog(this,"Error inserting artist: "+e.getMessage(),"Database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private void updateArtist()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artistIDStr = JOptionPane.showInputDialog(this, "Enter ArtistID:");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newArtistType = JOptionPane.showInputDialog(this, "Enter new ArtistType (PERSON/BAND):");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if(artistIDStr==null||newArtistType==null||artistIDStr.trim().isEmpty()||newArtistType.trim().isEmpty()){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 "All fields must be filled!","Input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return;}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try{int artistID=Integer.parseInt(artistIDStr);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query="UPDATE artist SET ArtistType = ? WHERE ArtistID = ?";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pstmt.setString(1,newArtistType.toUpperCase());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pstmt.setInt(2,artistID);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JOptionPane.showMessageDialog(this,"Artist updated successfully!");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 catch 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JOptionPane.showMessageDialog(this,"Error updating artist:"+exc.getMessage(),"Database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private void deleteArtist(){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artistIDStr=JOptionPane.showInputDialog(this,"Enter the  ArtistID to delete:");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if(artistIDStr==null||artistIDStr.trim().isEmpty()){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JOptionPane.showMessageDialog(this,"ArtistID is required!", "Input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return;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try{int artistID=Integer.parseInt(artistIDStr);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query="DELETE FROM artist WHERE ArtistID = ?";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PreparedStatement pstmt = 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pstmt.setInt(1,artistID);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JOptionPane.showMessageDialog(this,"Artist deleted successfully!");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catch(SQLException e){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JOptionPane.showMessageDialog(this,"Error deleting artist: "+e.getMessage(),"Database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                                    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void jButton4MouseClicked(java.awt.event.MouseEvent evt) {                                     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JFrame frame=new JFrame("ArtistCompany Table Management");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frame.setSize(800,500);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frame.setDefaultCloseOperation(JFrame.DISPOSE_ON_CLOSE);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frame.setLayout(new BorderLayout());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JTextArea textArea = new JTextArea();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textArea.setEditable(false);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try{String query="SELECT * FROM artistcompany";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Statement stmt=connection.createStatement();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ResultSet rs=stmt.executeQuery(query);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 xml:space="preserve">        StringBuilder res=new StringBuilder("Artist Company Associations:\n");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while(rs.next()){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res.append("ArtistID: ").append(rs.getInt("ArtistID"))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.append(", CompanyID: ").append(rs.getInt("CompanyID"))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.append(", FromDate: ").append(rs.getDate("FromDate"))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.append(", ToDate: ").append(rs.getDate("ToDate"))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.append("\n");}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textArea.setText(res.toString());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rs.close();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stmt.close();}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catch(SQLException e){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JOptionPane.showMessageDialog(this,"Error executing query: "+e.getMessage(),"Database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return;}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JScrollPane scrollPane=new JScrollPane(textArea);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frame.add(scrollPane,BorderLayout.CENTER);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JPanel buttpanel=new JPanel();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JButton insertbutton = new JButton("Insert");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JButton updatebutton = new JButton("Update");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JButton deletebutton = new JButton("Delete");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JButton okButton = new JButton("OK");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buttpanel.add(insertbutton);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buttpanel.add(updatebutton);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buttpanel.add(deletebutton);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buttpanel.add(okButton);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frame.add(buttpanel, BorderLayout.SOUTH);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insertbutton.addActionListener(e-&gt;insertArtistCompany());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updatebutton.addActionListener(e-&gt;updateArtistCompany());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deletebutton.addActionListener(e-&gt;deleteArtistCompany());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okButton.addActionListener(e-&gt;{frame.dispose();new NewJFrame().setVisible(true);});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frame.setVisible(true);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private void insertArtistCompany(){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artistIDStr=JOptionPane.showInputDialog(this,"Enter the ArtistID:");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companyIDStr=JOptionPane.showInputDialog(this,"Enter the CompanyID:");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 xml:space="preserve">    String fromDate=JOptionPane.showInputDialog(this,"Enter From Date(YYYY-MM-DD):");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toDate=JOptionPane.showInputDialog(this,"Enter To Date(YYYY-MM-DD):");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if(artistIDStr==null||companyIDStr==null||fromDate==null||toDate==null||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artistIDStr.trim().isEmpty()||companyIDStr.trim().isEmpty()||fromDate.trim().isEmpty() || toDate.trim().isEmpty())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 "All fields are required!", "Input Error", 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return;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try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int artistID=Integer.parseInt(artistIDStr);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int companyID=Integer.parseInt(companyIDStr);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query ="INSERT INTO artistcompany (ArtistID, CompanyID, FromDate, ToDate) VALUES (?, ?, ?, ?)";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pstmt.setInt(1,artistID);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pstmt.setInt(2,companyID);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pstmt.setDate(3,Date.valueOf(fromDate));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pstmt.setDate(4,Date.valueOf(toDate));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JOptionPane.showMessageDialog(this,"The insert of ArtistCompany is successfull");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JOptionPane.showMessageDialog(this,"Error inserting ArtistCompany: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private void updateArtistCompany(){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artistIDStr=JOptionPane.showInputDialog(this,"Enter the ArtistID:");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companyIDStr=JOptionPane.showInputDialog(this,"Enter the CompanyID:");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fromDate=JOptionPane.showInputDialog(this,"Enter From Date(YYYY-MM-DD):");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newToDate=JOptionPane.showInputDialog(this,"Enter new To Date(YYYY-MM-DD):");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if(artistIDStr==null||companyIDStr==null||fromDate==null||newToDate==null||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artistIDStr.trim().isEmpty()||companyIDStr.trim().isEmpty()||fromDate.trim().isEmpty()||newToDate.trim().isEmpty()){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JOptionPane.showMessageDialog(this,"All fields are required!","Input Error", 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return;}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try{int artistID=Integer.parseInt(artistIDStr);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int companyID=Integer.parseInt(companyIDStr);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query="UPDATE artistcompany SET ToDate = ? WHERE ArtistID = ? AND CompanyID = ? AND FromDate = ?";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 xml:space="preserve">        PreparedStatement pstmt = 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pstmt.setDate(1,Date.valueOf(newToDate));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pstmt.setInt(2,artistID);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pstmt.setInt(3,companyID);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pstmt.setDate(4,Date.valueOf(fromDate));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JOptionPane.showMessageDialog(this,"The insert of ArtistCompany is successfull");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JOptionPane.showMessageDialog(this,"Error updating ArtistCompany: " 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private void deleteArtistCompany(){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artistIDStr=JOptionPane.showInputDialog(this, "Enter ArtistID:");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companyIDStr=JOptionPane.showInputDialog(this, "Enter CompanyID:");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fromDate = JOptionPane.showInputDialog(this, "Enter From Date (YYYY-MM-DD):");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if(artistIDStr==null||companyIDStr==null||fromDate==null||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artistIDStr.trim().isEmpty()||companyIDStr.trim().isEmpty()||fromDate.trim().isEmpty()){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JOptionPane.showMessageDialog(this,"All fields must e filled","Input Error", 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return;}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try{int artistID=Integer.parseInt(artistIDStr);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int companyID=Integer.parseInt(companyIDStr);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query="DELETE FROM artistcompany WHERE ArtistID = ? AND CompanyID = ? AND FromDate = ?";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PreparedStatement pstmt = 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pstmt.setInt(1,artistID);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pstmt.setInt(2,companyID);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pstmt.setDate(3,Date.valueOf(fromDate));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JOptionPane.showMessageDialog(this,"ArtistCompany deleted successfully!");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JOptionPane.showMessageDialog(this,"Error deleting ArtistCompany : " 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                                    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void jButton5MouseClicked(java.awt.event.MouseEvent evt) {                                     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>JFrame frame=new JFrame("Band Table Management");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frame.setSize(800,500);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frame.setDefaultCloseOperation(JFrame.DISPOSE_ON_CLOSE);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frame.setLayout(new BorderLayout());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JTextArea textArea=new JTextArea();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textArea.setEditable(false);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try{String query="SELECT * FROM band";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Statement stmt=connection.createStatement();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ResultSet rs=stmt.executeQuery(query);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StringBuilder res=new StringBuilder("Bands:\n");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while(rs.next()){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res.append("BandID: ").append(rs.getInt("BandID"))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.append(", BandName: ").append(rs.getString("BandName"))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.append(", FormationDate: ").append(rs.getDate("FormationDate"))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.append(", DisbandDate: ").append(rs.getDate("DisbandDate"))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.append(", ArtistID: ").append(rs.getInt("ArtistID"))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.append("\n");}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textArea.setText(res.toString());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rs.close();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stmt.close();}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JOptionPane.showMessageDialog(this,"Error executing query: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return;}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JScrollPane scrollPane=new JScrollPane(textArea);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frame.add(scrollPane,BorderLayout.CENTER);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JPanel buttpanel=new JPanel();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JButton insertbutton=new JButton("Insert");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JButton updatebutton=new JButton("Update");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JButton deletebutton=new JButton("Delete");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JButton okButton=new JButton("OK");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buttpanel.add(insertbutton);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buttpanel.add(updatebutton);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buttpanel.add(deletebutton);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buttpanel.add(okButton);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>frame.add(buttpanel,BorderLayout.SOUTH);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insertbutton.addActionListener(e-&gt;insertBand());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updatebutton.addActionListener(e-&gt;updateBand());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deletebutton.addActionListener(e-&gt;deleteBand());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okButton.addActionListener(e-&gt;{frame.dispose();new NewJFrame().setVisible(true);});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frame.setVisible(true);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private void insertBand(){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bandName=JOptionPane.showInputDialog(this,"Enter the BandName:");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formationDate=JOptionPane.showInputDialog(this,"Enter Formation Date(YYYY-MM-DD):");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disbandDate=JOptionPane.showInputDialog(this,"Enter Disband Date(YYYY-MM-DD):");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artistIDStr=JOptionPane.showInputDialog(this,"Enter the ArtistID:");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if(bandName==null||artistIDStr==null||bandName.trim().isEmpty()||artistIDStr.trim().isEmpty()){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JOptionPane.showMessageDialog(this,"Band Name and ArtistID are missing!","Input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return;}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try{int artistID=Integer.parseInt(artistIDStr);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query="INSERT INTO band (BandName, FormationDate, DisbandDate, ArtistID) VALUES (?, ?, ?, ?)";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pstmt.setString(1,bandName);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pstmt.setDate(2,formationDate.isEmpty()?null:Date.valueOf(formationDate));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pstmt.setDate(3,disbandDate.isEmpty()?null:Date.valueOf(disbandDate));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pstmt.setInt(4,artistID);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JOptionPane.showMessageDialog(this,"The Band inserted successfully!");}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JOptionPane.showMessageDialog(this,"Error inserting band: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private void updateBand(){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bandIDStr=JOptionPane.showInputDialog(this,"Enter the BandID to update:");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newBandName=JOptionPane.showInputDialog(this,"Enter the new BandName:");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if(bandIDStr==null||newBandName==null||bandIDStr.trim().isEmpty()||newBandName.trim().isEmpty()){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JOptionPane.showMessageDialog(this,"The BandID and the BandName are required!","Input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 xml:space="preserve">        return;}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try{int bandID=Integer.parseInt(bandIDStr);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query="UPDATE band SET BandName = ? WHERE BandID = ?";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pstmt.setString(1,newBandName);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pstmt.setInt(2,bandID);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JOptionPane.showMessageDialog(this,"The Band updated successfully!");}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JOptionPane.showMessageDialog(this,"Error updating band: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private void deleteBand(){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bandIDStr=JOptionPane.showInputDialog(null,"Enter the BandID to delete:");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if(bandIDStr==null||bandIDStr.trim().isEmpty()){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JOptionPane.showMessageDialog(null,"BandID cannot be empty!","Input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return;}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try{int bandID=Integer.parseInt(bandIDStr);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query="DELETE FROM band WHERE BandID = ?";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pstmt.setInt(1,bandID);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JOptionPane.showMessageDialog(null,"Band deleted successfully!");}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catch(SQLException e){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JOptionPane.showMessageDialog(null,"Error deleting band: "+e.getMessage(),"Database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                                    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void jButton6MouseClicked(java.awt.event.MouseEvent evt) {                                     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JFrame frame=new JFrame("Band Member Table Management");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frame.setSize(800,500);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frame.setDefaultCloseOperation(JFrame.DISPOSE_ON_CLOSE);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frame.setLayout(new BorderLayout());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JTextArea textArea=new JTextArea();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textArea.setEditable(false);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try{String query="SELECT * FROM bandmember";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Statement stmt=connection.createStatement();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ResultSet rs=stmt.executeQuery(query);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StringBuilder res=new StringBuilder("Band Members:\n");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while(rs.next()){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res.append("BandID: ").append(rs.getInt("BandID"))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.append(", PersonID: ").append(rs.getInt("PersonID"))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.append(", FromDate: ").append(rs.getDate("FromDate"))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.append(", ToDate: ").append(rs.getDate("ToDate"))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.append("\n");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textArea.setText(res.toString());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rs.close();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stmt.close();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JOptionPane.showMessageDialog(this,"Error executing query: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return;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JScrollPane scrollPane=new JScrollPane(textArea);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frame.add(scrollPane,BorderLayout.CENTER);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JPanel buttpanel=new JPanel();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JButton insertbutton=new JButton("Insert");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JButton updatebutton=new JButton("Update");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JButton deletebutton=new JButton("Delete");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JButton okbutton=new JButton("OK");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buttpanel.add(insertbutton);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buttpanel.add(updatebutton);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buttpanel.add(deletebutton);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buttpanel.add(okbutton);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frame.add(buttpanel,BorderLayout.SOUTH);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>insertbutton.addActionListener(exc-&gt;insertBandMember());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updatebutton.addActionListener(exc-&gt;updateBandMember());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deletebutton.addActionListener(exc-&gt;deleteBandMember());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okbutton.addActionListener(exc-&gt;{frame.dispose();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new NewJFrame().setVisible(true);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frame.setVisible(true);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private void insertBandMember()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String bandIDStr=JOptionPane.showInputDialog(this,"Enter the BandID:");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String personIDStr=JOptionPane.showInputDialog(this, "Enter the PersonID:");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String fromDate=JOptionPane.showInputDialog(this, "Enter From Date(YYYY-MM-DD):");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String toDate=JOptionPane.showInputDialog(this, "Enter To Date(YYYY-MM-DD):");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if(bandIDStr==null||personIDStr==null||fromDate==null||toDate==null||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bandIDStr.trim().isEmpty()||personIDStr.trim().isEmpty()||fromDate.trim().isEmpty()||toDate.trim().isEmpty()){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 "All fields are required!", "Input Error", 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return;}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try{int bandID=Integer.parseInt(bandIDStr);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int personID=Integer.parseInt(personIDStr);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query="INSERT INTO bandmember (BandID, PersonID, FromDate, ToDate) VALUES (?, ?, ?, ?)";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pstmt.setInt(1,bandID);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pstmt.setInt(2,personID);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pstmt.setDate(3,Date.valueOf(fromDate));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pstmt.setDate(4,Date.valueOf(toDate));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JOptionPane.showMessageDialog(this,"The Insert of BandMember is successfull!");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catch (SQLException exc)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JOptionPane.showMessageDialog(this,"Error inserting band member: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>private void updateBandMember(){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bandIDStr=JOptionPane.showInputDialog(this, "Enter BandID:");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personIDStr=JOptionPane.showInputDialog(this, "Enter PersonID:");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fromDate=JOptionPane.showInputDialog(this, "Enter From Date (YYYY-MM-DD):");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newToDate=JOptionPane.showInputDialog(this, "Enter new To Date (YYYY-MM-DD):");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if(bandIDStr==null||personIDStr==null||fromDate==null||newToDate==null||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bandIDStr.trim().isEmpty()||personIDStr.trim().isEmpty()||fromDate.trim().isEmpty()||newToDate.trim().isEmpty()){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JOptionPane.showMessageDialog(this,"All fields are required!", "Input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return;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try{int bandID=Integer.parseInt(bandIDStr);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int personID=Integer.parseInt(personIDStr);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String query="UPDATE bandmember SET ToDate = ? WHERE BandID = ? AND PersonID = ? AND FromDate = ?";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pstmt.setDate(1,Date.valueOf(newToDate));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pstmt.setInt(2,bandID);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pstmt.setInt(3,personID);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pstmt.setDate(4,Date.valueOf(fromDate));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JOptionPane.showMessageDialog(this,"The update of BandMeber is successfull!");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JOptionPane.showMessageDialog(this,"Error updating band member: " 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private void deleteBandMember(){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bandIDStr=JOptionPane.showInputDialog(this,"Enter the BandID:");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personIDStr=JOptionPane.showInputDialog(this, "Enter the PersonID:");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fromDate=JOptionPane.showInputDialog(this,"Enter From Date(YYYY-MM-DD):");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toDate=JOptionPane.showInputDialog(this,"Enter To Date(YYYY-MM-DD):");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if(bandIDStr==null||personIDStr==null||fromDate==null||toDate==null||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bandIDStr.trim().isEmpty()||personIDStr.trim().isEmpty()||fromDate.trim().isEmpty()||toDate.trim().isEmpty())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JOptionPane.showMessageDialog(this,"All fields must be filled!","Input Error", 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return;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try{int bandID=Integer.parseInt(bandIDStr);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 xml:space="preserve">        int personID=Integer.parseInt(personIDStr);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query = "DELETE FROM bandmember WHERE BandID = ? AND PersonID = ? AND FromDate = ? AND ToDate = ?";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pstmt.setInt(1,bandID);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pstmt.setInt(2,personID);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pstmt.setDate(3,Date.valueOf(fromDate));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pstmt.setDate(4,Date.valueOf(toDate));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JOptionPane.showMessageDialog(this,"The Bandmember deleted successfully!");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catch(SQLException e){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JOptionPane.showMessageDialog(this,"Error deleting band member: " +e.getMessage(),"Database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                                    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void jButton1MouseClicked(java.awt.event.MouseEvent evt) {                                     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JFrame frame=new JFrame("Album Table Management");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frame.setSize(600,400);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frame.setDefaultCloseOperation(JFrame.DISPOSE_ON_CLOSE);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frame.setLayout(new BorderLayout());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JTextArea textArea=new JTextArea();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textArea.setEditable(false);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try{String query="SELECT * FROM album";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Statement stmt=connection.createStatement();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ResultSet rs=stmt.executeQuery(query);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StringBuilder res=new StringBuilder("Albums:\n");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while(rs.next()){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res.append("ID: ").append(rs.getInt("AlbumID"))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.append(", Title: ").append(rs.getString("Title"))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.append(", ArtistID: ").append(rs.getString("ArtistID"))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.append(", GenreID: ").append(rs.getString("GenreID"))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.append(", CompanyID: ").append(rs.getString("CompanyID"))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.append(", ProducerID: ").append(rs.getString("ProducerID"))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.append("\n");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 xml:space="preserve">    textArea.setText(res.toString());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rs.close();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stmt.close();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JOptionPane.showMessageDialog(this,"Error executing query: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return;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JScrollPane scrollPane=new JScrollPane(textArea);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frame.add(scrollPane,BorderLayout.CENTER);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JPanel buttpanel=new JPanel();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JButton insertbutton=new JButton("Insert");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JButton updatebutton=new JButton("Update");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JButton deletebutton=new JButton("Delete");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JButton okbutton=new JButton("OK");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buttpanel.add(insertbutton);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buttpanel.add(updatebutton);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buttpanel.add(deletebutton);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buttpanel.add(okbutton);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frame.add(buttpanel,BorderLayout.SOUTH);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insertbutton.addActionListener(exc-&gt;insertAlbum());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updatebutton.addActionListener(exc-&gt;updateAlbum());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deletebutton.addActionListener(exc-&gt;deleteAlbum());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okbutton.addActionListener(exc-&gt;{frame.dispose();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new NewJFrame().setVisible(true);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frame.setVisible(true);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private boolean isValidForeignKey(String tableName,String columnName,String value) throws SQLException{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query="SELECT COUNT(*) FROM "+tableName+" WHERE "+columnName+" = ?";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pstmt.setInt(1,Integer.parseInt(value));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ResultSet rs=pstmt.executeQuery();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 xml:space="preserve">    rs.next();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return rs.getInt(1)&gt;0;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private void insertAlbum(){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title=JOptionPane.showInputDialog(this,"Enter Title:");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artistID=JOptionPane.showInputDialog(this,"Enter ArtistID:");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genreID=JOptionPane.showInputDialog(this,"Enter GenreID:");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companyID=JOptionPane.showInputDialog(this,"Enter CompanyID:");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producerID=JOptionPane.showInputDialog(this,"Enter ProducerID:");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if(title==null||artistID==null||genreID==null||companyID==null||producerID==null||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title.trim().isEmpty()||artistID.trim().isEmpty()||genreID.trim().isEmpty()||companyID.trim().isEmpty()||producerID.trim().isEmpty()){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JOptionPane.showMessageDialog(this,"All fields are required!","Input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return;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try{String query="INSERT INTO album (Title, ArtistID, GenreID, CompanyID, ProducerID) VALUES (?, ?, ?, ?, ?)";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pstmt.setString(1,title);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pstmt.setInt(2,Integer.parseInt(artistID));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pstmt.setInt(3,Integer.parseInt(genreID));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pstmt.setInt(4,Integer.parseInt(companyID));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pstmt.setInt(5,Integer.parseInt(producerID));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JOptionPane.showMessageDialog(this,"Album inserted successfully!");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JOptionPane.showMessageDialog(this,"Error inserting album: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private void updateAlbum(){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albumID=JOptionPane.showInputDialog(this,"Enter AlbumID to update:");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newTitle=JOptionPane.showInputDialog(this,"Enter new Title:");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if(albumID==null||newTitle==null||albumID.trim().isEmpty()||newTitle.trim().isEmpty()){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JOptionPane.showMessageDialog(this,"All fields are required!","Input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return;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 xml:space="preserve">    try{String query="UPDATE album SET Title = ? WHERE AlbumID = ?";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pstmt.setString(1,newTitle);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pstmt.setInt(2,Integer.parseInt(albumID));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JOptionPane.showMessageDialog(this,"Album updated successfully!");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JOptionPane.showMessageDialog(this,"Error updating album: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private void deleteAlbum(){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albumID=JOptionPane.showInputDialog(null,"Enter AlbumID to delete:");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if(albumID==null||albumID.trim().isEmpty()){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JOptionPane.showMessageDialog(null,"AlbumID is required to delete!","Input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return;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try{String query="DELETE FROM album WHERE AlbumID = ?";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pstmt.setInt(1,Integer.parseInt(albumID));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JOptionPane.showMessageDialog(null,"Album deleted successfully!");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JOptionPane.showMessageDialog(null,"Error deleting album: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                                    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void jButton7MouseClicked(java.awt.event.MouseEvent evt) {                                     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JFrame frame=new JFrame("Concert Table Management");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frame.setSize(900,600);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frame.setDefaultCloseOperation(JFrame.DISPOSE_ON_CLOSE);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frame.setLayout(new BorderLayout());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JTextArea textArea=new JTextArea();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textArea.setEditable(false);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>try{String query="SELECT * FROM concert";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Statement stmt=connection.createStatement();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ResultSet rs=stmt.executeQuery(query);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StringBuilder res=new StringBuilder("Concerts:\n");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while(rs.next()){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res.append("ConcertID: ").append(rs.getInt("ConcertID"))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.append(", ArtistID: ").append(rs.getInt("ArtistID"))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.append(", ConcertDate: ").append(rs.getDate("ConcertDate"))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.append(", ConcertStatus: ").append(rs.getString("ConcertStatus"))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.append(", RequiredCapacity: ").append(rs.getInt("RequiredCapacity"))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.append(", VenueID: ").append(rs.getInt("VenueID"))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.append("\n");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textArea.setText(res.toString());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rs.close();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stmt.close();}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JOptionPane.showMessageDialog(this,"Error executing query: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return;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JScrollPane scrollPane=new JScrollPane(textArea);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frame.add(scrollPane,BorderLayout.CENTER);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JPanel buttpanel=new JPanel();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JButton insertbutton=new JButton("Insert");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JButton updatebutton=new JButton("Update");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JButton deletebutton=new JButton("Delete");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JButton okbutton=new JButton("OK");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buttpanel.add(insertbutton);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buttpanel.add(updatebutton);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buttpanel.add(deletebutton);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buttpanel.add(okbutton);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frame.add(buttpanel,BorderLayout.SOUTH);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insertbutton.addActionListener(e-&gt;insertConcert());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updatebutton.addActionListener(e-&gt;updateConcert());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>deletebutton.addActionListener(e-&gt;deleteConcert());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okbutton.addActionListener(exc-&gt;{frame.dispose();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new NewJFrame().setVisible(true);});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frame.setVisible(true);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private void insertConcert(){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artistIDStr=JOptionPane.showInputDialog(this,"Enter the ArtistID:");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concertDateStr=JOptionPane.showInputDialog(this,"Enter the Concert Date(YYYY-MM-DD):");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concertStatus=JOptionPane.showInputDialog(this,"Enter the Concert Status(SCHEDULED, COMPLETED, CANCELED):");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requiredCapacityStr=JOptionPane.showInputDialog(this,"Enter the Required Capacity:");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venueIDStr=JOptionPane.showInputDialog(this,"Enter the VenueID (optional):");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if(artistIDStr==null||concertDateStr==null||concertStatus==null||requiredCapacityStr==null){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JOptionPane.showMessageDialog(this,"Operation canceled.","Cancel",JOptionPane.INFORMATION_MESSAGE);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return;}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try{String query="INSERT INTO concert (ArtistID, ConcertDate, ConcertStatus, RequiredCapacity, VenueID) VALUES (?, ?, ?, ?, ?)";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pstmt.setInt(1,Integer.parseInt(artistIDStr));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pstmt.setDate(2,Date.valueOf(concertDateStr));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pstmt.setString(3,concertStatus);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pstmt.setInt(4,Integer.parseInt(requiredCapacityStr));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if(venueIDStr!=null&amp;&amp;!venueIDStr.trim().isEmpty()){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pstmt.setInt(5,Integer.parseInt(venueIDStr));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else{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pstmt.setNull(5,java.sql.Types.INTEGER);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JOptionPane.showMessageDialog(this,"Concert inserted successfully!");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JOptionPane.showMessageDialog(this,"Error inserting concert: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private void updateConcert(){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>String concertIDStr=JOptionPane.showInputDialog(this,"Enter ConcertID to update:");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String artistIDStr=JOptionPane.showInputDialog(this,"Enter new ArtistID:");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String concertDateStr=JOptionPane.showInputDialog(this,"Enter new Concert Date (YYYY-MM-DD):");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String concertStatus=JOptionPane.showInputDialog(this,"Enter new Concert Status (SCHEDULED, COMPLETED, CANCELED):");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String requiredCapacityStr=JOptionPane.showInputDialog(this,"Enter new Required Capacity:");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String venueIDStr=JOptionPane.showInputDialog(this,"Enter new VenueID (optional):");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if(concertIDStr==null||artistIDStr==null||concertDateStr==null||concertStatus==null||requiredCapacityStr==null){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JOptionPane.showMessageDialog(this,"Operation canceled.","Cancel",JOptionPane.INFORMATION_MESSAGE);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return;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try{String query="UPDATE concert SET ArtistID = ?, ConcertDate = ?, ConcertStatus = ?, RequiredCapacity = ?, VenueID = ? WHERE ConcertID = ?";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pstmt.setInt(1,Integer.parseInt(artistIDStr));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pstmt.setDate(2,Date.valueOf(concertDateStr));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pstmt.setString(3,concertStatus);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pstmt.setInt(4,Integer.parseInt(requiredCapacityStr));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if(venueIDStr!=null&amp;&amp;!venueIDStr.trim().isEmpty()){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pstmt.setInt(5,Integer.parseInt(venueIDStr));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else{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pstmt.setNull(5,java.sql.Types.INTEGER); // For NULL VenueID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pstmt.setInt(6,Integer.parseInt(concertIDStr));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JOptionPane.showMessageDialog(this,"Concert updated successfully!");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JOptionPane.showMessageDialog(this,"Error updating concert: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private void deleteConcert(){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concertIDStr=JOptionPane.showInputDialog(this,"Enter ConcertID to delete:");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if(concertIDStr==null||concertIDStr.trim().isEmpty()){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 xml:space="preserve">        JOptionPane.showMessageDialog(this,"Operation canceled.","Cancel",JOptionPane.INFORMATION_MESSAGE);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return;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try{String query="DELETE FROM concert WHERE ConcertID = ?";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pstmt.setInt(1,Integer.parseInt(concertIDStr));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JOptionPane.showMessageDialog(this,"Concert deleted successfully!");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JOptionPane.showMessageDialog(this,"Error deleting concert: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                                    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void jButton8MouseClicked(java.awt.event.MouseEvent evt) {                                     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JFrame frame=new JFrame("DBA Table Management");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frame.setSize(900,600);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frame.setDefaultCloseOperation(JFrame.DISPOSE_ON_CLOSE);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frame.setLayout(new BorderLayout());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JTextArea textArea=new JTextArea();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textArea.setEditable(false);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try{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String query="SELECT * FROM DBA";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Statement stmt=connection.createStatement();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ResultSet rs=stmt.executeQuery(query);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StringBuilder res=new StringBuilder("DBA Records:\n");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while(rs.next()){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res.append("DBAID: ").append(rs.getInt("DBAID"))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.append(", UserName: ").append(rs.getString("UserName"))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.append(", Start Date: ").append(rs.getDate("start_date"))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.append(", End Date: ").append(rs.getDate("end_date"))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.append("\n");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 xml:space="preserve">            textArea.setText(res.toString());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rs.close();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stmt.close();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JOptionPane.showMessageDialog(frame,"Error executing query: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return;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JScrollPane scrollPane=new JScrollPane(textArea);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frame.add(scrollPane,BorderLayout.CENTER);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JPanel buttpanel=new JPanel();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 insertbutton=new JButton("Insert");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 updatebutton=new JButton("Update");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 deletebutton=new JButton("Delete");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 okbutton=new JButton("OK");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buttpanel.add(insertbutton);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buttpanel.add(updatebutton);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buttpanel.add(deletebutton);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buttpanel.add(okbutton);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frame.add(buttpanel,BorderLayout.SOUTH);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insertbutton.addActionListener(e-&gt;insertDBA());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updatebutton.addActionListener(e-&gt;updateDBA());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deletebutton.addActionListener(e-&gt;deleteDBA());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okbutton.addActionListener(e-&gt;{frame.dispose();new NewJFrame().setVisible(true);});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frame.setVisible(true);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void insertDBA(){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userName=JOptionPane.showInputDialog(null,"Enter the UserName:");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startDate=JOptionPane.showInputDialog(null,"Enter the Start Date(YYYY-MM-DD):");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endDate=JOptionPane.showInputDialog(null,"Enter the End Date(YYYY-MM-DD):");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if(userName==null||userName.trim().isEmpty()||startDate==null||startDate.trim().isEmpty()){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JOptionPane.showMessageDialog(null,"UserName and Start Date are required!","Input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 xml:space="preserve">            return;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try{String query="INSERT INTO DBA (UserName, start_date, end_date) VALUES (?, ?, ?)";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pstmt.setString(1,userName);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pstmt.setDate(2,Date.valueOf(startDate));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pstmt.setDate(3,Date.valueOf(endDate));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JOptionPane.showMessageDialog(null,"DBA inserted successfully!");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 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JOptionPane.showMessageDialog(null,"Error inserting DBA: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private void updateDBA(){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dbaID=JOptionPane.showInputDialog(null,"Enter the DBAID to update:");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userName=JOptionPane.showInputDialog(null,"Enter the new UserName:");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startDate=JOptionPane.showInputDialog(null,"Enter the new Start Date(YYYY-MM-DD):");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endDate=JOptionPane.showInputDialog(null,"Enter the new End Date(YYYY-MM-DD):");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if(dbaID==null||dbaID.trim().isEmpty()||userName==null||startDate==null||startDate.trim().isEmpty()){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JOptionPane.showMessageDialog(null,"DBAID, UserName, and Start Date are required!","Input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return;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try{ String query="UPDATE DBA SET UserName=?, start_date=?, end_date=? WHERE DBAID=?";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pstmt.setString(1,userName);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pstmt.setDate(2,Date.valueOf(startDate));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pstmt.setDate(3,Date.valueOf(endDate));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pstmt.setInt(4,Integer.parseInt(dbaID));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JOptionPane.showMessageDialog(null,"DBA updated successfully!");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 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JOptionPane.showMessageDialog(null,"Error updating DBA: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void deleteDBA(){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dbaID=JOptionPane.showInputDialog(null,"Enter the DBAID to delete:");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if(dbaID==null||dbaID.trim().isEmpty()){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JOptionPane.showMessageDialog(null,"DBAID is required!","Input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return;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try{ String query="DELETE FROM DBA WHERE DBAID=?";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pstmt.setInt(1,Integer.parseInt(dbaID));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JOptionPane.showMessageDialog(null,"DBA deleted successfully!");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JOptionPane.showMessageDialog(null,"Error deleting DBA: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                                    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void jButton9MouseClicked(java.awt.event.MouseEvent evt) {                                     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JFrame frame=new JFrame("DBAlog Table Management");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frame.setSize(800,500);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frame.setDefaultCloseOperation(JFrame.DISPOSE_ON_CLOSE);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frame.setLayout(new BorderLayout());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JTextArea textArea=new JTextArea();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textArea.setEditable(false);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try{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String query="SELECT * FROM DBAlog";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Statement stmt=connection.createStatement();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ResultSet rs=stmt.executeQuery(query);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StringBuilder res=new StringBuilder("DBA Logs:\n");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while(rs.next()){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res.append("LogID: ").append(rs.getInt("LogID"))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.append(", USERNAME: ").append(rs.getString("USERNAME"))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.append(", DETAILS: ").append(rs.getString("DETAILS"))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.append(", ActionDate: ").append(rs.getTimestamp("ActionDate"))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.append("\n");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}textArea.setText(res.toString());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 xml:space="preserve">            rs.close();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stmt.close();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catch(SQLException e){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JOptionPane.showMessageDialog(this,"Error executing query: "+e.getMessage(),"Database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return;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JScrollPane scrollPane=new JScrollPane(textArea);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frame.add(scrollPane,BorderLayout.CENTER);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JPanel buttpanel=new JPanel();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 insertbutton=new JButton("Insert");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 updatebutton=new JButton("Update");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 deletebutton=new JButton("Delete");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 okbutton=new JButton("OK");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buttpanel.add(insertbutton);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buttpanel.add(updatebutton);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buttpanel.add(deletebutton);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buttpanel.add(okbutton);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frame.add(buttpanel,BorderLayout.SOUTH);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insertbutton.addActionListener(e-&gt;insertDBAlog());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updatebutton.addActionListener(e-&gt;updateDBAlog());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deletebutton.addActionListener(e-&gt;deleteDBAlog());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okbutton.addActionListener(e-&gt;{frame.dispose();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new NewJFrame().setVisible(true);});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frame.setVisible(true);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void insertDBAlog(){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username=JOptionPane.showInputDialog(this,"Enter USERNAME:");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details=JOptionPane.showInputDialog(this,"Enter DETAILS:");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if(username==null||username.trim().isEmpty()){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JOptionPane.showMessageDialog(this,"USERNAME is required!","Input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return;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 xml:space="preserve">        try{String query="INSERT INTO DBAlog (USERNAME, DETAILS) VALUES (?, ?)";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pstmt.setString(1,username);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pstmt.setString(2,details);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JOptionPane.showMessageDialog(this,"DBA log inserted successfully!");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catch(SQLException e){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JOptionPane.showMessageDialog(this,"Error inserting the DBA log: "+e.getMessage(),"Database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void updateDBAlog(){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logIDStr=JOptionPane.showInputDialog(this,"Enter the LogID to update:");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newDetails=JOptionPane.showInputDialog(this,"Enter the new DETAILS:");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if(logIDStr==null||newDetails==null||logIDStr.trim().isEmpty()||newDetails.trim().isEmpty()){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JOptionPane.showMessageDialog(this,"Inputs cannot be empty!","Input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return;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try{int logID=Integer.parseInt(logIDStr);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String query="UPDATE DBAlog SET DETAILS = ? WHERE LogID = ?";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pstmt.setString(1,newDetails);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pstmt.setInt(2,logID);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JOptionPane.showMessageDialog(this,"The DBA log updated successfully!");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JOptionPane.showMessageDialog(this,"Error updating DBA log: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void deleteDBAlog(){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logIDStr=JOptionPane.showInputDialog(null,"Enter the  LogID to delete:");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if(logIDStr==null||logIDStr.trim().isEmpty()){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JOptionPane.showMessageDialog(null,"LogID cannot be empty!","Input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 xml:space="preserve">            return;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try{int logID=Integer.parseInt(logIDStr);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String query="DELETE FROM DBAlog WHERE LogID = ?";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pstmt.setInt(1,logID);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JOptionPane.showMessageDialog(null,"DBA log deleted successfully!");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JOptionPane.showMessageDialog(null,"Error deleting DBA log: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                                    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void jButton10MouseClicked(java.awt.event.MouseEvent evt) {                                      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JFrame frame=new JFrame("Genre Table Management");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frame.setSize(600,400);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frame.setDefaultCloseOperation(JFrame.DISPOSE_ON_CLOSE);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frame.setLayout(new BorderLayout());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JTextArea textArea=new JTextArea();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textArea.setEditable(false);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try{String query="SELECT * FROM genre";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Statement stmt=connection.createStatement();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ResultSet rs=stmt.executeQuery(query);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StringBuilder res=new StringBuilder("Genres:\n");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while(rs.next()){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res.append("Genre ID: ").append(rs.getInt("GenreID"))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.append(", Genre Name: ").append(rs.getString("GenreName"))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.append("\n");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}textArea.setText(res.toString());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rs.close();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stmt.close();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 xml:space="preserve">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JOptionPane.showMessageDialog(this,"Error executing query: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return;}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JScrollPane scrollPane=new JScrollPane(textArea);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frame.add(scrollPane,BorderLayout.CENTER);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JPanel buttpanel=new JPanel();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 insertbutton=new JButton("Insert");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 updatebutton=new JButton("Update");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 deletebutton=new JButton("Delete");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 okbutton=new JButton("OK");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buttpanel.add(insertbutton);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buttpanel.add(updatebutton);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buttpanel.add(deletebutton);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buttpanel.add(okbutton);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frame.add(buttpanel,BorderLayout.SOUTH);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insertbutton.addActionListener(e-&gt;insertGenre());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updatebutton.addActionListener(e-&gt;updateGenre());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deletebutton.addActionListener(e-&gt;deleteGenre());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okbutton.addActionListener(e-&gt;{frame.dispose();new NewJFrame().setVisible(true);});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frame.setVisible(true);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private void insertGenre(){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genreName=JOptionPane.showInputDialog(this,"Enter Genre Name:");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if(genreName==null||genreName.trim().isEmpty()){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JOptionPane.showMessageDialog(this,"Genre Name cannot be empty!","Input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return;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try{String query="INSERT INTO genre (GenreName) VALUES (?)";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pstmt.setString(1,genreName);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JOptionPane.showMessageDialog(this,"The Genre inserted successfully!");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JOptionPane.showMessageDialog(this,"Error inserting genre: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void updateGenre(){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genreIDStr=JOptionPane.showInputDialog(this,"Enter the GenreID to update:");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newGenreName=JOptionPane.showInputDialog(this,"Enter the new Genre Name:");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if(genreIDStr==null||newGenreName==null||genreIDStr.trim().isEmpty()||newGenreName.trim().isEmpty()){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JOptionPane.showMessageDialog(this,"Inputs cannot be empty!","Input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return;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try{int genreID=Integer.parseInt(genreIDStr);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String query="UPDATE genre SET GenreName = ? WHERE GenreID = ?";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pstmt.setString(1,newGenreName);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pstmt.setInt(2,genreID);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JOptionPane.showMessageDialog(this,"The Genre updated successfully!");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JOptionPane.showMessageDialog(this,"Error updating genre: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void deleteGenre(){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genreIDStr=JOptionPane.showInputDialog(null,"Enter the GenreID to delete:");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if(genreIDStr==null||genreIDStr.trim().isEmpty()){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JOptionPane.showMessageDialog(null,"GenreID cannot be empty!","Input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return;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try{ int genreID=Integer.parseInt(genreIDStr);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String query="DELETE FROM genre WHERE GenreID = ?";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 xml:space="preserve">    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pstmt.setInt(1,genreID);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JOptionPane.showMessageDialog(null,"Genre deleted successfully!");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JOptionPane.showMessageDialog(null,"Error deleting genre: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                                     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void jButton11MouseClicked(java.awt.event.MouseEvent evt) {                                      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JFrame frame=new JFrame("Person Table Management");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frame.setSize(800,500);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frame.setDefaultCloseOperation(JFrame.DISPOSE_ON_CLOSE);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frame.setLayout(new BorderLayout());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JTextArea textArea=new JTextArea();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textArea.setEditable(false);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try{String query="SELECT * FROM person";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Statement stmt=connection.createStatement();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ResultSet rs=stmt.executeQuery(query);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StringBuilder res=new StringBuilder("Persons:\n");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while(rs.next()){res.append("PersonID: ").append(rs.getInt("PersonID"))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.append(", First Name: ").append(rs.getString("FirstName"))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.append(", Last Name: ").append(rs.getString("LastName"))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.append(", BirthDate: ").append(rs.getDate("BirthDate"))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.append(", Country: ").append(rs.getString("Country"))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.append(", Alias: ").append(rs.getString("Alias"))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.append(", Is Solo Artist: ").append(rs.getBoolean("isSoloArtist"))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.append(", ArtistID: ").append(rs.getInt("ArtistID"))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 .append("\n");}textArea.setText(res.toString());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rs.close();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stmt.close();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 xml:space="preserve">            JOptionPane.showMessageDialog(this,"Error executing query: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return;}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JScrollPane scrollPane=new JScrollPane(textArea);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frame.add(scrollPane,BorderLayout.CENTER);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JPanel buttpanel=new JPanel();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 insertbutton=new JButton("Insert");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 updatebutton=new JButton("Update");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 deletebutton=new JButton("Delete");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 okbutton=new JButton("OK");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buttpanel.add(insertbutton);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buttpanel.add(updatebutton);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buttpanel.add(deletebutton);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buttpanel.add(okbutton);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frame.add(buttpanel,BorderLayout.SOUTH);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insertbutton.addActionListener(e-&gt;insertPerson());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updatebutton.addActionListener(e-&gt;updatePerson());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deletebutton.addActionListener(e-&gt;deletePerson());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okbutton.addActionListener(e-&gt;{frame.dispose();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new NewJFrame().setVisible(true);});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frame.setVisible(true);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private void insertPerson(){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firstName=JOptionPane.showInputDialog(this,"Enter the First Name:");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lastName=JOptionPane.showInputDialog(this,"Enter the Last Name:");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birthDate=JOptionPane.showInputDialog(this,"Enter the Birth Date(YYYY-MM-DD):");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country=JOptionPane.showInputDialog(this,"Enter the Country:");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alias=JOptionPane.showInputDialog(this,"Enter the Alias:");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isSoloArtist=JOptionPane.showInputDialog(this,"Is Solo Artist(1 for Yes, 0 for No):");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artistID=JOptionPane.showInputDialog(this,"Enter the ArtistID:");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if(firstName==null||lastName==null||artistID==null||firstName.trim().isEmpty()||lastName.trim().isEmpty()||artistID.trim().isEmpty()){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JOptionPane.showMessageDialog(this,"Required fields cannot be empty!","Input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return;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>try{String query="INSERT INTO person (FirstName, LastName, BirthDate, Country, Alias, isSoloArtist, ArtistID) VALUES (?, ?, ?, ?, ?, ?, ?)";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pstmt.setString(1,firstName);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pstmt.setString(2,lastName);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pstmt.setString(3,birthDate.isEmpty()?null:birthDate);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pstmt.setString(4,country.isEmpty()?"unknown":country);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pstmt.setString(5,alias.isEmpty()?"unknown":alias);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pstmt.setInt(6,Integer.parseInt(isSoloArtist));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pstmt.setInt(7,Integer.parseInt(artistID));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JOptionPane.showMessageDialog(this,"Person inserted successfully!");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catch(SQLException e){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JOptionPane.showMessageDialog(this,"Error inserting person: "+e.getMessage(),"Database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void updatePerson(){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personIDStr=JOptionPane.showInputDialog(this,"Enter PersonID to update:");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newFirstName=JOptionPane.showInputDialog(this,"Enter new First Name:");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newLastName=JOptionPane.showInputDialog(this,"Enter new Last Name:");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if(personIDStr==null||newFirstName==null||newLastName==null||personIDStr.trim().isEmpty()||newFirstName.trim().isEmpty()||newLastName.trim().isEmpty()){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JOptionPane.showMessageDialog(this,"Inputs cannot be empty!","Input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return;}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try{int personID=Integer.parseInt(personIDStr);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query="UPDATE person SET FirstName = ?, LastName = ? WHERE PersonID = ?";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pstmt.setString(1,newFirstName);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pstmt.setString(2,newLastName);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pstmt.setInt(3,personID);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JOptionPane.showMessageDialog(this,"Person updated successfully!");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 xml:space="preserve">            JOptionPane.showMessageDialog(this,"Error updating person: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void deletePerson(){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personIDStr=JOptionPane.showInputDialog(null,"Enter the PersonID to delete:");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if(personIDStr==null||personIDStr.trim().isEmpty()){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JOptionPane.showMessageDialog(null,"PersonID cannot be empty!","Input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return;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try{int personID=Integer.parseInt(personIDStr);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String query="DELETE FROM person WHERE PersonID = ?";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pstmt.setInt(1,personID);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JOptionPane.showMessageDialog(null,"Person deleted successfully!");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JOptionPane.showMessageDialog(null,"Error deleting person: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                                     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void jButton16MouseClicked(java.awt.event.MouseEvent evt) {                                      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JFrame frame=new JFrame("Track Table Management");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frame.setSize(900,600);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frame.setDefaultCloseOperation(JFrame.DISPOSE_ON_CLOSE);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frame.setLayout(new BorderLayout());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JTextArea textArea=new JTextArea();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textArea.setEditable(false);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try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String query="SELECT * FROM track";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Statement stmt=connection.createStatement();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ResultSet rs=stmt.executeQuery(query);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 xml:space="preserve">            StringBuilder res=new StringBuilder("Tracks:\n");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while(rs.next()){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res.append("TrackID: ").append(rs.getInt("TrackID"))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.append(", Title: ").append(rs.getString("Title"))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.append(", AlbumID: ").append(rs.getInt("AlbumID"))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.append(", TrackLength: ").append(rs.getTime("TrackLength"))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.append(", TrackNo: ").append(rs.getInt("TrackNo"))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.append("\n");} textArea.setText(res.toString());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rs.close();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stmt.close();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JOptionPane.showMessageDialog(null,"Error executing query: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return;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JScrollPane scrollPane=new JScrollPane(textArea);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frame.add(scrollPane,BorderLayout.CENTER);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JPanel buttpanel=new JPanel();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 insertbutton=new JButton("Insert");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 updatebutton=new JButton("Update");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 deletebutton=new JButton("Delete");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 okButton=new JButton("OK");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buttpanel.add(insertbutton);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buttpanel.add(updatebutton);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buttpanel.add(deletebutton);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buttpanel.add(okButton);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frame.add(buttpanel,BorderLayout.SOUTH);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insertbutton.addActionListener(e-&gt;insertTrack());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updatebutton.addActionListener(e-&gt;updateTrack());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deletebutton.addActionListener(e-&gt;deleteTrack());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okButton.addActionListener(e-&gt;{ frame.dispose();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new NewJFrame().setVisible(true); });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frame.setVisible(true);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private void insertTrack()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 xml:space="preserve">        String title=JOptionPane.showInputDialog(null,"Enter the Track Title:");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albumIDStr=JOptionPane.showInputDialog(null,"Enter the AlbumID:");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trackLengthStr=JOptionPane.showInputDialog(null,"Enter the  Track Length (HH:MM:SS):");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trackNoStr=JOptionPane.showInputDialog(null,"Enter the Track Number:");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lyrics=JOptionPane.showInputDialog(null,"Enter the Lyrics:");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if(title==null||albumIDStr==null||trackLengthStr==null||trackNoStr==null)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JOptionPane.showMessageDialog(null,"Operation canceled.","Cancel",JOptionPane.INFORMATION_MESSAGE);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return;}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try{String query="INSERT INTO track (Title, AlbumID, TrackLength, TrackNo, Lyrics) VALUES (?, ?, ?, ?, ?)";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pstmt.setString(1,title);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pstmt.setInt(2,Integer.parseInt(albumIDStr));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pstmt.setTime(3,Time.valueOf(trackLengthStr));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pstmt.setInt(4,Integer.parseInt(trackNoStr));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pstmt.setString(5,lyrics);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JOptionPane.showMessageDialog(null,"Track inserted successfully!");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}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JOptionPane.showMessageDialog(null,"Error inserting track: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private void updateTrack(){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trackIDStr=JOptionPane.showInputDialog(null,"Enter TrackID to update:");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title=JOptionPane.showInputDialog(null,"Enter new Track Title:");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albumIDStr=JOptionPane.showInputDialog(null,"Enter new AlbumID:");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trackLengthStr=JOptionPane.showInputDialog(null,"Enter new Track Length (HH:MM:SS):");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trackNoStr=JOptionPane.showInputDialog(null,"Enter new Track Number:");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lyrics=JOptionPane.showInputDialog(null,"Enter new Lyrics:");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if(trackIDStr==null||trackIDStr.trim().isEmpty()||title==null||albumIDStr==null)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JOptionPane.showMessageDialog(null,"Operation canceled.","Cancel",JOptionPane.INFORMATION_MESSAGE);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return;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try{String query="UPDATE track SET Title = ?, AlbumID = ?, TrackLength = ?, TrackNo = ?, Lyrics = ? WHERE TrackID = ?";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 xml:space="preserve">            pstmt.setString(1,title);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pstmt.setInt(2,Integer.parseInt(albumIDStr));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pstmt.setTime(3,Time.valueOf(trackLengthStr));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pstmt.setInt(4,Integer.parseInt(trackNoStr));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pstmt.setString(5,lyrics);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pstmt.setInt(6,Integer.parseInt(trackIDStr));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JOptionPane.showMessageDialog(null,"Track updated successfully!");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catch (SQLException e)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JOptionPane.showMessageDialog(null,"Error updating track: "+e.getMessage(),"Database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}}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private void deleteTrack(){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trackIDStr=JOptionPane.showInputDialog(null,"Enter TrackID to delete:");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if(trackIDStr==null||trackIDStr.trim().isEmpty()){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JOptionPane.showMessageDialog(null,"Operation canceled.","Cancel",JOptionPane.INFORMATION_MESSAGE);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return;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try{String query="DELETE FROM track WHERE TrackID = ?";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pstmt.setInt(1,Integer.parseInt(trackIDStr));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JOptionPane.showMessageDialog(null,"Track deleted successfully!");}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catch 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JOptionPane.showMessageDialog(null,"Error deleting track: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                                     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void jButton13MouseClicked(java.awt.event.MouseEvent evt) {                                      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JFrame frame=new JFrame("Producer Company Table Management");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frame.setSize(900,600);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frame.setDefaultCloseOperation(JFrame.DISPOSE_ON_CLOSE);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frame.setLayout(new BorderLayout());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JTextArea textArea=new JTextArea();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textArea.setEditable(false);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try{String query="SELECT * FROM producercompany";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Statement stmt=connection.createStatement();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ResultSet rs=stmt.executeQuery(query);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StringBuilder res=new StringBuilder("Producer Companies:\n");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while(rs.next()){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res.append("ProducerID: ").append(rs.getInt("ProducerID"))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.append(", RecordCompanyID: ").append(rs.getInt("RecordCompanyID"))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.append(", FromDate: ").append(rs.getDate("FromDate"))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.append(", ToDate: ").append(rs.getDate("ToDate"))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.append("\n");}textArea.setText(res.toString());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rs.close();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stmt.close();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JOptionPane.showMessageDialog(null,"Error executing query: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return;}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JScrollPane scrollPane=new JScrollPane(textArea);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frame.add(scrollPane,BorderLayout.CENTER);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JPanel buttpanel=new JPanel();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 insertbutton=new JButton("Insert");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 updatebutton=new JButton("Update");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 deletebutton=new JButton("Delete");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 okButton=new JButton("OK");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buttpanel.add(insertbutton);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buttpanel.add(updatebutton);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buttpanel.add(deletebutton);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buttpanel.add(okButton);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frame.add(buttpanel,BorderLayout.SOUTH);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insertbutton.addActionListener(e-&gt;insertProducerCompany());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updatebutton.addActionListener(e-&gt;updateProducerCompany());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deletebutton.addActionListener(e-&gt;deleteProducerCompany());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okButton.addActionListener(e-&gt;{frame.dispose();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new NewJFrame().setVisible(true);});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frame.setVisible(true);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void insertProducerCompany(){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producerIDStr=JOptionPane.showInputDialog(null,"Enter the ProducerID:");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recordCompanyIDStr=JOptionPane.showInputDialog(null,"Enter the RecordCompanyID:");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fromDateStr=JOptionPane.showInputDialog(null,"Enter FromDate(YYYY-MM-DD):");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toDateStr=JOptionPane.showInputDialog(null,"Enter ToDate (YYYY-MM-DD):");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if(producerIDStr==null||producerIDStr.trim().isEmpty()||recordCompanyIDStr==null||recordCompanyIDStr.trim().isEmpty())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JOptionPane.showMessageDialog(null,"ProducerID and RecordCompanyID are required!","Input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return;}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try{ String query="INSERT INTO producercompany (ProducerID, RecordCompanyID, FromDate, ToDate) VALUES (?, ?, ?, ?)";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pstmt.setInt(1,Integer.parseInt(producerIDStr));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pstmt.setInt(2,Integer.parseInt(recordCompanyIDStr));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pstmt.setDate(3,java.sql.Date.valueOf(fromDateStr));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if(toDateStr==null||toDateStr.trim().isEmpty())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pstmt.setNull(4,java.sql.Types.DATE);  // Set NULL for ToDate if not provided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} else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pstmt.setDate(4,java.sql.Date.valueOf(toDateStr));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JOptionPane.showMessageDialog(null,"Producer Company inserted successfully!");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JOptionPane.showMessageDialog(null,"Error inserting producer company: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void updateProducerCompany(){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String producerIDStr=JOptionPane.showInputDialog(null,"Enter the ProducerID:");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recordCompanyIDStr=JOptionPane.showInputDialog(null,"Enter the RecordCompanyID:");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fromDateStr=JOptionPane.showInputDialog(null,"Enter new FromDate (YYYY-MM-DD):");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toDateStr=JOptionPane.showInputDialog(null,"Enter new ToDate (YYYY-MM-DD):");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>if(producerIDStr==null||producerIDStr.trim().isEmpty()||recordCompanyIDStr==null||recordCompanyIDStr.trim().isEmpty())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JOptionPane.showMessageDialog(null,"ProducerID and RecordCompanyID are required!","Input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return;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try{String query="UPDATE producercompany SET FromDate = ?, ToDate = ? WHERE ProducerID = ? AND RecordCompanyID = ?";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pstmt.setDate(1,java.sql.Date.valueOf(fromDateStr));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if(toDateStr==null||toDateStr.trim().isEmpty())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pstmt.setNull(2,java.sql.Types.DATE);  // Set NULL for ToDate if not provided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}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else{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pstmt.setDate(2,java.sql.Date.valueOf(toDateStr));}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pstmt.setInt(3,Integer.parseInt(producerIDStr));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pstmt.setInt(4,Integer.parseInt(recordCompanyIDStr));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JOptionPane.showMessageDialog(null,"Producer Company updated successfully!");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JOptionPane.showMessageDialog(null,"Error updating producer company: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void deleteProducerCompany()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producerIDStr=JOptionPane.showInputDialog(null,"Enter the ProducerID:");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recordCompanyIDStr=JOptionPane.showInputDialog(null,"Enter the RecordCompanyID:");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if(producerIDStr==null||producerIDStr.trim().isEmpty()||recordCompanyIDStr==null||recordCompanyIDStr.trim().isEmpty())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JOptionPane.showMessageDialog(null,"ProducerID and RecordCompanyID are required!","Input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return;}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try{String query="DELETE FROM producercompany WHERE ProducerID = ? AND RecordCompanyID = ?";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pstmt.setInt(1,Integer.parseInt(producerIDStr));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pstmt.setInt(2,Integer.parseInt(recordCompanyIDStr));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JOptionPane.showMessageDialog(null,"Producer Company deleted successfully!");}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 xml:space="preserve">            JOptionPane.showMessageDialog(null,"Error deleting producer company: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                                     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void jButton14MouseClicked(java.awt.event.MouseEvent evt) {                                      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JFrame frame=new JFrame("Record Company Table Management");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frame.setSize(900,600);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frame.setDefaultCloseOperation(JFrame.DISPOSE_ON_CLOSE);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frame.setLayout(new BorderLayout());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JTextArea textArea=new JTextArea();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textArea.setEditable(false);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try{String query="SELECT * FROM recordcompany";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Statement stmt=connection.createStatement();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ResultSet rs=stmt.executeQuery(query);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StringBuilder res=new StringBuilder("Record Companies:\n");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while(rs.next()){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res.append("CompanyID: ").append(rs.getInt("CompanyID"))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.append(", CompanyName: ").append(rs.getString("CompanyName"))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.append(", Address: ").append(rs.getString("Adress"))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.append(", Phone: ").append(rs.getString("Phone"))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.append(", Email: ").append(rs.getString("Email"))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.append(", BeginDate: ").append(rs.getDate("BeginDate"))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.append(", EndDate: ").append(rs.getDate("EndDate"))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.append("\n");} textArea.setText(res.toString());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rs.close();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stmt.close();}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JOptionPane.showMessageDialog(null,"Error executing query: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return;}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JScrollPane scrollPane=new JScrollPane(textArea);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frame.add(scrollPane,BorderLayout.CENTER);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JPanel buttpanel=new JPanel();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 xml:space="preserve">        JButton insertbutton=new JButton("Insert");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 updatebutton=new JButton("Update");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 deletebutton=new JButton("Delete");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 okButton=new JButton("OK");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buttpanel.add(insertbutton);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buttpanel.add(updatebutton);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buttpanel.add(deletebutton);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buttpanel.add(okButton);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frame.add(buttpanel,BorderLayout.SOUTH);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insertbutton.addActionListener(e-&gt;insertRecordCompany());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updatebutton.addActionListener(e-&gt;updateRecordCompany());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deletebutton.addActionListener(e-&gt;deleteRecordCompany());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okButton.addActionListener(e-&gt;{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frame.dispose();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new NewJFrame().setVisible(true);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frame.setVisible(true);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void insertRecordCompany()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companyName=JOptionPane.showInputDialog(null,"Enter the CompanyName:");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address=JOptionPane.showInputDialog(null,"Enter thee Address:");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phone=JOptionPane.showInputDialog(null,"Enter the Phone:");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email=JOptionPane.showInputDialog(null,"Enter the Email:");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beginDateStr=JOptionPane.showInputDialog(null,"Enter BeginDate (YYYY-MM-DD):");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endDateStr=JOptionPane.showInputDialog(null,"Enter EndDate (YYYY-MM-DD):");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if(companyName==null||companyName.trim().isEmpty()||address==null||address.trim().isEmpty()||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phone==null||phone.trim().isEmpty()||email==null||email.trim().isEmpty())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JOptionPane.showMessageDialog(null,"CompanyName, Address, Phone, and Email are required!","Input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return;}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try{String query="INSERT INTO recordcompany (CompanyName, Adress, Phone, Email, BeginDate, EndDate) VALUES (?, ?, ?, ?, ?, ?)";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pstmt.setString(1,companyName);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pstmt.setString(2,address);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pstmt.setString(3,phone);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 xml:space="preserve">            pstmt.setString(4,email);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if(beginDateStr==null||beginDateStr.trim().isEmpty())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pstmt.setNull(5,java.sql.Types.DATE);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else{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pstmt.setDate(5,java.sql.Date.valueOf(beginDateStr));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if(endDateStr==null||endDateStr.trim().isEmpty())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pstmt.setNull(6,java.sql.Types.DATE);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}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else{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pstmt.setDate(6,java.sql.Date.valueOf(endDateStr));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JOptionPane.showMessageDialog(null,"The Record Company inserted successfully!");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JOptionPane.showMessageDialog(null,"Error inserting record company: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void updateRecordCompany(){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companyIDStr=JOptionPane.showInputDialog(null,"Enter the CompanyID:");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newCompanyName=JOptionPane.showInputDialog(null,"Enter the new CompanyName:");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newAddress=JOptionPane.showInputDialog(null,"Enter new Address:");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newPhone=JOptionPane.showInputDialog(null,"Enter the new Phone:");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newEmail=JOptionPane.showInputDialog(null,"Enter the new Email:");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newBeginDateStr=JOptionPane.showInputDialog(null,"Enter new BeginDate(YYYY-MM-DD):");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newEndDateStr=JOptionPane.showInputDialog(null,"Enter new EndDate(YYYY-MM-DD):");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if(companyIDStr==null||companyIDStr.trim().isEmpty()||newCompanyName==null||newCompanyName.trim().isEmpty()||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newAddress==null||newAddress.trim().isEmpty()||newPhone==null||newPhone.trim().isEmpty()||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newEmail==null||newEmail.trim().isEmpty()){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JOptionPane.showMessageDialog(null,"All fields except BeginDate and EndDate must be filledd!","Input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return;}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try{String query="UPDATE recordcompany SET CompanyName = ?, Adress = ?, Phone = ?, Email = ?, BeginDate = ?, EndDate = ? WHERE CompanyID = ?";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pstmt.setString(1,newCompanyName);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pstmt.setString(2,newAddress);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 xml:space="preserve">            pstmt.setString(3,newPhone);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pstmt.setString(4,newEmail);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if(newBeginDateStr==null||newBeginDateStr.trim().isEmpty())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pstmt.setNull(5,java.sql.Types.DATE);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else{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pstmt.setDate(5,java.sql.Date.valueOf(newBeginDateStr));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if(newEndDateStr==null||newEndDateStr.trim().isEmpty())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pstmt.setNull(6,java.sql.Types.DATE);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}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else{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pstmt.setDate(6,java.sql.Date.valueOf(newEndDateStr));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pstmt.setInt(7,Integer.parseInt(companyIDStr));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JOptionPane.showMessageDialog(null,"The RecordCompany updated successfully!");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}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JOptionPane.showMessageDialog(null,"Error updating record company: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void deleteRecordCompany(){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companyIDStr=JOptionPane.showInputDialog(null,"Enter CompanyID to delete:");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if(companyIDStr==null||companyIDStr.trim().isEmpty())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JOptionPane.showMessageDialog(null,"CompanyID is required!","Input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return;}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try{String query="DELETE FROM recordcompany WHERE CompanyID = ?";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pstmt.setInt(1,Integer.parseInt(companyIDStr));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JOptionPane.showMessageDialog(null,"Record Company deleted successfully!");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}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catch(SQLException eχψ){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JOptionPane.showMessageDialog(null,"Error deleting record company: "+eχψ.getMessage(),"Database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                                     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void jButton15MouseClicked(java.awt.event.MouseEvent evt) {                                      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JFrame frame=new JFrame("Record Table Management");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frame.setSize(600,400);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frame.setDefaultCloseOperation(JFrame.DISPOSE_ON_CLOSE);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frame.setLayout(new BorderLayout());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JTextArea textArea=new JTextArea();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textArea.setEditable(false);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try{String query="SELECT * FROM records";  // Change to records table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Statement stmt=connection.createStatement();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ResultSet rs=stmt.executeQuery(query);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StringBuilder result=new StringBuilder("Records:\n");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while(rs.next()){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result.append("Record ID: ").append(rs.getInt("RecordID"))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  .append(", Concert ID: ").append(rs.getInt("ConcertID"))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  .append(", Artist Name: ").append(rs.getString("ArtistName"))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  .append(", Venue Name: ").append(rs.getString("VenueName"))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  .append(", Ticket Sold: ").append(rs.getInt("TicketSold"))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  .append(", Concert Date: ").append(rs.getDate("ConcertDate"))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  .append(", Record Status: ").append(rs.getString("RecordStatus"))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  .append("\n");}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textArea.setText(result.toString());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rs.close();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stmt.close();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JOptionPane.showMessageDialog(null,"Error executing query: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return;}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JScrollPane scrollPane=new JScrollPane(textArea);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frame.add(scrollPane,BorderLayout.CENTER);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JPanel buttonPanel=new JPanel();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 insertbutton=new JButton("Insert");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 updatebutton=new JButton("Update");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JButton deletebutton=new JButton("Delete");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 xml:space="preserve">        JButton okButton=new JButton("OK");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buttonPanel.add(insertbutton);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buttonPanel.add(updatebutton);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buttonPanel.add(deletebutton);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buttonPanel.add(okButton);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frame.add(buttonPanel,BorderLayout.SOUTH);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insertbutton.addActionListener(e-&gt;insertRecord());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updatebutton.addActionListener(e-&gt;updateRecord());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deletebutton.addActionListener(e-&gt;deleteRecord());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okButton.addActionListener(e-&gt;{frame.dispose();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new NewJFrame().setVisible(true);});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frame.setVisible(true);}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private void insertRecord(){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concertIDStr=JOptionPane.showInputDialog(null,"Enter the ConcertID:");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artistName=JOptionPane.showInputDialog(null,"Enter the Artist Name:");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venueName=JOptionPane.showInputDialog(null,"Enter the Venue Name:");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ticketSoldStr=JOptionPane.showInputDialog(null,"Enter the Number of Tickets Sold:");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concertDateStr=JOptionPane.showInputDialog(null,"Enter Concert Date(yyyy-mm-dd):");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recordStatus="COMPLETED";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if(concertIDStr==null||artistName==null||venueName==null||ticketSoldStr==null||concertDateStr==null)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JOptionPane.showMessageDialog(null,"Operation canceled.","Cancel",JOptionPane.INFORMATION_MESSAGE);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return;}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try{int concertID=Integer.parseInt(concertIDStr);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int ticketSold=Integer.parseInt(ticketSoldStr);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java.sql.Date concertDate=java.sql.Date.valueOf(concertDateStr);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String query="INSERT INTO records (ConcertID, ArtistName, VenueName, TicketSold, ConcertDate, RecordStatus) VALUES (?, ?, ?, ?, ?, ?)";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pstmt.setInt(1,concertID);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pstmt.setString(2,artistName);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pstmt.setString(3,venueName);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pstmt.setInt(4,ticketSold);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pstmt.setDate(5,concertDate);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pstmt.setString(6,recordStatus);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JOptionPane.showMessageDialog(null,"Record inserted successfully!");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}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catch(NumberFormatException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JOptionPane.showMessageDialog(null,"Ticket Sold must be a valid number!","Input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JOptionPane.showMessageDialog(null,"Error inserting record: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void updateRecord(){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recordIDStr=JOptionPane.showInputDialog(null,"Enter RecordID to update:");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newConcertIDStr=JOptionPane.showInputDialog(null,"Enter new ConcertID:");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newArtistName=JOptionPane.showInputDialog(null,"Enter new Artist Name:");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newVenueName=JOptionPane.showInputDialog(null,"Enter new Venue Name:");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newTicketSoldStr=JOptionPane.showInputDialog(null,"Enter new Number of Tickets Sold:");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newConcertDateStr=JOptionPane.showInputDialog(null,"Enter new Concert Date (yyyy-mm-dd):");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if(recordIDStr==null||newConcertIDStr==null||newArtistName==null||newVenueName==null||newTicketSoldStr==null||newConcertDateStr==null)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JOptionPane.showMessageDialog(null,"Operation canceled.","Cancel",JOptionPane.INFORMATION_MESSAGE);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return;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try{int recordID=Integer.parseInt(recordIDStr);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int newConcertID=Integer.parseInt(newConcertIDStr);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int newTicketSold=Integer.parseInt(newTicketSoldStr);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java.sql.Date newConcertDate=java.sql.Date.valueOf(newConcertDateStr);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String query="UPDATE records SET ConcertID = ?, ArtistName = ?, VenueName = ?, TicketSold = ?, ConcertDate = ? WHERE RecordID = ?";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pstmt.setInt(1,newConcertID);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pstmt.setString(2,newArtistName);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pstmt.setString(3,newVenueName);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pstmt.setInt(4,newTicketSold);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pstmt.setDate(5,newConcertDate);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pstmt.setInt(6,recordID);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JOptionPane.showMessageDialog(null,"Record updated successfully!");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 xml:space="preserve">        catch(NumberFormatException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JOptionPane.showMessageDialog(null,"Ticket Sold must be a valid number!","Input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JOptionPane.showMessageDialog(null,"Error updating record: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void deleteRecord(){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recordIDStr=JOptionPane.showInputDialog(null,"Enter the RecordID to delete:");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if(recordIDStr==null){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JOptionPane.showMessageDialog(null,"Operation canceled.","Cancel",JOptionPane.INFORMATION_MESSAGE);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return;}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try{String query="DELETE FROM records WHERE RecordID = ?";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pstmt.setInt(1,Integer.parseInt(recordIDStr));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JOptionPane.showMessageDialog(null,"Record deleted successfully!");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JOptionPane.showMessageDialog(null,"Error deleting record: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                                     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void jButton12ActionPerformed(java.awt.event.ActionEvent evt) {                                         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JFrame frame=new JFrame("Producer Table Management");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frame.setSize(600,400);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frame.setDefaultCloseOperation(JFrame.DISPOSE_ON_CLOSE);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frame.setLayout(new BorderLayout());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JTextArea textArea=new JTextArea();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textArea.setEditable(false);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try{String query="SELECT * FROM producer";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Statement stmt=connection.createStatement();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ResultSet rs=stmt.executeQuery(query);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StringBuilder result=new StringBuilder("Producers:\n");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>while(rs.next()){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result.append("ID: ").append(rs.getInt("ProducerID"))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.append(", First Name: ").append(rs.getString("FirstName"))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.append(", Last Name: ").append(rs.getString("LastName"))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.append(", Number of Produced Albums: ").append(rs.getInt("NumofProdAlbums"))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.append("\n");}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textArea.setText(result.toString());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rs.close();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stmt.close();}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JOptionPane.showMessageDialog(this,"Error executing query: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return;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JScrollPane scrollPane=new JScrollPane(textArea);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frame.add(scrollPane,BorderLayout.CENTER);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JPanel buttpanel=new JPanel();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JButton insertbutton=new JButton("Insert");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JButton updatebutton=new JButton("Update");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JButton deletebutton=new JButton("Delete");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JButton okButton=new JButton("OK");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buttpanel.add(insertbutton);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buttpanel.add(updatebutton);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buttpanel.add(deletebutton);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buttpanel.add(okButton);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frame.add(buttpanel,BorderLayout.SOUTH);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insertbutton.addActionListener(e-&gt;insertProducer());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updatebutton.addActionListener(e-&gt;updateProducer());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deletebutton.addActionListener(e-&gt;deleteProducer());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okButton.addActionListener(e-&gt;{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frame.dispose();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new NewJFrame().setVisible(true);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frame.setVisible(true);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private void insertProducer(){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firstName=JOptionPane.showInputDialog(this,"Enter Producer First Name:");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lastName=JOptionPane.showInputDialog(this,"Enter Producer Last Name:");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 xml:space="preserve">    String numofProdAlbumsStr=JOptionPane.showInputDialog(this,"Enter Number of Produced Albums:");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if(firstName==null||lastName==null||numofProdAlbumsStr==null){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JOptionPane.showMessageDialog(this,"Operation canceled.","Cancel",JOptionPane.INFORMATION_MESSAGE);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return;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try{int numofProdAlbums=Integer.parseInt(numofProdAlbumsStr);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query="INSERT INTO producer (FirstName, LastName, NumofProdAlbums) VALUES (?, ?, ?)";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pstmt.setString(1,firstName);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pstmt.setString(2,lastName);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pstmt.setInt(3,numofProdAlbums);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JOptionPane.showMessageDialog(this,"The Producer inserted successfully!");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catch(NumberFormatException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JOptionPane.showMessageDialog(this,"Number of Produced Albums must be a valid number!","Input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JOptionPane.showMessageDialog(this,"Error inserting producer: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private void updateProducer(){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producerIDStr=JOptionPane.showInputDialog(this,"Enter ProducerID to update:");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newFirstName=JOptionPane.showInputDialog(this,"Enter new First Name:");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newLastName=JOptionPane.showInputDialog(this,"Enter new Last Name:");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newNumofProdAlbumsStr=JOptionPane.showInputDialog(this,"Enter new Number of Produced Albums:");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if(producerIDStr==null||newFirstName==null||newLastName==null||newNumofProdAlbumsStr==null){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JOptionPane.showMessageDialog(this,"Operation canceled.","Cancel",JOptionPane.INFORMATION_MESSAGE);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return;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try{int producerID=Integer.parseInt(producerIDStr);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int newNumofProdAlbums=Integer.parseInt(newNumofProdAlbumsStr);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query="UPDATE producer SET FirstName=?, LastName=?, NumofProdAlbums=? WHERE ProducerID=?";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pstmt.setString(1,newFirstName);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pstmt.setString(2,newLastName);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pstmt.setInt(3,newNumofProdAlbums);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pstmt.setInt(4,producerID);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JOptionPane.showMessageDialog(this,"Producer updated successfully!");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catch(NumberFormatException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JOptionPane.showMessageDialog(this,"Number of Produced Albums must be a valid number!","Input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JOptionPane.showMessageDialog(this,"Error updating producer: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private void deleteProducer(){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producerIDStr=JOptionPane.showInputDialog(null,"Enter ProducerID to delete:");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if(producerIDStr==null){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JOptionPane.showMessageDialog(null,"Operation canceled.","Cancel",JOptionPane.INFORMATION_MESSAGE);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return;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try{String query="DELETE FROM producer WHERE ProducerID=?";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pstmt.setInt(1,Integer.parseInt(producerIDStr));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JOptionPane.showMessageDialog(null,"Producer deleted successfully!");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JOptionPane.showMessageDialog(null,"Error deleting producer: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                                        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void jButton17ActionPerformed(java.awt.event.ActionEvent evt) {                                         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JFrame frame=new JFrame("Venue Table Management");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frame.setSize(900,600);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frame.setDefaultCloseOperation(JFrame.DISPOSE_ON_CLOSE);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frame.setLayout(new BorderLayout());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JTextArea textArea=new JTextArea();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textArea.setEditable(false);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try{String query="SELECT * FROM venue";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Statement stmt=connection.createStatement();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ResultSet rs=stmt.executeQuery(query);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StringBuilder res=new StringBuilder("Venues:\n");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while(rs.next()){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 xml:space="preserve">        res.append("VenueID: ").append(rs.getInt("VenueID"))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.append(", Name: ").append(rs.getString("Name"))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.append(", Capacity: ").append(rs.getInt("Capacity"))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.append(", CompletedCon: ").append(rs.getInt("CompletedCon"))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.append(", YearsOperation: ").append(rs.getInt("YearsOperation"))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.append("\n");}textArea.setText(res.toString());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rs.close();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stmt.close();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JOptionPane.showMessageDialog(this,"Error executing query: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return;}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JScrollPane scrollPane=new JScrollPane(textArea);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frame.add(scrollPane,BorderLayout.CENTER);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JPanel buttpanel=new JPanel();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JButton insertbutton=new JButton("Insert");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JButton updatebutton=new JButton("Update");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JButton deletebutton=new JButton("Delete");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JButton okButton=new JButton("OK");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buttpanel.add(insertbutton);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buttpanel.add(updatebutton);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buttpanel.add(deletebutton);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buttpanel.add(okButton);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frame.add(buttpanel,BorderLayout.SOUTH);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insertbutton.addActionListener(e-&gt;insertVenue());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updatebutton.addActionListener(e-&gt;updateVenue());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deletebutton.addActionListener(e-&gt;deleteVenue());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okButton.addActionListener(e-&gt;{frame.dispose();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new NewJFrame().setVisible(true);});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frame.setVisible(true);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private void insertVenue(){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name=JOptionPane.showInputDialog(this,"Enter the Venue Name:");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capacityStr=JOptionPane.showInputDialog(this,"Enter the Venue Capacity:");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yearsOperationStr=JOptionPane.showInputDialog(this,"Enter the Years of Operation:");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if(name==null||capacityStr==null||yearsOperationStr==null){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 xml:space="preserve">        JOptionPane.showMessageDialog(this,"Operation canceled.","Cancel",JOptionPane.INFORMATION_MESSAGE);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try{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String query="INSERT INTO venue (Name, Capacity, YearsOperation) VALUES (?, ?, ?)";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pstmt.setString(1,name);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pstmt.setInt(2,Integer.parseInt(capacityStr));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pstmt.setInt(3,Integer.parseInt(yearsOperationStr));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JOptionPane.showMessageDialog(this,"Venue inserted successfully!");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JOptionPane.showMessageDialog(this,"Error inserting venue: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private void updateVenue(){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venueIDStr=JOptionPane.showInputDialog(this,"Enter the VenueID to update:");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name=JOptionPane.showInputDialog(this,"Enter the new Venue Name:");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capacityStr=JOptionPane.showInputDialog(this,"Enter the new Venue Capacity:");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yearsOperationStr=JOptionPane.showInputDialog(this,"Enter new Years of Operation:");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if(venueIDStr==null||venueIDStr.trim().isEmpty()||name==null||capacityStr==null||yearsOperationStr==null){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JOptionPane.showMessageDialog(this,"Operation canceled.","Cancel",JOptionPane.INFORMATION_MESSAGE);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return;}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try{String query="UPDATE venue SET Name=?, Capacity=?, YearsOperation=? WHERE VenueID=?";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pstmt.setString(1,name);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pstmt.setInt(2,Integer.parseInt(capacityStr));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pstmt.setInt(3,Integer.parseInt(yearsOperationStr));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pstmt.setInt(4,Integer.parseInt(venueIDStr));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JOptionPane.showMessageDialog(this,"Venue updated successfully!");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JOptionPane.showMessageDialog(this,"Error updating venue: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private void deleteVenue(){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String venueIDStr=JOptionPane.showInputDialog(this,"Enter the VenueID to delete:");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if(venueIDStr==null||venueIDStr.trim().isEmpty()){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JOptionPane.showMessageDialog(this,"Operation canceled.","Cancel",JOptionPane.INFORMATION_MESSAGE);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return;}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>try{String query="DELETE FROM venue WHERE VenueID=?";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PreparedStatement pstmt=connection.prepareStatement(query);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pstmt.setInt(1,Integer.parseInt(venueIDStr));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pstmt.executeUpdate();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JOptionPane.showMessageDialog(this,"Venue deleted successfully!");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catch(SQLException exc){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JOptionPane.showMessageDialog(this,"Error deleting venue: "+exc.getMessage(),"Database Error",JOptionPane.ERROR_MESSAGE);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                                        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void jButton18ActionPerformed(java.awt.event.ActionEvent evt) {                                         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int response = JOptionPane.showConfirmDialog(this, "Are you sure you want to exit?", "Exit Confirmation", JOptionPane.YES_NO_OPTION, JOptionPane.QUESTION_MESSAGE);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if (response==JOptionPane.YES_OPTION)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System.exit(0);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}                                        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/**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* @param args the command line arguments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*/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public static void main(String args[])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/* Set the Nimbus look and feel */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//&lt;editor-fold defaultstate="collapsed" desc=" Look and feel setting code (optional) "&gt;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/* If Nimbus (introduced in Java SE 6) is not available, stay with the default look and feel.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* For details see http://download.oracle.com/javase/tutorial/uiswing/lookandfeel/plaf.html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*/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try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for (javax.swing.UIManager.LookAndFeelInfo info : javax.swing.UIManager.getInstalledLookAndFeels())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if ("Nimbus".equals(info.getName()))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javax.swing.UIManager.setLookAndFeel(info.getClassName());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    break;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 catch (ClassNotFoundException ex)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java.util.logging.Logger.getLogger(NewJFrame.class.getName()).log(java.util.logging.Level.SEVERE, null, ex);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 xml:space="preserve">        } catch (InstantiationException ex)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java.util.logging.Logger.getLogger(NewJFrame.class.getName()).log(java.util.logging.Level.SEVERE, null, ex);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 catch (IllegalAccessException ex)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java.util.logging.Logger.getLogger(NewJFrame.class.getName()).log(java.util.logging.Level.SEVERE, null, ex);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 catch (javax.swing.UnsupportedLookAndFeelException ex)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java.util.logging.Logger.getLogger(NewJFrame.class.getName()).log(java.util.logging.Level.SEVERE, null, ex);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//&lt;/editor-fold&gt;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//java.awt.EventQueue.invokeLater(() -&gt; new NewJFrame().setVisible(true));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/* Create and display the form */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java.awt.EventQueue.invokeLater(new Runnable()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public void run() {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           new NewJFrame().setVisible(true);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}});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 }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// Variables declaration - do not modify                    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javax.swing.JButton jButton1;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javax.swing.JButton jButton10;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javax.swing.JButton jButton11;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javax.swing.JButton jButton12;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javax.swing.JButton jButton13;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javax.swing.JButton jButton14;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javax.swing.JButton jButton15;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javax.swing.JButton jButton16;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javax.swing.JButton jButton17;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javax.swing.JButton jButton18;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javax.swing.JButton jButton19;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javax.swing.JButton jButton2;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javax.swing.JButton jButton3;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javax.swing.JButton jButton4;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javax.swing.JButton jButton5;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javax.swing.JButton jButton6;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javax.swing.JButton jButton7;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javax.swing.JButton jButton8;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javax.swing.JButton jButton9;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javax.swing.JInternalFrame jInternalFrame1;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private javax.swing.JLabel jLabel1;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 xml:space="preserve">    // End of variables declaration                   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// Declare UI components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lastRenderedPageBreak/>
        <w:t>private javax.swing.JTextField titleField;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private javax.swing.JTextField artistIDField;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private javax.swing.JTextField genreIDField;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private javax.swing.JTextField companyIDField;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private javax.swing.JTextField producerIDField;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private javax.swing.JButton insertAlbumButton;</w:t>
      </w:r>
    </w:p>
    <w:p w:rsidR="00683FAC" w:rsidRPr="00683FAC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private javax.swing.JButton exitButton;</w:t>
      </w:r>
    </w:p>
    <w:p w:rsidR="004B54A7" w:rsidRPr="004B54A7" w:rsidRDefault="00683FAC" w:rsidP="00683FAC">
      <w:pPr>
        <w:pStyle w:val="Web1"/>
        <w:spacing w:after="120" w:line="276" w:lineRule="auto"/>
        <w:rPr>
          <w:sz w:val="16"/>
          <w:szCs w:val="16"/>
          <w:lang w:val="en-US"/>
        </w:rPr>
      </w:pPr>
      <w:r w:rsidRPr="00683FAC">
        <w:rPr>
          <w:sz w:val="16"/>
          <w:szCs w:val="16"/>
          <w:lang w:val="en-US"/>
        </w:rPr>
        <w:t>}</w:t>
      </w:r>
    </w:p>
    <w:sectPr w:rsidR="004B54A7" w:rsidRPr="004B54A7" w:rsidSect="00FD28EE">
      <w:headerReference w:type="even" r:id="rId86"/>
      <w:footerReference w:type="even" r:id="rId87"/>
      <w:headerReference w:type="first" r:id="rId88"/>
      <w:footerReference w:type="first" r:id="rId89"/>
      <w:type w:val="oddPage"/>
      <w:pgSz w:w="11906" w:h="16838" w:code="9"/>
      <w:pgMar w:top="1701" w:right="1133" w:bottom="1701" w:left="1701" w:header="851" w:footer="851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B45E5" w:rsidRDefault="003B45E5">
      <w:r>
        <w:separator/>
      </w:r>
    </w:p>
  </w:endnote>
  <w:endnote w:type="continuationSeparator" w:id="1">
    <w:p w:rsidR="003B45E5" w:rsidRDefault="003B45E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A1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Adobe Garamond Pro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FreeSans">
    <w:altName w:val="Yu Gothic"/>
    <w:charset w:val="80"/>
    <w:family w:val="swiss"/>
    <w:pitch w:val="default"/>
    <w:sig w:usb0="00000000" w:usb1="00000000" w:usb2="00000000" w:usb3="00000000" w:csb0="00000000" w:csb1="00000000"/>
  </w:font>
  <w:font w:name="Arial Narrow">
    <w:panose1 w:val="020B0606020202030204"/>
    <w:charset w:val="A1"/>
    <w:family w:val="swiss"/>
    <w:pitch w:val="variable"/>
    <w:sig w:usb0="00000287" w:usb1="00000800" w:usb2="00000000" w:usb3="00000000" w:csb0="0000009F" w:csb1="00000000"/>
  </w:font>
  <w:font w:name="GR-Soft_Helv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Lucida Sans Unicode">
    <w:panose1 w:val="020B0602030504020204"/>
    <w:charset w:val="A1"/>
    <w:family w:val="swiss"/>
    <w:pitch w:val="variable"/>
    <w:sig w:usb0="80000AFF" w:usb1="0000396B" w:usb2="00000000" w:usb3="00000000" w:csb0="000000BF" w:csb1="00000000"/>
  </w:font>
  <w:font w:name="CG Times (WN)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HellasArial">
    <w:altName w:val="Times New Roman"/>
    <w:charset w:val="00"/>
    <w:family w:val="roman"/>
    <w:pitch w:val="default"/>
    <w:sig w:usb0="00000000" w:usb1="00000000" w:usb2="00000000" w:usb3="00000000" w:csb0="00000000" w:csb1="00000000"/>
  </w:font>
  <w:font w:name="DejaVu Sans">
    <w:charset w:val="A1"/>
    <w:family w:val="swiss"/>
    <w:pitch w:val="variable"/>
    <w:sig w:usb0="E7002EFF" w:usb1="D200FDFF" w:usb2="0A246029" w:usb3="00000000" w:csb0="000001FF" w:csb1="00000000"/>
  </w:font>
  <w:font w:name="HellasTimes">
    <w:altName w:val="Courier New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10C3" w:rsidRDefault="008B10C3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10C3" w:rsidRDefault="008B10C3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B45E5" w:rsidRDefault="003B45E5">
      <w:r>
        <w:separator/>
      </w:r>
    </w:p>
  </w:footnote>
  <w:footnote w:type="continuationSeparator" w:id="1">
    <w:p w:rsidR="003B45E5" w:rsidRDefault="003B45E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10C3" w:rsidRDefault="008B10C3"/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10C3" w:rsidRDefault="008B10C3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29FAD97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pStyle w:val="4"/>
      <w:lvlText w:val="%4"/>
      <w:lvlJc w:val="left"/>
      <w:pPr>
        <w:tabs>
          <w:tab w:val="num" w:pos="1854"/>
        </w:tabs>
        <w:ind w:left="1854" w:hanging="864"/>
      </w:pPr>
      <w:rPr>
        <w:rFonts w:ascii="Times New Roman" w:hAnsi="Times New Roman" w:cs="Times New Roman" w:hint="default"/>
        <w:b w:val="0"/>
        <w:i/>
        <w:sz w:val="200"/>
        <w:szCs w:val="200"/>
        <w:u w:val="none"/>
      </w:rPr>
    </w:lvl>
    <w:lvl w:ilvl="4">
      <w:start w:val="1"/>
      <w:numFmt w:val="decimal"/>
      <w:pStyle w:val="5"/>
      <w:lvlText w:val="%4.%5"/>
      <w:lvlJc w:val="left"/>
      <w:pPr>
        <w:tabs>
          <w:tab w:val="num" w:pos="1008"/>
        </w:tabs>
        <w:ind w:left="1008" w:hanging="1008"/>
      </w:pPr>
      <w:rPr>
        <w:rFonts w:ascii="Times New Roman" w:hAnsi="Times New Roman" w:cs="Times New Roman" w:hint="default"/>
        <w:b/>
        <w:i w:val="0"/>
        <w:sz w:val="24"/>
      </w:rPr>
    </w:lvl>
    <w:lvl w:ilvl="5">
      <w:start w:val="1"/>
      <w:numFmt w:val="decimal"/>
      <w:pStyle w:val="6"/>
      <w:lvlText w:val="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>
    <w:nsid w:val="00000002"/>
    <w:multiLevelType w:val="singleLevel"/>
    <w:tmpl w:val="00000002"/>
    <w:name w:val="WW8Num2"/>
    <w:lvl w:ilvl="0">
      <w:start w:val="1"/>
      <w:numFmt w:val="bullet"/>
      <w:pStyle w:val="Bullet1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cs="Symbol"/>
      </w:r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upperRoman"/>
      <w:pStyle w:val="ListNumbermylist"/>
      <w:lvlText w:val="%1."/>
      <w:lvlJc w:val="left"/>
      <w:pPr>
        <w:tabs>
          <w:tab w:val="num" w:pos="720"/>
        </w:tabs>
        <w:ind w:left="720" w:hanging="720"/>
      </w:pPr>
    </w:lvl>
  </w:abstractNum>
  <w:abstractNum w:abstractNumId="3">
    <w:nsid w:val="00000004"/>
    <w:multiLevelType w:val="multilevel"/>
    <w:tmpl w:val="00000004"/>
    <w:name w:val="WW8Num4"/>
    <w:lvl w:ilvl="0">
      <w:start w:val="1"/>
      <w:numFmt w:val="decimal"/>
      <w:pStyle w:val="ProjectTitle"/>
      <w:lvlText w:val="(%1)"/>
      <w:lvlJc w:val="left"/>
      <w:pPr>
        <w:tabs>
          <w:tab w:val="num" w:pos="720"/>
        </w:tabs>
        <w:ind w:left="720" w:hanging="360"/>
      </w:pPr>
      <w:rPr>
        <w:b/>
        <w:i w:val="0"/>
      </w:rPr>
    </w:lvl>
    <w:lvl w:ilvl="1">
      <w:start w:val="1"/>
      <w:numFmt w:val="decimal"/>
      <w:lvlText w:val="%2."/>
      <w:lvlJc w:val="left"/>
      <w:pPr>
        <w:tabs>
          <w:tab w:val="num" w:pos="927"/>
        </w:tabs>
        <w:ind w:left="567" w:firstLine="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4">
    <w:nsid w:val="00000005"/>
    <w:multiLevelType w:val="multilevel"/>
    <w:tmpl w:val="00000005"/>
    <w:name w:val="WW8Num5"/>
    <w:lvl w:ilvl="0">
      <w:start w:val="10"/>
      <w:numFmt w:val="decimal"/>
      <w:pStyle w:val="21"/>
      <w:lvlText w:val="%1."/>
      <w:lvlJc w:val="left"/>
      <w:pPr>
        <w:tabs>
          <w:tab w:val="num" w:pos="780"/>
        </w:tabs>
        <w:ind w:left="780" w:hanging="42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5">
    <w:nsid w:val="00000006"/>
    <w:multiLevelType w:val="singleLevel"/>
    <w:tmpl w:val="00000006"/>
    <w:name w:val="WW8Num6"/>
    <w:lvl w:ilvl="0">
      <w:start w:val="1"/>
      <w:numFmt w:val="bullet"/>
      <w:pStyle w:val="ListCharacter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cs="Symbol"/>
        <w:b/>
      </w:rPr>
    </w:lvl>
  </w:abstractNum>
  <w:abstractNum w:abstractNumId="6">
    <w:nsid w:val="00000007"/>
    <w:multiLevelType w:val="singleLevel"/>
    <w:tmpl w:val="00000007"/>
    <w:name w:val="WW8Num7"/>
    <w:lvl w:ilvl="0">
      <w:start w:val="109"/>
      <w:numFmt w:val="decimal"/>
      <w:pStyle w:val="31"/>
      <w:lvlText w:val="%1."/>
      <w:lvlJc w:val="left"/>
      <w:pPr>
        <w:tabs>
          <w:tab w:val="num" w:pos="360"/>
        </w:tabs>
        <w:ind w:left="360" w:hanging="360"/>
      </w:pPr>
      <w:rPr>
        <w:b/>
        <w:i w:val="0"/>
      </w:rPr>
    </w:lvl>
  </w:abstractNum>
  <w:abstractNum w:abstractNumId="7">
    <w:nsid w:val="00000008"/>
    <w:multiLevelType w:val="singleLevel"/>
    <w:tmpl w:val="00000008"/>
    <w:name w:val="WW8Num8"/>
    <w:lvl w:ilvl="0">
      <w:start w:val="130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/>
      </w:rPr>
    </w:lvl>
  </w:abstractNum>
  <w:abstractNum w:abstractNumId="8">
    <w:nsid w:val="00000009"/>
    <w:multiLevelType w:val="singleLevel"/>
    <w:tmpl w:val="00000009"/>
    <w:name w:val="WW8Num9"/>
    <w:lvl w:ilvl="0">
      <w:start w:val="1"/>
      <w:numFmt w:val="bullet"/>
      <w:pStyle w:val="5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/>
      </w:rPr>
    </w:lvl>
  </w:abstractNum>
  <w:abstractNum w:abstractNumId="9">
    <w:nsid w:val="0000000A"/>
    <w:multiLevelType w:val="multilevel"/>
    <w:tmpl w:val="0000000A"/>
    <w:name w:val="WW8Num10"/>
    <w:lvl w:ilvl="0">
      <w:start w:val="10"/>
      <w:numFmt w:val="decimal"/>
      <w:pStyle w:val="10"/>
      <w:lvlText w:val="%1."/>
      <w:lvlJc w:val="left"/>
      <w:pPr>
        <w:tabs>
          <w:tab w:val="num" w:pos="780"/>
        </w:tabs>
        <w:ind w:left="780" w:hanging="42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10">
    <w:nsid w:val="0000000B"/>
    <w:multiLevelType w:val="multilevel"/>
    <w:tmpl w:val="0000000B"/>
    <w:name w:val="WW8Num11"/>
    <w:lvl w:ilvl="0">
      <w:start w:val="1"/>
      <w:numFmt w:val="decimal"/>
      <w:pStyle w:val="Heading1a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sz w:val="32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Times New Roman" w:hAnsi="Times New Roman" w:cs="Times New Roman"/>
        <w:b/>
        <w:i/>
        <w:caps w:val="0"/>
        <w:smallCaps w:val="0"/>
        <w:strike w:val="0"/>
        <w:dstrike w:val="0"/>
        <w:vanish w:val="0"/>
        <w:color w:val="000000"/>
        <w:position w:val="0"/>
        <w:sz w:val="24"/>
        <w:szCs w:val="24"/>
        <w:vertAlign w:val="baseline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>
    <w:nsid w:val="0000000C"/>
    <w:multiLevelType w:val="singleLevel"/>
    <w:tmpl w:val="0000000C"/>
    <w:name w:val="WW8Num12"/>
    <w:lvl w:ilvl="0">
      <w:start w:val="1"/>
      <w:numFmt w:val="decimal"/>
      <w:pStyle w:val="TableFooter"/>
      <w:lvlText w:val="Σχήμα %1)"/>
      <w:lvlJc w:val="left"/>
      <w:pPr>
        <w:tabs>
          <w:tab w:val="num" w:pos="1021"/>
        </w:tabs>
        <w:ind w:left="1021" w:hanging="1021"/>
      </w:pPr>
    </w:lvl>
  </w:abstractNum>
  <w:abstractNum w:abstractNumId="12">
    <w:nsid w:val="0000000D"/>
    <w:multiLevelType w:val="singleLevel"/>
    <w:tmpl w:val="0000000D"/>
    <w:name w:val="WW8Num13"/>
    <w:lvl w:ilvl="0">
      <w:start w:val="1"/>
      <w:numFmt w:val="decimal"/>
      <w:lvlText w:val="[%1]."/>
      <w:lvlJc w:val="left"/>
      <w:pPr>
        <w:tabs>
          <w:tab w:val="num" w:pos="0"/>
        </w:tabs>
        <w:ind w:left="720" w:hanging="360"/>
      </w:pPr>
      <w:rPr>
        <w:lang w:val="el-GR"/>
      </w:rPr>
    </w:lvl>
  </w:abstractNum>
  <w:abstractNum w:abstractNumId="13">
    <w:nsid w:val="0000000E"/>
    <w:multiLevelType w:val="singleLevel"/>
    <w:tmpl w:val="0000000E"/>
    <w:name w:val="WW8Num14"/>
    <w:lvl w:ilvl="0">
      <w:start w:val="1"/>
      <w:numFmt w:val="bullet"/>
      <w:pStyle w:val="510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/>
      </w:rPr>
    </w:lvl>
  </w:abstractNum>
  <w:abstractNum w:abstractNumId="14">
    <w:nsid w:val="0000000F"/>
    <w:multiLevelType w:val="singleLevel"/>
    <w:tmpl w:val="0000000F"/>
    <w:name w:val="WW8Num15"/>
    <w:lvl w:ilvl="0">
      <w:start w:val="1"/>
      <w:numFmt w:val="bullet"/>
      <w:pStyle w:val="ListBullet1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cs="Wingdings"/>
      </w:rPr>
    </w:lvl>
  </w:abstractNum>
  <w:abstractNum w:abstractNumId="15">
    <w:nsid w:val="00000010"/>
    <w:multiLevelType w:val="singleLevel"/>
    <w:tmpl w:val="00000010"/>
    <w:name w:val="WW8Num16"/>
    <w:lvl w:ilvl="0">
      <w:start w:val="1"/>
      <w:numFmt w:val="decimal"/>
      <w:pStyle w:val="figureFoot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>
    <w:nsid w:val="00000011"/>
    <w:multiLevelType w:val="singleLevel"/>
    <w:tmpl w:val="00000011"/>
    <w:name w:val="WW8Num17"/>
    <w:lvl w:ilvl="0">
      <w:start w:val="1"/>
      <w:numFmt w:val="bullet"/>
      <w:pStyle w:val="myparagraph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/>
      </w:rPr>
    </w:lvl>
  </w:abstractNum>
  <w:abstractNum w:abstractNumId="17">
    <w:nsid w:val="00000012"/>
    <w:multiLevelType w:val="singleLevel"/>
    <w:tmpl w:val="00000012"/>
    <w:name w:val="WW8Num18"/>
    <w:lvl w:ilvl="0">
      <w:start w:val="130"/>
      <w:numFmt w:val="decimal"/>
      <w:pStyle w:val="41"/>
      <w:lvlText w:val="%1."/>
      <w:lvlJc w:val="left"/>
      <w:pPr>
        <w:tabs>
          <w:tab w:val="num" w:pos="360"/>
        </w:tabs>
        <w:ind w:left="360" w:hanging="360"/>
      </w:pPr>
      <w:rPr>
        <w:b/>
        <w:i w:val="0"/>
      </w:rPr>
    </w:lvl>
  </w:abstractNum>
  <w:abstractNum w:abstractNumId="18">
    <w:nsid w:val="00000013"/>
    <w:multiLevelType w:val="multilevel"/>
    <w:tmpl w:val="00000013"/>
    <w:name w:val="WW8Num19"/>
    <w:lvl w:ilvl="0">
      <w:start w:val="10"/>
      <w:numFmt w:val="decimal"/>
      <w:pStyle w:val="310"/>
      <w:lvlText w:val="%1."/>
      <w:lvlJc w:val="left"/>
      <w:pPr>
        <w:tabs>
          <w:tab w:val="num" w:pos="1140"/>
        </w:tabs>
        <w:ind w:left="1140" w:hanging="420"/>
      </w:p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lef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lef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left"/>
      <w:pPr>
        <w:tabs>
          <w:tab w:val="num" w:pos="6840"/>
        </w:tabs>
        <w:ind w:left="6840" w:hanging="180"/>
      </w:pPr>
    </w:lvl>
  </w:abstractNum>
  <w:abstractNum w:abstractNumId="19">
    <w:nsid w:val="00000014"/>
    <w:multiLevelType w:val="multilevel"/>
    <w:tmpl w:val="00000014"/>
    <w:name w:val="WW8Num20"/>
    <w:lvl w:ilvl="0">
      <w:start w:val="9"/>
      <w:numFmt w:val="bullet"/>
      <w:pStyle w:val="41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Wingdings" w:hAnsi="Wingdings" w:cs="Times New Roman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Wingdings" w:hAnsi="Wingdings" w:cs="Times New Roman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/>
      </w:rPr>
    </w:lvl>
  </w:abstractNum>
  <w:abstractNum w:abstractNumId="20">
    <w:nsid w:val="00000015"/>
    <w:multiLevelType w:val="singleLevel"/>
    <w:tmpl w:val="00000015"/>
    <w:name w:val="WW8Num21"/>
    <w:lvl w:ilvl="0">
      <w:start w:val="1"/>
      <w:numFmt w:val="lowerRoman"/>
      <w:pStyle w:val="xl43"/>
      <w:lvlText w:val="%1)"/>
      <w:lvlJc w:val="left"/>
      <w:pPr>
        <w:tabs>
          <w:tab w:val="num" w:pos="0"/>
        </w:tabs>
        <w:ind w:left="644" w:hanging="360"/>
      </w:pPr>
      <w:rPr>
        <w:b w:val="0"/>
        <w:i w:val="0"/>
      </w:rPr>
    </w:lvl>
  </w:abstractNum>
  <w:abstractNum w:abstractNumId="21">
    <w:nsid w:val="00000016"/>
    <w:multiLevelType w:val="singleLevel"/>
    <w:tmpl w:val="00000016"/>
    <w:name w:val="WW8Num22"/>
    <w:lvl w:ilvl="0">
      <w:start w:val="1"/>
      <w:numFmt w:val="lowerRoman"/>
      <w:pStyle w:val="Biblioheader"/>
      <w:lvlText w:val="%1)"/>
      <w:lvlJc w:val="left"/>
      <w:pPr>
        <w:tabs>
          <w:tab w:val="num" w:pos="0"/>
        </w:tabs>
        <w:ind w:left="644" w:hanging="360"/>
      </w:pPr>
      <w:rPr>
        <w:b w:val="0"/>
        <w:i w:val="0"/>
      </w:rPr>
    </w:lvl>
  </w:abstractNum>
  <w:abstractNum w:abstractNumId="22">
    <w:nsid w:val="00000017"/>
    <w:multiLevelType w:val="singleLevel"/>
    <w:tmpl w:val="00000017"/>
    <w:name w:val="WW8Num23"/>
    <w:lvl w:ilvl="0">
      <w:start w:val="1"/>
      <w:numFmt w:val="decimal"/>
      <w:pStyle w:val="abstractbody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23">
    <w:nsid w:val="00000018"/>
    <w:multiLevelType w:val="multilevel"/>
    <w:tmpl w:val="00000018"/>
    <w:name w:val="WW8Num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Courier New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Courier New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Courier New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517"/>
        </w:tabs>
        <w:ind w:left="2880" w:hanging="360"/>
      </w:pPr>
      <w:rPr>
        <w:rFonts w:cs="Courier New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3238"/>
        </w:tabs>
        <w:ind w:left="3600" w:hanging="360"/>
      </w:pPr>
      <w:rPr>
        <w:rFonts w:cs="Courier New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3958"/>
        </w:tabs>
        <w:ind w:left="4320" w:hanging="360"/>
      </w:pPr>
      <w:rPr>
        <w:rFonts w:cs="Courier New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4678"/>
        </w:tabs>
        <w:ind w:left="5040" w:hanging="360"/>
      </w:pPr>
      <w:rPr>
        <w:rFonts w:cs="Courier New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5398"/>
        </w:tabs>
        <w:ind w:left="5760" w:hanging="360"/>
      </w:pPr>
      <w:rPr>
        <w:rFonts w:cs="Courier New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6118"/>
        </w:tabs>
        <w:ind w:left="6480" w:hanging="360"/>
      </w:pPr>
      <w:rPr>
        <w:rFonts w:cs="Courier New"/>
        <w:sz w:val="24"/>
        <w:szCs w:val="24"/>
      </w:rPr>
    </w:lvl>
  </w:abstractNum>
  <w:abstractNum w:abstractNumId="24">
    <w:nsid w:val="00000019"/>
    <w:multiLevelType w:val="multilevel"/>
    <w:tmpl w:val="00000019"/>
    <w:name w:val="WW8Num2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Courier New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Courier New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Courier New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517"/>
        </w:tabs>
        <w:ind w:left="2880" w:hanging="360"/>
      </w:pPr>
      <w:rPr>
        <w:rFonts w:cs="Courier New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3238"/>
        </w:tabs>
        <w:ind w:left="3600" w:hanging="360"/>
      </w:pPr>
      <w:rPr>
        <w:rFonts w:cs="Courier New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3958"/>
        </w:tabs>
        <w:ind w:left="4320" w:hanging="360"/>
      </w:pPr>
      <w:rPr>
        <w:rFonts w:cs="Courier New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4678"/>
        </w:tabs>
        <w:ind w:left="5040" w:hanging="360"/>
      </w:pPr>
      <w:rPr>
        <w:rFonts w:cs="Courier New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5398"/>
        </w:tabs>
        <w:ind w:left="5760" w:hanging="360"/>
      </w:pPr>
      <w:rPr>
        <w:rFonts w:cs="Courier New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6118"/>
        </w:tabs>
        <w:ind w:left="6480" w:hanging="360"/>
      </w:pPr>
      <w:rPr>
        <w:rFonts w:cs="Courier New"/>
        <w:sz w:val="24"/>
        <w:szCs w:val="24"/>
      </w:rPr>
    </w:lvl>
  </w:abstractNum>
  <w:abstractNum w:abstractNumId="25">
    <w:nsid w:val="0000001A"/>
    <w:multiLevelType w:val="multilevel"/>
    <w:tmpl w:val="0000001A"/>
    <w:name w:val="WW8Num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hAnsi="Calibri" w:cs="Calibri"/>
        <w:b w:val="0"/>
        <w:sz w:val="21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6118"/>
        </w:tabs>
        <w:ind w:left="6480" w:hanging="360"/>
      </w:pPr>
      <w:rPr>
        <w:sz w:val="24"/>
        <w:szCs w:val="24"/>
      </w:rPr>
    </w:lvl>
  </w:abstractNum>
  <w:abstractNum w:abstractNumId="26">
    <w:nsid w:val="0000001B"/>
    <w:multiLevelType w:val="multilevel"/>
    <w:tmpl w:val="0000001B"/>
    <w:name w:val="WW8Num2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Courier New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Courier New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Courier New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517"/>
        </w:tabs>
        <w:ind w:left="2880" w:hanging="360"/>
      </w:pPr>
      <w:rPr>
        <w:rFonts w:cs="Courier New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3238"/>
        </w:tabs>
        <w:ind w:left="3600" w:hanging="360"/>
      </w:pPr>
      <w:rPr>
        <w:rFonts w:cs="Courier New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3958"/>
        </w:tabs>
        <w:ind w:left="4320" w:hanging="360"/>
      </w:pPr>
      <w:rPr>
        <w:rFonts w:cs="Courier New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4678"/>
        </w:tabs>
        <w:ind w:left="5040" w:hanging="360"/>
      </w:pPr>
      <w:rPr>
        <w:rFonts w:cs="Courier New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5398"/>
        </w:tabs>
        <w:ind w:left="5760" w:hanging="360"/>
      </w:pPr>
      <w:rPr>
        <w:rFonts w:cs="Courier New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6118"/>
        </w:tabs>
        <w:ind w:left="6480" w:hanging="360"/>
      </w:pPr>
      <w:rPr>
        <w:rFonts w:cs="Courier New"/>
        <w:sz w:val="24"/>
        <w:szCs w:val="24"/>
      </w:rPr>
    </w:lvl>
  </w:abstractNum>
  <w:abstractNum w:abstractNumId="27">
    <w:nsid w:val="0000001C"/>
    <w:multiLevelType w:val="multilevel"/>
    <w:tmpl w:val="0000001C"/>
    <w:name w:val="WW8Num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Courier New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Courier New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Courier New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517"/>
        </w:tabs>
        <w:ind w:left="2880" w:hanging="360"/>
      </w:pPr>
      <w:rPr>
        <w:rFonts w:cs="Courier New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3238"/>
        </w:tabs>
        <w:ind w:left="3600" w:hanging="360"/>
      </w:pPr>
      <w:rPr>
        <w:rFonts w:cs="Courier New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3958"/>
        </w:tabs>
        <w:ind w:left="4320" w:hanging="360"/>
      </w:pPr>
      <w:rPr>
        <w:rFonts w:cs="Courier New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4678"/>
        </w:tabs>
        <w:ind w:left="5040" w:hanging="360"/>
      </w:pPr>
      <w:rPr>
        <w:rFonts w:cs="Courier New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5398"/>
        </w:tabs>
        <w:ind w:left="5760" w:hanging="360"/>
      </w:pPr>
      <w:rPr>
        <w:rFonts w:cs="Courier New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6118"/>
        </w:tabs>
        <w:ind w:left="6480" w:hanging="360"/>
      </w:pPr>
      <w:rPr>
        <w:rFonts w:cs="Courier New"/>
        <w:sz w:val="24"/>
        <w:szCs w:val="24"/>
      </w:rPr>
    </w:lvl>
  </w:abstractNum>
  <w:abstractNum w:abstractNumId="28">
    <w:nsid w:val="0000001D"/>
    <w:multiLevelType w:val="multilevel"/>
    <w:tmpl w:val="0000001D"/>
    <w:name w:val="WW8Num2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Courier New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Courier New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Courier New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517"/>
        </w:tabs>
        <w:ind w:left="2880" w:hanging="360"/>
      </w:pPr>
      <w:rPr>
        <w:rFonts w:cs="Courier New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3238"/>
        </w:tabs>
        <w:ind w:left="3600" w:hanging="360"/>
      </w:pPr>
      <w:rPr>
        <w:rFonts w:cs="Courier New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3958"/>
        </w:tabs>
        <w:ind w:left="4320" w:hanging="360"/>
      </w:pPr>
      <w:rPr>
        <w:rFonts w:cs="Courier New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4678"/>
        </w:tabs>
        <w:ind w:left="5040" w:hanging="360"/>
      </w:pPr>
      <w:rPr>
        <w:rFonts w:cs="Courier New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5398"/>
        </w:tabs>
        <w:ind w:left="5760" w:hanging="360"/>
      </w:pPr>
      <w:rPr>
        <w:rFonts w:cs="Courier New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6118"/>
        </w:tabs>
        <w:ind w:left="6480" w:hanging="360"/>
      </w:pPr>
      <w:rPr>
        <w:rFonts w:cs="Courier New"/>
        <w:sz w:val="24"/>
        <w:szCs w:val="24"/>
      </w:rPr>
    </w:lvl>
  </w:abstractNum>
  <w:abstractNum w:abstractNumId="29">
    <w:nsid w:val="0000001E"/>
    <w:multiLevelType w:val="multilevel"/>
    <w:tmpl w:val="0000001E"/>
    <w:name w:val="WW8Num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Courier New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Courier New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Courier New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517"/>
        </w:tabs>
        <w:ind w:left="2880" w:hanging="360"/>
      </w:pPr>
      <w:rPr>
        <w:rFonts w:cs="Courier New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3238"/>
        </w:tabs>
        <w:ind w:left="3600" w:hanging="360"/>
      </w:pPr>
      <w:rPr>
        <w:rFonts w:cs="Courier New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3958"/>
        </w:tabs>
        <w:ind w:left="4320" w:hanging="360"/>
      </w:pPr>
      <w:rPr>
        <w:rFonts w:cs="Courier New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4678"/>
        </w:tabs>
        <w:ind w:left="5040" w:hanging="360"/>
      </w:pPr>
      <w:rPr>
        <w:rFonts w:cs="Courier New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5398"/>
        </w:tabs>
        <w:ind w:left="5760" w:hanging="360"/>
      </w:pPr>
      <w:rPr>
        <w:rFonts w:cs="Courier New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6118"/>
        </w:tabs>
        <w:ind w:left="6480" w:hanging="360"/>
      </w:pPr>
      <w:rPr>
        <w:rFonts w:cs="Courier New"/>
        <w:sz w:val="24"/>
        <w:szCs w:val="24"/>
      </w:rPr>
    </w:lvl>
  </w:abstractNum>
  <w:abstractNum w:abstractNumId="30">
    <w:nsid w:val="0000001F"/>
    <w:multiLevelType w:val="multilevel"/>
    <w:tmpl w:val="5FACA90C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00"/>
        <w:szCs w:val="20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/>
        <w:i/>
        <w:iCs/>
        <w:sz w:val="36"/>
        <w:szCs w:val="36"/>
      </w:rPr>
    </w:lvl>
    <w:lvl w:ilvl="2">
      <w:start w:val="1"/>
      <w:numFmt w:val="decimal"/>
      <w:lvlText w:val="%1.%2.%3"/>
      <w:lvlJc w:val="left"/>
      <w:pPr>
        <w:tabs>
          <w:tab w:val="num" w:pos="1146"/>
        </w:tabs>
        <w:ind w:left="1146" w:hanging="720"/>
      </w:pPr>
      <w:rPr>
        <w:rFonts w:hint="default"/>
        <w:b/>
        <w:sz w:val="32"/>
        <w:szCs w:val="32"/>
      </w:rPr>
    </w:lvl>
    <w:lvl w:ilvl="3">
      <w:start w:val="1"/>
      <w:numFmt w:val="decimal"/>
      <w:lvlText w:val="%1.%2.%3.%4"/>
      <w:lvlJc w:val="left"/>
      <w:pPr>
        <w:tabs>
          <w:tab w:val="num" w:pos="1854"/>
        </w:tabs>
        <w:ind w:left="1854" w:hanging="864"/>
      </w:pPr>
      <w:rPr>
        <w:rFonts w:hint="default"/>
        <w:b/>
        <w:i/>
        <w:sz w:val="28"/>
        <w:szCs w:val="28"/>
        <w:u w:val="none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>
    <w:nsid w:val="00000020"/>
    <w:multiLevelType w:val="multilevel"/>
    <w:tmpl w:val="00000020"/>
    <w:name w:val="WW8Num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Courier New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Courier New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Courier New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517"/>
        </w:tabs>
        <w:ind w:left="2880" w:hanging="360"/>
      </w:pPr>
      <w:rPr>
        <w:rFonts w:cs="Courier New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3238"/>
        </w:tabs>
        <w:ind w:left="3600" w:hanging="360"/>
      </w:pPr>
      <w:rPr>
        <w:rFonts w:cs="Courier New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3958"/>
        </w:tabs>
        <w:ind w:left="4320" w:hanging="360"/>
      </w:pPr>
      <w:rPr>
        <w:rFonts w:cs="Courier New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4678"/>
        </w:tabs>
        <w:ind w:left="5040" w:hanging="360"/>
      </w:pPr>
      <w:rPr>
        <w:rFonts w:cs="Courier New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5398"/>
        </w:tabs>
        <w:ind w:left="5760" w:hanging="360"/>
      </w:pPr>
      <w:rPr>
        <w:rFonts w:cs="Courier New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6118"/>
        </w:tabs>
        <w:ind w:left="6480" w:hanging="360"/>
      </w:pPr>
      <w:rPr>
        <w:rFonts w:cs="Courier New"/>
        <w:sz w:val="24"/>
        <w:szCs w:val="24"/>
      </w:rPr>
    </w:lvl>
  </w:abstractNum>
  <w:abstractNum w:abstractNumId="32">
    <w:nsid w:val="00000021"/>
    <w:multiLevelType w:val="multilevel"/>
    <w:tmpl w:val="00000021"/>
    <w:name w:val="WW8Num3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Courier New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Courier New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Courier New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517"/>
        </w:tabs>
        <w:ind w:left="2880" w:hanging="360"/>
      </w:pPr>
      <w:rPr>
        <w:rFonts w:cs="Courier New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3238"/>
        </w:tabs>
        <w:ind w:left="3600" w:hanging="360"/>
      </w:pPr>
      <w:rPr>
        <w:rFonts w:cs="Courier New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3958"/>
        </w:tabs>
        <w:ind w:left="4320" w:hanging="360"/>
      </w:pPr>
      <w:rPr>
        <w:rFonts w:cs="Courier New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4678"/>
        </w:tabs>
        <w:ind w:left="5040" w:hanging="360"/>
      </w:pPr>
      <w:rPr>
        <w:rFonts w:cs="Courier New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5398"/>
        </w:tabs>
        <w:ind w:left="5760" w:hanging="360"/>
      </w:pPr>
      <w:rPr>
        <w:rFonts w:cs="Courier New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6118"/>
        </w:tabs>
        <w:ind w:left="6480" w:hanging="360"/>
      </w:pPr>
      <w:rPr>
        <w:rFonts w:cs="Courier New"/>
        <w:sz w:val="24"/>
        <w:szCs w:val="24"/>
      </w:rPr>
    </w:lvl>
  </w:abstractNum>
  <w:abstractNum w:abstractNumId="33">
    <w:nsid w:val="00000022"/>
    <w:multiLevelType w:val="multilevel"/>
    <w:tmpl w:val="00000022"/>
    <w:name w:val="WW8Num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Courier New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Courier New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Courier New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517"/>
        </w:tabs>
        <w:ind w:left="2880" w:hanging="360"/>
      </w:pPr>
      <w:rPr>
        <w:rFonts w:cs="Courier New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3238"/>
        </w:tabs>
        <w:ind w:left="3600" w:hanging="360"/>
      </w:pPr>
      <w:rPr>
        <w:rFonts w:cs="Courier New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3958"/>
        </w:tabs>
        <w:ind w:left="4320" w:hanging="360"/>
      </w:pPr>
      <w:rPr>
        <w:rFonts w:cs="Courier New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4678"/>
        </w:tabs>
        <w:ind w:left="5040" w:hanging="360"/>
      </w:pPr>
      <w:rPr>
        <w:rFonts w:cs="Courier New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5398"/>
        </w:tabs>
        <w:ind w:left="5760" w:hanging="360"/>
      </w:pPr>
      <w:rPr>
        <w:rFonts w:cs="Courier New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6118"/>
        </w:tabs>
        <w:ind w:left="6480" w:hanging="360"/>
      </w:pPr>
      <w:rPr>
        <w:rFonts w:cs="Courier New"/>
        <w:sz w:val="24"/>
        <w:szCs w:val="24"/>
      </w:rPr>
    </w:lvl>
  </w:abstractNum>
  <w:abstractNum w:abstractNumId="34">
    <w:nsid w:val="00000023"/>
    <w:multiLevelType w:val="multilevel"/>
    <w:tmpl w:val="00000023"/>
    <w:name w:val="WW8Num3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Courier New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Courier New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Courier New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517"/>
        </w:tabs>
        <w:ind w:left="2880" w:hanging="360"/>
      </w:pPr>
      <w:rPr>
        <w:rFonts w:cs="Courier New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3238"/>
        </w:tabs>
        <w:ind w:left="3600" w:hanging="360"/>
      </w:pPr>
      <w:rPr>
        <w:rFonts w:cs="Courier New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3958"/>
        </w:tabs>
        <w:ind w:left="4320" w:hanging="360"/>
      </w:pPr>
      <w:rPr>
        <w:rFonts w:cs="Courier New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4678"/>
        </w:tabs>
        <w:ind w:left="5040" w:hanging="360"/>
      </w:pPr>
      <w:rPr>
        <w:rFonts w:cs="Courier New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5398"/>
        </w:tabs>
        <w:ind w:left="5760" w:hanging="360"/>
      </w:pPr>
      <w:rPr>
        <w:rFonts w:cs="Courier New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6118"/>
        </w:tabs>
        <w:ind w:left="6480" w:hanging="360"/>
      </w:pPr>
      <w:rPr>
        <w:rFonts w:cs="Courier New"/>
        <w:sz w:val="24"/>
        <w:szCs w:val="24"/>
      </w:rPr>
    </w:lvl>
  </w:abstractNum>
  <w:abstractNum w:abstractNumId="35">
    <w:nsid w:val="00000024"/>
    <w:multiLevelType w:val="multilevel"/>
    <w:tmpl w:val="00000024"/>
    <w:name w:val="WW8Num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Courier New"/>
        <w:sz w:val="21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6118"/>
        </w:tabs>
        <w:ind w:left="6480" w:hanging="360"/>
      </w:pPr>
      <w:rPr>
        <w:sz w:val="24"/>
        <w:szCs w:val="24"/>
      </w:rPr>
    </w:lvl>
  </w:abstractNum>
  <w:abstractNum w:abstractNumId="36">
    <w:nsid w:val="00000025"/>
    <w:multiLevelType w:val="multilevel"/>
    <w:tmpl w:val="00000025"/>
    <w:name w:val="WW8Num3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Courier New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Courier New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Courier New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517"/>
        </w:tabs>
        <w:ind w:left="2880" w:hanging="360"/>
      </w:pPr>
      <w:rPr>
        <w:rFonts w:cs="Courier New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3238"/>
        </w:tabs>
        <w:ind w:left="3600" w:hanging="360"/>
      </w:pPr>
      <w:rPr>
        <w:rFonts w:cs="Courier New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3958"/>
        </w:tabs>
        <w:ind w:left="4320" w:hanging="360"/>
      </w:pPr>
      <w:rPr>
        <w:rFonts w:cs="Courier New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4678"/>
        </w:tabs>
        <w:ind w:left="5040" w:hanging="360"/>
      </w:pPr>
      <w:rPr>
        <w:rFonts w:cs="Courier New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5398"/>
        </w:tabs>
        <w:ind w:left="5760" w:hanging="360"/>
      </w:pPr>
      <w:rPr>
        <w:rFonts w:cs="Courier New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6118"/>
        </w:tabs>
        <w:ind w:left="6480" w:hanging="360"/>
      </w:pPr>
      <w:rPr>
        <w:rFonts w:cs="Courier New"/>
        <w:sz w:val="24"/>
        <w:szCs w:val="24"/>
      </w:rPr>
    </w:lvl>
  </w:abstractNum>
  <w:abstractNum w:abstractNumId="37">
    <w:nsid w:val="00000026"/>
    <w:multiLevelType w:val="multilevel"/>
    <w:tmpl w:val="00000026"/>
    <w:name w:val="WW8Num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Courier New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Courier New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Courier New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517"/>
        </w:tabs>
        <w:ind w:left="2880" w:hanging="360"/>
      </w:pPr>
      <w:rPr>
        <w:rFonts w:cs="Courier New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3238"/>
        </w:tabs>
        <w:ind w:left="3600" w:hanging="360"/>
      </w:pPr>
      <w:rPr>
        <w:rFonts w:cs="Courier New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3958"/>
        </w:tabs>
        <w:ind w:left="4320" w:hanging="360"/>
      </w:pPr>
      <w:rPr>
        <w:rFonts w:cs="Courier New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4678"/>
        </w:tabs>
        <w:ind w:left="5040" w:hanging="360"/>
      </w:pPr>
      <w:rPr>
        <w:rFonts w:cs="Courier New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5398"/>
        </w:tabs>
        <w:ind w:left="5760" w:hanging="360"/>
      </w:pPr>
      <w:rPr>
        <w:rFonts w:cs="Courier New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6118"/>
        </w:tabs>
        <w:ind w:left="6480" w:hanging="360"/>
      </w:pPr>
      <w:rPr>
        <w:rFonts w:cs="Courier New"/>
        <w:sz w:val="24"/>
        <w:szCs w:val="24"/>
      </w:rPr>
    </w:lvl>
  </w:abstractNum>
  <w:abstractNum w:abstractNumId="38">
    <w:nsid w:val="00000027"/>
    <w:multiLevelType w:val="multilevel"/>
    <w:tmpl w:val="00000027"/>
    <w:name w:val="WW8Num3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Courier New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Courier New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Courier New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517"/>
        </w:tabs>
        <w:ind w:left="2880" w:hanging="360"/>
      </w:pPr>
      <w:rPr>
        <w:rFonts w:cs="Courier New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3238"/>
        </w:tabs>
        <w:ind w:left="3600" w:hanging="360"/>
      </w:pPr>
      <w:rPr>
        <w:rFonts w:cs="Courier New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3958"/>
        </w:tabs>
        <w:ind w:left="4320" w:hanging="360"/>
      </w:pPr>
      <w:rPr>
        <w:rFonts w:cs="Courier New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4678"/>
        </w:tabs>
        <w:ind w:left="5040" w:hanging="360"/>
      </w:pPr>
      <w:rPr>
        <w:rFonts w:cs="Courier New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5398"/>
        </w:tabs>
        <w:ind w:left="5760" w:hanging="360"/>
      </w:pPr>
      <w:rPr>
        <w:rFonts w:cs="Courier New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6118"/>
        </w:tabs>
        <w:ind w:left="6480" w:hanging="360"/>
      </w:pPr>
      <w:rPr>
        <w:rFonts w:cs="Courier New"/>
        <w:sz w:val="24"/>
        <w:szCs w:val="24"/>
      </w:rPr>
    </w:lvl>
  </w:abstractNum>
  <w:abstractNum w:abstractNumId="39">
    <w:nsid w:val="00000028"/>
    <w:multiLevelType w:val="multilevel"/>
    <w:tmpl w:val="00000028"/>
    <w:name w:val="WW8Num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Courier New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Courier New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Courier New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517"/>
        </w:tabs>
        <w:ind w:left="2880" w:hanging="360"/>
      </w:pPr>
      <w:rPr>
        <w:rFonts w:cs="Courier New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3238"/>
        </w:tabs>
        <w:ind w:left="3600" w:hanging="360"/>
      </w:pPr>
      <w:rPr>
        <w:rFonts w:cs="Courier New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3958"/>
        </w:tabs>
        <w:ind w:left="4320" w:hanging="360"/>
      </w:pPr>
      <w:rPr>
        <w:rFonts w:cs="Courier New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4678"/>
        </w:tabs>
        <w:ind w:left="5040" w:hanging="360"/>
      </w:pPr>
      <w:rPr>
        <w:rFonts w:cs="Courier New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5398"/>
        </w:tabs>
        <w:ind w:left="5760" w:hanging="360"/>
      </w:pPr>
      <w:rPr>
        <w:rFonts w:cs="Courier New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6118"/>
        </w:tabs>
        <w:ind w:left="6480" w:hanging="360"/>
      </w:pPr>
      <w:rPr>
        <w:rFonts w:cs="Courier New"/>
        <w:sz w:val="24"/>
        <w:szCs w:val="24"/>
      </w:rPr>
    </w:lvl>
  </w:abstractNum>
  <w:abstractNum w:abstractNumId="40">
    <w:nsid w:val="00000029"/>
    <w:multiLevelType w:val="multilevel"/>
    <w:tmpl w:val="00000029"/>
    <w:name w:val="WW8Num4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Courier New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Courier New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Courier New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517"/>
        </w:tabs>
        <w:ind w:left="2880" w:hanging="360"/>
      </w:pPr>
      <w:rPr>
        <w:rFonts w:cs="Courier New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3238"/>
        </w:tabs>
        <w:ind w:left="3600" w:hanging="360"/>
      </w:pPr>
      <w:rPr>
        <w:rFonts w:cs="Courier New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3958"/>
        </w:tabs>
        <w:ind w:left="4320" w:hanging="360"/>
      </w:pPr>
      <w:rPr>
        <w:rFonts w:cs="Courier New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4678"/>
        </w:tabs>
        <w:ind w:left="5040" w:hanging="360"/>
      </w:pPr>
      <w:rPr>
        <w:rFonts w:cs="Courier New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5398"/>
        </w:tabs>
        <w:ind w:left="5760" w:hanging="360"/>
      </w:pPr>
      <w:rPr>
        <w:rFonts w:cs="Courier New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6118"/>
        </w:tabs>
        <w:ind w:left="6480" w:hanging="360"/>
      </w:pPr>
      <w:rPr>
        <w:rFonts w:cs="Courier New"/>
        <w:sz w:val="24"/>
        <w:szCs w:val="24"/>
      </w:rPr>
    </w:lvl>
  </w:abstractNum>
  <w:abstractNum w:abstractNumId="41">
    <w:nsid w:val="0000002A"/>
    <w:multiLevelType w:val="multilevel"/>
    <w:tmpl w:val="0000002A"/>
    <w:name w:val="WW8Num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Courier New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Courier New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Courier New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517"/>
        </w:tabs>
        <w:ind w:left="2880" w:hanging="360"/>
      </w:pPr>
      <w:rPr>
        <w:rFonts w:cs="Courier New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3238"/>
        </w:tabs>
        <w:ind w:left="3600" w:hanging="360"/>
      </w:pPr>
      <w:rPr>
        <w:rFonts w:cs="Courier New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3958"/>
        </w:tabs>
        <w:ind w:left="4320" w:hanging="360"/>
      </w:pPr>
      <w:rPr>
        <w:rFonts w:cs="Courier New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4678"/>
        </w:tabs>
        <w:ind w:left="5040" w:hanging="360"/>
      </w:pPr>
      <w:rPr>
        <w:rFonts w:cs="Courier New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5398"/>
        </w:tabs>
        <w:ind w:left="5760" w:hanging="360"/>
      </w:pPr>
      <w:rPr>
        <w:rFonts w:cs="Courier New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6118"/>
        </w:tabs>
        <w:ind w:left="6480" w:hanging="360"/>
      </w:pPr>
      <w:rPr>
        <w:rFonts w:cs="Courier New"/>
        <w:sz w:val="24"/>
        <w:szCs w:val="24"/>
      </w:rPr>
    </w:lvl>
  </w:abstractNum>
  <w:abstractNum w:abstractNumId="42">
    <w:nsid w:val="0000002B"/>
    <w:multiLevelType w:val="multilevel"/>
    <w:tmpl w:val="0000002B"/>
    <w:name w:val="WW8Num4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Courier New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Courier New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Courier New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517"/>
        </w:tabs>
        <w:ind w:left="2880" w:hanging="360"/>
      </w:pPr>
      <w:rPr>
        <w:rFonts w:cs="Courier New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3238"/>
        </w:tabs>
        <w:ind w:left="3600" w:hanging="360"/>
      </w:pPr>
      <w:rPr>
        <w:rFonts w:cs="Courier New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3958"/>
        </w:tabs>
        <w:ind w:left="4320" w:hanging="360"/>
      </w:pPr>
      <w:rPr>
        <w:rFonts w:cs="Courier New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4678"/>
        </w:tabs>
        <w:ind w:left="5040" w:hanging="360"/>
      </w:pPr>
      <w:rPr>
        <w:rFonts w:cs="Courier New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5398"/>
        </w:tabs>
        <w:ind w:left="5760" w:hanging="360"/>
      </w:pPr>
      <w:rPr>
        <w:rFonts w:cs="Courier New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6118"/>
        </w:tabs>
        <w:ind w:left="6480" w:hanging="360"/>
      </w:pPr>
      <w:rPr>
        <w:rFonts w:cs="Courier New"/>
        <w:sz w:val="24"/>
        <w:szCs w:val="24"/>
      </w:rPr>
    </w:lvl>
  </w:abstractNum>
  <w:abstractNum w:abstractNumId="43">
    <w:nsid w:val="0000002C"/>
    <w:multiLevelType w:val="multilevel"/>
    <w:tmpl w:val="0000002C"/>
    <w:name w:val="WW8Num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6118"/>
        </w:tabs>
        <w:ind w:left="6480" w:hanging="360"/>
      </w:pPr>
      <w:rPr>
        <w:sz w:val="24"/>
        <w:szCs w:val="24"/>
      </w:rPr>
    </w:lvl>
  </w:abstractNum>
  <w:abstractNum w:abstractNumId="44">
    <w:nsid w:val="0000002D"/>
    <w:multiLevelType w:val="multilevel"/>
    <w:tmpl w:val="0000002D"/>
    <w:name w:val="WW8Num4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Courier New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Courier New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Courier New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517"/>
        </w:tabs>
        <w:ind w:left="2880" w:hanging="360"/>
      </w:pPr>
      <w:rPr>
        <w:rFonts w:cs="Courier New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3238"/>
        </w:tabs>
        <w:ind w:left="3600" w:hanging="360"/>
      </w:pPr>
      <w:rPr>
        <w:rFonts w:cs="Courier New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3958"/>
        </w:tabs>
        <w:ind w:left="4320" w:hanging="360"/>
      </w:pPr>
      <w:rPr>
        <w:rFonts w:cs="Courier New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4678"/>
        </w:tabs>
        <w:ind w:left="5040" w:hanging="360"/>
      </w:pPr>
      <w:rPr>
        <w:rFonts w:cs="Courier New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5398"/>
        </w:tabs>
        <w:ind w:left="5760" w:hanging="360"/>
      </w:pPr>
      <w:rPr>
        <w:rFonts w:cs="Courier New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6118"/>
        </w:tabs>
        <w:ind w:left="6480" w:hanging="360"/>
      </w:pPr>
      <w:rPr>
        <w:rFonts w:cs="Courier New"/>
        <w:sz w:val="24"/>
        <w:szCs w:val="24"/>
      </w:rPr>
    </w:lvl>
  </w:abstractNum>
  <w:abstractNum w:abstractNumId="45">
    <w:nsid w:val="0000002E"/>
    <w:multiLevelType w:val="multilevel"/>
    <w:tmpl w:val="0000002E"/>
    <w:name w:val="WW8Num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Courier New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Courier New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Courier New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517"/>
        </w:tabs>
        <w:ind w:left="2880" w:hanging="360"/>
      </w:pPr>
      <w:rPr>
        <w:rFonts w:cs="Courier New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3238"/>
        </w:tabs>
        <w:ind w:left="3600" w:hanging="360"/>
      </w:pPr>
      <w:rPr>
        <w:rFonts w:cs="Courier New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3958"/>
        </w:tabs>
        <w:ind w:left="4320" w:hanging="360"/>
      </w:pPr>
      <w:rPr>
        <w:rFonts w:cs="Courier New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4678"/>
        </w:tabs>
        <w:ind w:left="5040" w:hanging="360"/>
      </w:pPr>
      <w:rPr>
        <w:rFonts w:cs="Courier New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5398"/>
        </w:tabs>
        <w:ind w:left="5760" w:hanging="360"/>
      </w:pPr>
      <w:rPr>
        <w:rFonts w:cs="Courier New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6118"/>
        </w:tabs>
        <w:ind w:left="6480" w:hanging="360"/>
      </w:pPr>
      <w:rPr>
        <w:rFonts w:cs="Courier New"/>
        <w:sz w:val="24"/>
        <w:szCs w:val="24"/>
      </w:rPr>
    </w:lvl>
  </w:abstractNum>
  <w:abstractNum w:abstractNumId="46">
    <w:nsid w:val="0000002F"/>
    <w:multiLevelType w:val="multilevel"/>
    <w:tmpl w:val="0000002F"/>
    <w:name w:val="WW8Num4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Courier New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Courier New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Courier New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517"/>
        </w:tabs>
        <w:ind w:left="2880" w:hanging="360"/>
      </w:pPr>
      <w:rPr>
        <w:rFonts w:cs="Courier New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3238"/>
        </w:tabs>
        <w:ind w:left="3600" w:hanging="360"/>
      </w:pPr>
      <w:rPr>
        <w:rFonts w:cs="Courier New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3958"/>
        </w:tabs>
        <w:ind w:left="4320" w:hanging="360"/>
      </w:pPr>
      <w:rPr>
        <w:rFonts w:cs="Courier New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4678"/>
        </w:tabs>
        <w:ind w:left="5040" w:hanging="360"/>
      </w:pPr>
      <w:rPr>
        <w:rFonts w:cs="Courier New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5398"/>
        </w:tabs>
        <w:ind w:left="5760" w:hanging="360"/>
      </w:pPr>
      <w:rPr>
        <w:rFonts w:cs="Courier New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6118"/>
        </w:tabs>
        <w:ind w:left="6480" w:hanging="360"/>
      </w:pPr>
      <w:rPr>
        <w:rFonts w:cs="Courier New"/>
        <w:sz w:val="24"/>
        <w:szCs w:val="24"/>
      </w:rPr>
    </w:lvl>
  </w:abstractNum>
  <w:abstractNum w:abstractNumId="47">
    <w:nsid w:val="00000030"/>
    <w:multiLevelType w:val="multilevel"/>
    <w:tmpl w:val="00000030"/>
    <w:name w:val="WW8Num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Courier New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Courier New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Courier New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517"/>
        </w:tabs>
        <w:ind w:left="2880" w:hanging="360"/>
      </w:pPr>
      <w:rPr>
        <w:rFonts w:cs="Courier New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3238"/>
        </w:tabs>
        <w:ind w:left="3600" w:hanging="360"/>
      </w:pPr>
      <w:rPr>
        <w:rFonts w:cs="Courier New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3958"/>
        </w:tabs>
        <w:ind w:left="4320" w:hanging="360"/>
      </w:pPr>
      <w:rPr>
        <w:rFonts w:cs="Courier New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4678"/>
        </w:tabs>
        <w:ind w:left="5040" w:hanging="360"/>
      </w:pPr>
      <w:rPr>
        <w:rFonts w:cs="Courier New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5398"/>
        </w:tabs>
        <w:ind w:left="5760" w:hanging="360"/>
      </w:pPr>
      <w:rPr>
        <w:rFonts w:cs="Courier New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6118"/>
        </w:tabs>
        <w:ind w:left="6480" w:hanging="360"/>
      </w:pPr>
      <w:rPr>
        <w:rFonts w:cs="Courier New"/>
        <w:sz w:val="24"/>
        <w:szCs w:val="24"/>
      </w:rPr>
    </w:lvl>
  </w:abstractNum>
  <w:abstractNum w:abstractNumId="48">
    <w:nsid w:val="00000031"/>
    <w:multiLevelType w:val="multilevel"/>
    <w:tmpl w:val="00000031"/>
    <w:name w:val="WW8Num4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Courier New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Courier New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Courier New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517"/>
        </w:tabs>
        <w:ind w:left="2880" w:hanging="360"/>
      </w:pPr>
      <w:rPr>
        <w:rFonts w:cs="Courier New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3238"/>
        </w:tabs>
        <w:ind w:left="3600" w:hanging="360"/>
      </w:pPr>
      <w:rPr>
        <w:rFonts w:cs="Courier New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3958"/>
        </w:tabs>
        <w:ind w:left="4320" w:hanging="360"/>
      </w:pPr>
      <w:rPr>
        <w:rFonts w:cs="Courier New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4678"/>
        </w:tabs>
        <w:ind w:left="5040" w:hanging="360"/>
      </w:pPr>
      <w:rPr>
        <w:rFonts w:cs="Courier New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5398"/>
        </w:tabs>
        <w:ind w:left="5760" w:hanging="360"/>
      </w:pPr>
      <w:rPr>
        <w:rFonts w:cs="Courier New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6118"/>
        </w:tabs>
        <w:ind w:left="6480" w:hanging="360"/>
      </w:pPr>
      <w:rPr>
        <w:rFonts w:cs="Courier New"/>
        <w:sz w:val="24"/>
        <w:szCs w:val="24"/>
      </w:rPr>
    </w:lvl>
  </w:abstractNum>
  <w:abstractNum w:abstractNumId="49">
    <w:nsid w:val="00000032"/>
    <w:multiLevelType w:val="multilevel"/>
    <w:tmpl w:val="00000032"/>
    <w:name w:val="WW8Num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0">
    <w:nsid w:val="08EA2AF6"/>
    <w:multiLevelType w:val="hybridMultilevel"/>
    <w:tmpl w:val="4B8A3A22"/>
    <w:lvl w:ilvl="0" w:tplc="9B5465EC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1">
    <w:nsid w:val="0AA80F06"/>
    <w:multiLevelType w:val="hybridMultilevel"/>
    <w:tmpl w:val="4614D448"/>
    <w:lvl w:ilvl="0" w:tplc="04090001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1E862E3F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3">
    <w:nsid w:val="2A455993"/>
    <w:multiLevelType w:val="hybridMultilevel"/>
    <w:tmpl w:val="38E619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2ACA504A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5">
    <w:nsid w:val="2D3A38ED"/>
    <w:multiLevelType w:val="multilevel"/>
    <w:tmpl w:val="08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6">
    <w:nsid w:val="38740018"/>
    <w:multiLevelType w:val="hybridMultilevel"/>
    <w:tmpl w:val="0E762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3DA06FAE"/>
    <w:multiLevelType w:val="hybridMultilevel"/>
    <w:tmpl w:val="DD581308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47A54EF7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9">
    <w:nsid w:val="47EE2D03"/>
    <w:multiLevelType w:val="hybridMultilevel"/>
    <w:tmpl w:val="C5FC052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4C8F532B"/>
    <w:multiLevelType w:val="multilevel"/>
    <w:tmpl w:val="989E7A64"/>
    <w:styleLink w:val="Style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1">
    <w:nsid w:val="51992AB5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2">
    <w:nsid w:val="594E5B8A"/>
    <w:multiLevelType w:val="hybridMultilevel"/>
    <w:tmpl w:val="02FCF1F6"/>
    <w:lvl w:ilvl="0" w:tplc="0B064978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00"/>
        <w:vertAlign w:val="baseline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5AAF32B9"/>
    <w:multiLevelType w:val="hybridMultilevel"/>
    <w:tmpl w:val="F260E2A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645737AA"/>
    <w:multiLevelType w:val="multilevel"/>
    <w:tmpl w:val="989E7A64"/>
    <w:numStyleLink w:val="Style1"/>
  </w:abstractNum>
  <w:abstractNum w:abstractNumId="65">
    <w:nsid w:val="6AB335D7"/>
    <w:multiLevelType w:val="multilevel"/>
    <w:tmpl w:val="29FAD97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4"/>
      <w:lvlJc w:val="left"/>
      <w:pPr>
        <w:tabs>
          <w:tab w:val="num" w:pos="1854"/>
        </w:tabs>
        <w:ind w:left="1854" w:hanging="864"/>
      </w:pPr>
      <w:rPr>
        <w:rFonts w:ascii="Times New Roman" w:hAnsi="Times New Roman" w:cs="Times New Roman" w:hint="default"/>
        <w:b w:val="0"/>
        <w:i/>
        <w:sz w:val="200"/>
        <w:szCs w:val="200"/>
        <w:u w:val="none"/>
      </w:rPr>
    </w:lvl>
    <w:lvl w:ilvl="4">
      <w:start w:val="1"/>
      <w:numFmt w:val="decimal"/>
      <w:lvlText w:val="%4.%5"/>
      <w:lvlJc w:val="left"/>
      <w:pPr>
        <w:tabs>
          <w:tab w:val="num" w:pos="1008"/>
        </w:tabs>
        <w:ind w:left="1008" w:hanging="1008"/>
      </w:pPr>
      <w:rPr>
        <w:rFonts w:ascii="Times New Roman" w:hAnsi="Times New Roman" w:cs="Times New Roman" w:hint="default"/>
        <w:b/>
        <w:i w:val="0"/>
        <w:sz w:val="24"/>
      </w:rPr>
    </w:lvl>
    <w:lvl w:ilvl="5">
      <w:start w:val="1"/>
      <w:numFmt w:val="decimal"/>
      <w:lvlText w:val="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30"/>
  </w:num>
  <w:num w:numId="25">
    <w:abstractNumId w:val="51"/>
  </w:num>
  <w:num w:numId="26">
    <w:abstractNumId w:val="50"/>
  </w:num>
  <w:num w:numId="27">
    <w:abstractNumId w:val="53"/>
  </w:num>
  <w:num w:numId="28">
    <w:abstractNumId w:val="62"/>
  </w:num>
  <w:num w:numId="29">
    <w:abstractNumId w:val="58"/>
  </w:num>
  <w:num w:numId="30">
    <w:abstractNumId w:val="61"/>
  </w:num>
  <w:num w:numId="31">
    <w:abstractNumId w:val="54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54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7">
    <w:abstractNumId w:val="0"/>
  </w:num>
  <w:num w:numId="38">
    <w:abstractNumId w:val="0"/>
  </w:num>
  <w:num w:numId="39">
    <w:abstractNumId w:val="65"/>
  </w:num>
  <w:num w:numId="40">
    <w:abstractNumId w:val="54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1">
    <w:abstractNumId w:val="52"/>
  </w:num>
  <w:num w:numId="42">
    <w:abstractNumId w:val="64"/>
  </w:num>
  <w:num w:numId="43">
    <w:abstractNumId w:val="60"/>
  </w:num>
  <w:num w:numId="44">
    <w:abstractNumId w:val="55"/>
  </w:num>
  <w:num w:numId="45">
    <w:abstractNumId w:val="56"/>
  </w:num>
  <w:num w:numId="46">
    <w:abstractNumId w:val="59"/>
  </w:num>
  <w:num w:numId="47">
    <w:abstractNumId w:val="57"/>
  </w:num>
  <w:num w:numId="48">
    <w:abstractNumId w:val="63"/>
  </w:num>
  <w:numIdMacAtCleanup w:val="2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displayBackgroundShape/>
  <w:embedSystemFonts/>
  <w:stylePaneFormatFilter w:val="0000"/>
  <w:defaultTabStop w:val="720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622C29"/>
    <w:rsid w:val="00015830"/>
    <w:rsid w:val="00022CA6"/>
    <w:rsid w:val="00023411"/>
    <w:rsid w:val="00023E2D"/>
    <w:rsid w:val="00027098"/>
    <w:rsid w:val="000332AE"/>
    <w:rsid w:val="00060964"/>
    <w:rsid w:val="000613A4"/>
    <w:rsid w:val="0006177E"/>
    <w:rsid w:val="00066FB6"/>
    <w:rsid w:val="00074D6F"/>
    <w:rsid w:val="00076484"/>
    <w:rsid w:val="00094E13"/>
    <w:rsid w:val="00097D93"/>
    <w:rsid w:val="000A5DB6"/>
    <w:rsid w:val="000B191B"/>
    <w:rsid w:val="000C63BF"/>
    <w:rsid w:val="000D4406"/>
    <w:rsid w:val="000D63F8"/>
    <w:rsid w:val="000D6D04"/>
    <w:rsid w:val="000E4EDC"/>
    <w:rsid w:val="000E6C29"/>
    <w:rsid w:val="000E7283"/>
    <w:rsid w:val="000F660D"/>
    <w:rsid w:val="000F6D7B"/>
    <w:rsid w:val="00111149"/>
    <w:rsid w:val="001222F2"/>
    <w:rsid w:val="0012595E"/>
    <w:rsid w:val="00137332"/>
    <w:rsid w:val="00137789"/>
    <w:rsid w:val="00177E82"/>
    <w:rsid w:val="00180A95"/>
    <w:rsid w:val="001845A5"/>
    <w:rsid w:val="001914AD"/>
    <w:rsid w:val="00191641"/>
    <w:rsid w:val="00194DBB"/>
    <w:rsid w:val="001A297A"/>
    <w:rsid w:val="001A38A4"/>
    <w:rsid w:val="001A7F6E"/>
    <w:rsid w:val="001B4C06"/>
    <w:rsid w:val="001B786F"/>
    <w:rsid w:val="001C066C"/>
    <w:rsid w:val="001C5B24"/>
    <w:rsid w:val="001D1412"/>
    <w:rsid w:val="001D77E7"/>
    <w:rsid w:val="001F0C04"/>
    <w:rsid w:val="00206E04"/>
    <w:rsid w:val="00221F40"/>
    <w:rsid w:val="00222C0C"/>
    <w:rsid w:val="002353AF"/>
    <w:rsid w:val="00236127"/>
    <w:rsid w:val="002458CA"/>
    <w:rsid w:val="00252C7B"/>
    <w:rsid w:val="002532F5"/>
    <w:rsid w:val="002800BF"/>
    <w:rsid w:val="002820E4"/>
    <w:rsid w:val="00286B44"/>
    <w:rsid w:val="0028794B"/>
    <w:rsid w:val="00294F5D"/>
    <w:rsid w:val="00296673"/>
    <w:rsid w:val="002A1F2B"/>
    <w:rsid w:val="002A4698"/>
    <w:rsid w:val="002B0D36"/>
    <w:rsid w:val="002C41F9"/>
    <w:rsid w:val="002C7A38"/>
    <w:rsid w:val="002D1CBB"/>
    <w:rsid w:val="002D697A"/>
    <w:rsid w:val="002E4250"/>
    <w:rsid w:val="00301127"/>
    <w:rsid w:val="00307C22"/>
    <w:rsid w:val="00312BC8"/>
    <w:rsid w:val="00321E44"/>
    <w:rsid w:val="00337BEB"/>
    <w:rsid w:val="0034730C"/>
    <w:rsid w:val="00362EBE"/>
    <w:rsid w:val="003718B2"/>
    <w:rsid w:val="00372085"/>
    <w:rsid w:val="003779D6"/>
    <w:rsid w:val="0038673B"/>
    <w:rsid w:val="0038752E"/>
    <w:rsid w:val="00390FF6"/>
    <w:rsid w:val="003A4A79"/>
    <w:rsid w:val="003A4B66"/>
    <w:rsid w:val="003B2ABD"/>
    <w:rsid w:val="003B45E5"/>
    <w:rsid w:val="003B5AB8"/>
    <w:rsid w:val="003C1E4E"/>
    <w:rsid w:val="003C5763"/>
    <w:rsid w:val="003D207A"/>
    <w:rsid w:val="003D65A7"/>
    <w:rsid w:val="003F40FA"/>
    <w:rsid w:val="0042250C"/>
    <w:rsid w:val="00423DB3"/>
    <w:rsid w:val="0042522A"/>
    <w:rsid w:val="0042705C"/>
    <w:rsid w:val="00434192"/>
    <w:rsid w:val="004450D3"/>
    <w:rsid w:val="0045710A"/>
    <w:rsid w:val="00463B21"/>
    <w:rsid w:val="0046565C"/>
    <w:rsid w:val="004774F2"/>
    <w:rsid w:val="00477AB9"/>
    <w:rsid w:val="004808DB"/>
    <w:rsid w:val="004854FC"/>
    <w:rsid w:val="00491352"/>
    <w:rsid w:val="004A1A65"/>
    <w:rsid w:val="004B54A7"/>
    <w:rsid w:val="004B54D0"/>
    <w:rsid w:val="004C4EAE"/>
    <w:rsid w:val="004C77B6"/>
    <w:rsid w:val="004D6FE0"/>
    <w:rsid w:val="004E010C"/>
    <w:rsid w:val="004E0758"/>
    <w:rsid w:val="004E269D"/>
    <w:rsid w:val="004F0B93"/>
    <w:rsid w:val="004F546E"/>
    <w:rsid w:val="004F7BB5"/>
    <w:rsid w:val="0050181D"/>
    <w:rsid w:val="00503A1A"/>
    <w:rsid w:val="00516DF4"/>
    <w:rsid w:val="005174C7"/>
    <w:rsid w:val="005318F7"/>
    <w:rsid w:val="0054160B"/>
    <w:rsid w:val="00554AA9"/>
    <w:rsid w:val="00564E29"/>
    <w:rsid w:val="00565342"/>
    <w:rsid w:val="0057291B"/>
    <w:rsid w:val="0057778E"/>
    <w:rsid w:val="0059352B"/>
    <w:rsid w:val="005B5538"/>
    <w:rsid w:val="005D1A1E"/>
    <w:rsid w:val="005F25BD"/>
    <w:rsid w:val="00607974"/>
    <w:rsid w:val="0061164C"/>
    <w:rsid w:val="00612A2E"/>
    <w:rsid w:val="00613CB3"/>
    <w:rsid w:val="00621D40"/>
    <w:rsid w:val="00622C29"/>
    <w:rsid w:val="00646BC8"/>
    <w:rsid w:val="00650C3D"/>
    <w:rsid w:val="00660C75"/>
    <w:rsid w:val="006610BB"/>
    <w:rsid w:val="006619A8"/>
    <w:rsid w:val="00677EDB"/>
    <w:rsid w:val="00683FAC"/>
    <w:rsid w:val="006A2A62"/>
    <w:rsid w:val="006A47A9"/>
    <w:rsid w:val="006A5A5B"/>
    <w:rsid w:val="006A715E"/>
    <w:rsid w:val="006C6EC7"/>
    <w:rsid w:val="006D097F"/>
    <w:rsid w:val="006D14AF"/>
    <w:rsid w:val="006D3928"/>
    <w:rsid w:val="006D7962"/>
    <w:rsid w:val="006E6432"/>
    <w:rsid w:val="006F03E6"/>
    <w:rsid w:val="006F7A23"/>
    <w:rsid w:val="0070132D"/>
    <w:rsid w:val="007226E7"/>
    <w:rsid w:val="0072321A"/>
    <w:rsid w:val="0073688E"/>
    <w:rsid w:val="00744864"/>
    <w:rsid w:val="00783921"/>
    <w:rsid w:val="00785392"/>
    <w:rsid w:val="007A5B81"/>
    <w:rsid w:val="007A66FF"/>
    <w:rsid w:val="007A77C0"/>
    <w:rsid w:val="007C3169"/>
    <w:rsid w:val="007E0132"/>
    <w:rsid w:val="007E06EC"/>
    <w:rsid w:val="007E4B04"/>
    <w:rsid w:val="007F0644"/>
    <w:rsid w:val="007F4466"/>
    <w:rsid w:val="007F60A3"/>
    <w:rsid w:val="00804042"/>
    <w:rsid w:val="0082231F"/>
    <w:rsid w:val="00823E69"/>
    <w:rsid w:val="008368B0"/>
    <w:rsid w:val="00840FFB"/>
    <w:rsid w:val="00860E7B"/>
    <w:rsid w:val="00861465"/>
    <w:rsid w:val="008645F6"/>
    <w:rsid w:val="00884064"/>
    <w:rsid w:val="00894C50"/>
    <w:rsid w:val="008A23EB"/>
    <w:rsid w:val="008A6A93"/>
    <w:rsid w:val="008B10C3"/>
    <w:rsid w:val="008B4492"/>
    <w:rsid w:val="008B5B8A"/>
    <w:rsid w:val="008C31DF"/>
    <w:rsid w:val="008C5395"/>
    <w:rsid w:val="008D4932"/>
    <w:rsid w:val="008E085F"/>
    <w:rsid w:val="008E472B"/>
    <w:rsid w:val="008E4ADB"/>
    <w:rsid w:val="008E66A2"/>
    <w:rsid w:val="008F0677"/>
    <w:rsid w:val="008F16E2"/>
    <w:rsid w:val="008F5DA1"/>
    <w:rsid w:val="00914045"/>
    <w:rsid w:val="00936C75"/>
    <w:rsid w:val="009401E0"/>
    <w:rsid w:val="00943652"/>
    <w:rsid w:val="009508F0"/>
    <w:rsid w:val="0096521B"/>
    <w:rsid w:val="009710AE"/>
    <w:rsid w:val="00982399"/>
    <w:rsid w:val="009A1A33"/>
    <w:rsid w:val="009A5FF4"/>
    <w:rsid w:val="009A7805"/>
    <w:rsid w:val="009C7102"/>
    <w:rsid w:val="009E1949"/>
    <w:rsid w:val="009E2191"/>
    <w:rsid w:val="009E2E81"/>
    <w:rsid w:val="009E783C"/>
    <w:rsid w:val="009F732B"/>
    <w:rsid w:val="00A02FA9"/>
    <w:rsid w:val="00A12358"/>
    <w:rsid w:val="00A32D66"/>
    <w:rsid w:val="00A33FCF"/>
    <w:rsid w:val="00A42A8F"/>
    <w:rsid w:val="00A536C6"/>
    <w:rsid w:val="00A55018"/>
    <w:rsid w:val="00A63294"/>
    <w:rsid w:val="00A71857"/>
    <w:rsid w:val="00A730CD"/>
    <w:rsid w:val="00A8228A"/>
    <w:rsid w:val="00A859CE"/>
    <w:rsid w:val="00A90801"/>
    <w:rsid w:val="00A91709"/>
    <w:rsid w:val="00A94625"/>
    <w:rsid w:val="00A96BCC"/>
    <w:rsid w:val="00AB3E09"/>
    <w:rsid w:val="00AB4C10"/>
    <w:rsid w:val="00AC19E2"/>
    <w:rsid w:val="00AD1713"/>
    <w:rsid w:val="00AD1CCF"/>
    <w:rsid w:val="00AD32CA"/>
    <w:rsid w:val="00AE128C"/>
    <w:rsid w:val="00AF00A8"/>
    <w:rsid w:val="00B01A15"/>
    <w:rsid w:val="00B121FC"/>
    <w:rsid w:val="00B20944"/>
    <w:rsid w:val="00B31546"/>
    <w:rsid w:val="00B43CE1"/>
    <w:rsid w:val="00B51119"/>
    <w:rsid w:val="00B56ADE"/>
    <w:rsid w:val="00B7314D"/>
    <w:rsid w:val="00B76BD2"/>
    <w:rsid w:val="00B771CD"/>
    <w:rsid w:val="00B834BE"/>
    <w:rsid w:val="00B850FC"/>
    <w:rsid w:val="00B94E7B"/>
    <w:rsid w:val="00BA4D35"/>
    <w:rsid w:val="00BB2EAD"/>
    <w:rsid w:val="00BB46E9"/>
    <w:rsid w:val="00BC533A"/>
    <w:rsid w:val="00BD00BE"/>
    <w:rsid w:val="00BD4A67"/>
    <w:rsid w:val="00BE168F"/>
    <w:rsid w:val="00BE310C"/>
    <w:rsid w:val="00BE405F"/>
    <w:rsid w:val="00BE4BE9"/>
    <w:rsid w:val="00BF1E80"/>
    <w:rsid w:val="00C10131"/>
    <w:rsid w:val="00C12374"/>
    <w:rsid w:val="00C154A8"/>
    <w:rsid w:val="00C1712B"/>
    <w:rsid w:val="00C23F64"/>
    <w:rsid w:val="00C242D0"/>
    <w:rsid w:val="00C2650B"/>
    <w:rsid w:val="00C310EF"/>
    <w:rsid w:val="00C32B73"/>
    <w:rsid w:val="00C446BB"/>
    <w:rsid w:val="00C54621"/>
    <w:rsid w:val="00C62161"/>
    <w:rsid w:val="00C67363"/>
    <w:rsid w:val="00C71D13"/>
    <w:rsid w:val="00C72CEA"/>
    <w:rsid w:val="00C73E01"/>
    <w:rsid w:val="00C8141D"/>
    <w:rsid w:val="00C82AF2"/>
    <w:rsid w:val="00C8702F"/>
    <w:rsid w:val="00C91646"/>
    <w:rsid w:val="00C94E32"/>
    <w:rsid w:val="00CA1EDF"/>
    <w:rsid w:val="00CA290E"/>
    <w:rsid w:val="00CD3FD5"/>
    <w:rsid w:val="00CD675B"/>
    <w:rsid w:val="00CE761D"/>
    <w:rsid w:val="00CF0ADB"/>
    <w:rsid w:val="00CF3225"/>
    <w:rsid w:val="00CF7174"/>
    <w:rsid w:val="00D01C70"/>
    <w:rsid w:val="00D07AED"/>
    <w:rsid w:val="00D144ED"/>
    <w:rsid w:val="00D20062"/>
    <w:rsid w:val="00D20CFD"/>
    <w:rsid w:val="00D21D8F"/>
    <w:rsid w:val="00D22C94"/>
    <w:rsid w:val="00D2450B"/>
    <w:rsid w:val="00D26550"/>
    <w:rsid w:val="00D32473"/>
    <w:rsid w:val="00D40C5F"/>
    <w:rsid w:val="00D47636"/>
    <w:rsid w:val="00D523E4"/>
    <w:rsid w:val="00D62263"/>
    <w:rsid w:val="00D67762"/>
    <w:rsid w:val="00D73239"/>
    <w:rsid w:val="00D76107"/>
    <w:rsid w:val="00D906CF"/>
    <w:rsid w:val="00DA3555"/>
    <w:rsid w:val="00DB1767"/>
    <w:rsid w:val="00DB1DD7"/>
    <w:rsid w:val="00DC09BC"/>
    <w:rsid w:val="00DC0D8C"/>
    <w:rsid w:val="00DC48C7"/>
    <w:rsid w:val="00DC59D2"/>
    <w:rsid w:val="00DD4C0B"/>
    <w:rsid w:val="00DE5394"/>
    <w:rsid w:val="00E02029"/>
    <w:rsid w:val="00E03AC8"/>
    <w:rsid w:val="00E07BBD"/>
    <w:rsid w:val="00E11228"/>
    <w:rsid w:val="00E13EA7"/>
    <w:rsid w:val="00E14125"/>
    <w:rsid w:val="00E15F5E"/>
    <w:rsid w:val="00E30445"/>
    <w:rsid w:val="00E31497"/>
    <w:rsid w:val="00E32FEA"/>
    <w:rsid w:val="00E6680B"/>
    <w:rsid w:val="00E726F8"/>
    <w:rsid w:val="00E73270"/>
    <w:rsid w:val="00E7340D"/>
    <w:rsid w:val="00E74DBE"/>
    <w:rsid w:val="00E761D1"/>
    <w:rsid w:val="00E84D7C"/>
    <w:rsid w:val="00E87AD3"/>
    <w:rsid w:val="00E90048"/>
    <w:rsid w:val="00EA2D82"/>
    <w:rsid w:val="00EA31C3"/>
    <w:rsid w:val="00EA4199"/>
    <w:rsid w:val="00EB6315"/>
    <w:rsid w:val="00EC6EFA"/>
    <w:rsid w:val="00EC7861"/>
    <w:rsid w:val="00ED067C"/>
    <w:rsid w:val="00ED1138"/>
    <w:rsid w:val="00ED26B1"/>
    <w:rsid w:val="00ED5615"/>
    <w:rsid w:val="00EE19CB"/>
    <w:rsid w:val="00EE3500"/>
    <w:rsid w:val="00EE35EA"/>
    <w:rsid w:val="00EF24B9"/>
    <w:rsid w:val="00F00CB4"/>
    <w:rsid w:val="00F015F2"/>
    <w:rsid w:val="00F04405"/>
    <w:rsid w:val="00F105F2"/>
    <w:rsid w:val="00F12442"/>
    <w:rsid w:val="00F146FD"/>
    <w:rsid w:val="00F250A9"/>
    <w:rsid w:val="00F27BD4"/>
    <w:rsid w:val="00F37024"/>
    <w:rsid w:val="00F37F78"/>
    <w:rsid w:val="00F43696"/>
    <w:rsid w:val="00F50E91"/>
    <w:rsid w:val="00F7598C"/>
    <w:rsid w:val="00F805CA"/>
    <w:rsid w:val="00F8739F"/>
    <w:rsid w:val="00FA1016"/>
    <w:rsid w:val="00FA23AF"/>
    <w:rsid w:val="00FA370E"/>
    <w:rsid w:val="00FA3D47"/>
    <w:rsid w:val="00FB2A76"/>
    <w:rsid w:val="00FB60AB"/>
    <w:rsid w:val="00FB6D8B"/>
    <w:rsid w:val="00FB6FFA"/>
    <w:rsid w:val="00FC4413"/>
    <w:rsid w:val="00FD1EB5"/>
    <w:rsid w:val="00FD28EE"/>
    <w:rsid w:val="00FE0AF5"/>
    <w:rsid w:val="00FE5A21"/>
    <w:rsid w:val="00FE74A8"/>
    <w:rsid w:val="00FF09BC"/>
    <w:rsid w:val="00FF2785"/>
    <w:rsid w:val="00FF401C"/>
    <w:rsid w:val="00FF5B3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2"/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8673B"/>
    <w:pPr>
      <w:suppressAutoHyphens/>
      <w:jc w:val="both"/>
    </w:pPr>
    <w:rPr>
      <w:lang w:val="el-GR" w:eastAsia="zh-CN"/>
    </w:rPr>
  </w:style>
  <w:style w:type="paragraph" w:styleId="11">
    <w:name w:val="heading 1"/>
    <w:basedOn w:val="a"/>
    <w:next w:val="a"/>
    <w:uiPriority w:val="9"/>
    <w:qFormat/>
    <w:rsid w:val="00E13EA7"/>
    <w:pPr>
      <w:keepNext/>
      <w:widowControl w:val="0"/>
      <w:spacing w:before="840" w:after="480"/>
      <w:outlineLvl w:val="0"/>
    </w:pPr>
    <w:rPr>
      <w:rFonts w:ascii="Verdana" w:hAnsi="Verdana" w:cs="Verdana"/>
      <w:b/>
      <w:sz w:val="40"/>
      <w:szCs w:val="40"/>
    </w:rPr>
  </w:style>
  <w:style w:type="paragraph" w:styleId="2">
    <w:name w:val="heading 2"/>
    <w:basedOn w:val="a"/>
    <w:next w:val="a"/>
    <w:uiPriority w:val="9"/>
    <w:qFormat/>
    <w:rsid w:val="00E13EA7"/>
    <w:pPr>
      <w:keepNext/>
      <w:widowControl w:val="0"/>
      <w:spacing w:before="600" w:after="360"/>
      <w:outlineLvl w:val="1"/>
    </w:pPr>
    <w:rPr>
      <w:b/>
      <w:i/>
      <w:iCs/>
      <w:sz w:val="36"/>
      <w:szCs w:val="36"/>
    </w:rPr>
  </w:style>
  <w:style w:type="paragraph" w:styleId="3">
    <w:name w:val="heading 3"/>
    <w:basedOn w:val="a"/>
    <w:next w:val="a"/>
    <w:qFormat/>
    <w:rsid w:val="00E13EA7"/>
    <w:pPr>
      <w:keepNext/>
      <w:tabs>
        <w:tab w:val="num" w:pos="432"/>
      </w:tabs>
      <w:ind w:left="432" w:hanging="432"/>
      <w:outlineLvl w:val="2"/>
    </w:pPr>
    <w:rPr>
      <w:b/>
      <w:sz w:val="24"/>
    </w:rPr>
  </w:style>
  <w:style w:type="paragraph" w:styleId="4">
    <w:name w:val="heading 4"/>
    <w:basedOn w:val="a"/>
    <w:next w:val="a"/>
    <w:qFormat/>
    <w:rsid w:val="00E13EA7"/>
    <w:pPr>
      <w:keepNext/>
      <w:numPr>
        <w:ilvl w:val="3"/>
        <w:numId w:val="1"/>
      </w:numPr>
      <w:spacing w:before="240" w:after="60"/>
      <w:outlineLvl w:val="3"/>
    </w:pPr>
    <w:rPr>
      <w:rFonts w:ascii="Arial" w:hAnsi="Arial" w:cs="Arial"/>
      <w:b/>
      <w:sz w:val="24"/>
    </w:rPr>
  </w:style>
  <w:style w:type="paragraph" w:styleId="5">
    <w:name w:val="heading 5"/>
    <w:basedOn w:val="a"/>
    <w:next w:val="a"/>
    <w:qFormat/>
    <w:rsid w:val="00E13EA7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6">
    <w:name w:val="heading 6"/>
    <w:basedOn w:val="a"/>
    <w:next w:val="a"/>
    <w:qFormat/>
    <w:rsid w:val="00E13EA7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7">
    <w:name w:val="heading 7"/>
    <w:basedOn w:val="a"/>
    <w:next w:val="a"/>
    <w:qFormat/>
    <w:rsid w:val="00E13EA7"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8">
    <w:name w:val="heading 8"/>
    <w:basedOn w:val="a"/>
    <w:next w:val="a"/>
    <w:qFormat/>
    <w:rsid w:val="00E13EA7"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9">
    <w:name w:val="heading 9"/>
    <w:basedOn w:val="a"/>
    <w:next w:val="a"/>
    <w:qFormat/>
    <w:rsid w:val="00E13EA7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rsid w:val="00E13EA7"/>
    <w:rPr>
      <w:rFonts w:hint="default"/>
    </w:rPr>
  </w:style>
  <w:style w:type="character" w:customStyle="1" w:styleId="WW8Num1z1">
    <w:name w:val="WW8Num1z1"/>
    <w:rsid w:val="00E13EA7"/>
  </w:style>
  <w:style w:type="character" w:customStyle="1" w:styleId="WW8Num1z2">
    <w:name w:val="WW8Num1z2"/>
    <w:rsid w:val="00E13EA7"/>
  </w:style>
  <w:style w:type="character" w:customStyle="1" w:styleId="WW8Num1z3">
    <w:name w:val="WW8Num1z3"/>
    <w:rsid w:val="00E13EA7"/>
    <w:rPr>
      <w:rFonts w:hint="default"/>
      <w:b/>
      <w:i/>
      <w:sz w:val="28"/>
      <w:szCs w:val="28"/>
      <w:u w:val="single"/>
    </w:rPr>
  </w:style>
  <w:style w:type="character" w:customStyle="1" w:styleId="WW8Num1z4">
    <w:name w:val="WW8Num1z4"/>
    <w:rsid w:val="00E13EA7"/>
    <w:rPr>
      <w:rFonts w:ascii="Times New Roman" w:hAnsi="Times New Roman" w:cs="Times New Roman" w:hint="default"/>
      <w:b/>
      <w:i w:val="0"/>
      <w:sz w:val="24"/>
    </w:rPr>
  </w:style>
  <w:style w:type="character" w:customStyle="1" w:styleId="WW8Num2z0">
    <w:name w:val="WW8Num2z0"/>
    <w:rsid w:val="00E13EA7"/>
    <w:rPr>
      <w:rFonts w:ascii="Symbol" w:hAnsi="Symbol" w:cs="Symbol"/>
    </w:rPr>
  </w:style>
  <w:style w:type="character" w:customStyle="1" w:styleId="WW8Num3z0">
    <w:name w:val="WW8Num3z0"/>
    <w:rsid w:val="00E13EA7"/>
  </w:style>
  <w:style w:type="character" w:customStyle="1" w:styleId="WW8Num4z0">
    <w:name w:val="WW8Num4z0"/>
    <w:rsid w:val="00E13EA7"/>
    <w:rPr>
      <w:b/>
      <w:i w:val="0"/>
    </w:rPr>
  </w:style>
  <w:style w:type="character" w:customStyle="1" w:styleId="WW8Num4z1">
    <w:name w:val="WW8Num4z1"/>
    <w:rsid w:val="00E13EA7"/>
  </w:style>
  <w:style w:type="character" w:customStyle="1" w:styleId="WW8Num4z2">
    <w:name w:val="WW8Num4z2"/>
    <w:rsid w:val="00E13EA7"/>
  </w:style>
  <w:style w:type="character" w:customStyle="1" w:styleId="WW8Num4z3">
    <w:name w:val="WW8Num4z3"/>
    <w:rsid w:val="00E13EA7"/>
  </w:style>
  <w:style w:type="character" w:customStyle="1" w:styleId="WW8Num4z4">
    <w:name w:val="WW8Num4z4"/>
    <w:rsid w:val="00E13EA7"/>
  </w:style>
  <w:style w:type="character" w:customStyle="1" w:styleId="WW8Num4z5">
    <w:name w:val="WW8Num4z5"/>
    <w:rsid w:val="00E13EA7"/>
  </w:style>
  <w:style w:type="character" w:customStyle="1" w:styleId="WW8Num4z6">
    <w:name w:val="WW8Num4z6"/>
    <w:rsid w:val="00E13EA7"/>
  </w:style>
  <w:style w:type="character" w:customStyle="1" w:styleId="WW8Num4z7">
    <w:name w:val="WW8Num4z7"/>
    <w:rsid w:val="00E13EA7"/>
  </w:style>
  <w:style w:type="character" w:customStyle="1" w:styleId="WW8Num4z8">
    <w:name w:val="WW8Num4z8"/>
    <w:rsid w:val="00E13EA7"/>
  </w:style>
  <w:style w:type="character" w:customStyle="1" w:styleId="WW8Num5z0">
    <w:name w:val="WW8Num5z0"/>
    <w:rsid w:val="00E13EA7"/>
  </w:style>
  <w:style w:type="character" w:customStyle="1" w:styleId="WW8Num5z1">
    <w:name w:val="WW8Num5z1"/>
    <w:rsid w:val="00E13EA7"/>
  </w:style>
  <w:style w:type="character" w:customStyle="1" w:styleId="WW8Num5z2">
    <w:name w:val="WW8Num5z2"/>
    <w:rsid w:val="00E13EA7"/>
  </w:style>
  <w:style w:type="character" w:customStyle="1" w:styleId="WW8Num5z3">
    <w:name w:val="WW8Num5z3"/>
    <w:rsid w:val="00E13EA7"/>
  </w:style>
  <w:style w:type="character" w:customStyle="1" w:styleId="WW8Num5z4">
    <w:name w:val="WW8Num5z4"/>
    <w:rsid w:val="00E13EA7"/>
  </w:style>
  <w:style w:type="character" w:customStyle="1" w:styleId="WW8Num5z5">
    <w:name w:val="WW8Num5z5"/>
    <w:rsid w:val="00E13EA7"/>
  </w:style>
  <w:style w:type="character" w:customStyle="1" w:styleId="WW8Num5z6">
    <w:name w:val="WW8Num5z6"/>
    <w:rsid w:val="00E13EA7"/>
  </w:style>
  <w:style w:type="character" w:customStyle="1" w:styleId="WW8Num5z7">
    <w:name w:val="WW8Num5z7"/>
    <w:rsid w:val="00E13EA7"/>
  </w:style>
  <w:style w:type="character" w:customStyle="1" w:styleId="WW8Num5z8">
    <w:name w:val="WW8Num5z8"/>
    <w:rsid w:val="00E13EA7"/>
  </w:style>
  <w:style w:type="character" w:customStyle="1" w:styleId="WW8Num6z0">
    <w:name w:val="WW8Num6z0"/>
    <w:rsid w:val="00E13EA7"/>
    <w:rPr>
      <w:rFonts w:ascii="Symbol" w:hAnsi="Symbol" w:cs="Symbol"/>
      <w:b/>
    </w:rPr>
  </w:style>
  <w:style w:type="character" w:customStyle="1" w:styleId="WW8Num7z0">
    <w:name w:val="WW8Num7z0"/>
    <w:rsid w:val="00E13EA7"/>
    <w:rPr>
      <w:b/>
      <w:i w:val="0"/>
    </w:rPr>
  </w:style>
  <w:style w:type="character" w:customStyle="1" w:styleId="WW8Num8z0">
    <w:name w:val="WW8Num8z0"/>
    <w:rsid w:val="00E13EA7"/>
    <w:rPr>
      <w:rFonts w:ascii="Courier New" w:hAnsi="Courier New" w:cs="Courier New"/>
    </w:rPr>
  </w:style>
  <w:style w:type="character" w:customStyle="1" w:styleId="WW8Num9z0">
    <w:name w:val="WW8Num9z0"/>
    <w:rsid w:val="00E13EA7"/>
    <w:rPr>
      <w:rFonts w:ascii="Symbol" w:hAnsi="Symbol" w:cs="Times New Roman"/>
    </w:rPr>
  </w:style>
  <w:style w:type="character" w:customStyle="1" w:styleId="WW8Num10z0">
    <w:name w:val="WW8Num10z0"/>
    <w:rsid w:val="00E13EA7"/>
  </w:style>
  <w:style w:type="character" w:customStyle="1" w:styleId="WW8Num10z1">
    <w:name w:val="WW8Num10z1"/>
    <w:rsid w:val="00E13EA7"/>
  </w:style>
  <w:style w:type="character" w:customStyle="1" w:styleId="WW8Num10z2">
    <w:name w:val="WW8Num10z2"/>
    <w:rsid w:val="00E13EA7"/>
  </w:style>
  <w:style w:type="character" w:customStyle="1" w:styleId="WW8Num10z3">
    <w:name w:val="WW8Num10z3"/>
    <w:rsid w:val="00E13EA7"/>
  </w:style>
  <w:style w:type="character" w:customStyle="1" w:styleId="WW8Num10z4">
    <w:name w:val="WW8Num10z4"/>
    <w:rsid w:val="00E13EA7"/>
  </w:style>
  <w:style w:type="character" w:customStyle="1" w:styleId="WW8Num10z5">
    <w:name w:val="WW8Num10z5"/>
    <w:rsid w:val="00E13EA7"/>
  </w:style>
  <w:style w:type="character" w:customStyle="1" w:styleId="WW8Num10z6">
    <w:name w:val="WW8Num10z6"/>
    <w:rsid w:val="00E13EA7"/>
  </w:style>
  <w:style w:type="character" w:customStyle="1" w:styleId="WW8Num10z7">
    <w:name w:val="WW8Num10z7"/>
    <w:rsid w:val="00E13EA7"/>
  </w:style>
  <w:style w:type="character" w:customStyle="1" w:styleId="WW8Num10z8">
    <w:name w:val="WW8Num10z8"/>
    <w:rsid w:val="00E13EA7"/>
  </w:style>
  <w:style w:type="character" w:customStyle="1" w:styleId="WW8Num11z0">
    <w:name w:val="WW8Num11z0"/>
    <w:rsid w:val="00E13EA7"/>
  </w:style>
  <w:style w:type="character" w:customStyle="1" w:styleId="WW8Num11z1">
    <w:name w:val="WW8Num11z1"/>
    <w:rsid w:val="00E13EA7"/>
    <w:rPr>
      <w:sz w:val="32"/>
    </w:rPr>
  </w:style>
  <w:style w:type="character" w:customStyle="1" w:styleId="WW8Num11z2">
    <w:name w:val="WW8Num11z2"/>
    <w:rsid w:val="00E13EA7"/>
  </w:style>
  <w:style w:type="character" w:customStyle="1" w:styleId="WW8Num11z3">
    <w:name w:val="WW8Num11z3"/>
    <w:rsid w:val="00E13EA7"/>
    <w:rPr>
      <w:rFonts w:ascii="Times New Roman" w:hAnsi="Times New Roman" w:cs="Times New Roman"/>
      <w:b/>
      <w:i/>
      <w:caps w:val="0"/>
      <w:smallCaps w:val="0"/>
      <w:strike w:val="0"/>
      <w:dstrike w:val="0"/>
      <w:vanish w:val="0"/>
      <w:color w:val="000000"/>
      <w:position w:val="0"/>
      <w:sz w:val="24"/>
      <w:szCs w:val="24"/>
      <w:vertAlign w:val="baseline"/>
    </w:rPr>
  </w:style>
  <w:style w:type="character" w:customStyle="1" w:styleId="WW8Num11z4">
    <w:name w:val="WW8Num11z4"/>
    <w:rsid w:val="00E13EA7"/>
  </w:style>
  <w:style w:type="character" w:customStyle="1" w:styleId="WW8Num11z5">
    <w:name w:val="WW8Num11z5"/>
    <w:rsid w:val="00E13EA7"/>
  </w:style>
  <w:style w:type="character" w:customStyle="1" w:styleId="WW8Num11z6">
    <w:name w:val="WW8Num11z6"/>
    <w:rsid w:val="00E13EA7"/>
  </w:style>
  <w:style w:type="character" w:customStyle="1" w:styleId="WW8Num11z7">
    <w:name w:val="WW8Num11z7"/>
    <w:rsid w:val="00E13EA7"/>
  </w:style>
  <w:style w:type="character" w:customStyle="1" w:styleId="WW8Num11z8">
    <w:name w:val="WW8Num11z8"/>
    <w:rsid w:val="00E13EA7"/>
  </w:style>
  <w:style w:type="character" w:customStyle="1" w:styleId="WW8Num12z0">
    <w:name w:val="WW8Num12z0"/>
    <w:rsid w:val="00E13EA7"/>
  </w:style>
  <w:style w:type="character" w:customStyle="1" w:styleId="WW8Num13z0">
    <w:name w:val="WW8Num13z0"/>
    <w:rsid w:val="00E13EA7"/>
    <w:rPr>
      <w:lang w:val="el-GR"/>
    </w:rPr>
  </w:style>
  <w:style w:type="character" w:customStyle="1" w:styleId="WW8Num14z0">
    <w:name w:val="WW8Num14z0"/>
    <w:rsid w:val="00E13EA7"/>
    <w:rPr>
      <w:rFonts w:ascii="Wingdings" w:hAnsi="Wingdings" w:cs="Times New Roman"/>
    </w:rPr>
  </w:style>
  <w:style w:type="character" w:customStyle="1" w:styleId="WW8Num15z0">
    <w:name w:val="WW8Num15z0"/>
    <w:rsid w:val="00E13EA7"/>
    <w:rPr>
      <w:rFonts w:ascii="Wingdings" w:hAnsi="Wingdings" w:cs="Wingdings"/>
    </w:rPr>
  </w:style>
  <w:style w:type="character" w:customStyle="1" w:styleId="WW8Num16z0">
    <w:name w:val="WW8Num16z0"/>
    <w:rsid w:val="00E13EA7"/>
  </w:style>
  <w:style w:type="character" w:customStyle="1" w:styleId="WW8Num17z0">
    <w:name w:val="WW8Num17z0"/>
    <w:rsid w:val="00E13EA7"/>
    <w:rPr>
      <w:rFonts w:ascii="Symbol" w:hAnsi="Symbol" w:cs="Symbol"/>
    </w:rPr>
  </w:style>
  <w:style w:type="character" w:customStyle="1" w:styleId="WW8Num18z0">
    <w:name w:val="WW8Num18z0"/>
    <w:rsid w:val="00E13EA7"/>
    <w:rPr>
      <w:b/>
      <w:i w:val="0"/>
    </w:rPr>
  </w:style>
  <w:style w:type="character" w:customStyle="1" w:styleId="WW8Num19z0">
    <w:name w:val="WW8Num19z0"/>
    <w:rsid w:val="00E13EA7"/>
  </w:style>
  <w:style w:type="character" w:customStyle="1" w:styleId="WW8Num19z1">
    <w:name w:val="WW8Num19z1"/>
    <w:rsid w:val="00E13EA7"/>
  </w:style>
  <w:style w:type="character" w:customStyle="1" w:styleId="WW8Num19z2">
    <w:name w:val="WW8Num19z2"/>
    <w:rsid w:val="00E13EA7"/>
  </w:style>
  <w:style w:type="character" w:customStyle="1" w:styleId="WW8Num19z3">
    <w:name w:val="WW8Num19z3"/>
    <w:rsid w:val="00E13EA7"/>
  </w:style>
  <w:style w:type="character" w:customStyle="1" w:styleId="WW8Num19z4">
    <w:name w:val="WW8Num19z4"/>
    <w:rsid w:val="00E13EA7"/>
  </w:style>
  <w:style w:type="character" w:customStyle="1" w:styleId="WW8Num19z5">
    <w:name w:val="WW8Num19z5"/>
    <w:rsid w:val="00E13EA7"/>
  </w:style>
  <w:style w:type="character" w:customStyle="1" w:styleId="WW8Num19z6">
    <w:name w:val="WW8Num19z6"/>
    <w:rsid w:val="00E13EA7"/>
  </w:style>
  <w:style w:type="character" w:customStyle="1" w:styleId="WW8Num19z7">
    <w:name w:val="WW8Num19z7"/>
    <w:rsid w:val="00E13EA7"/>
  </w:style>
  <w:style w:type="character" w:customStyle="1" w:styleId="WW8Num19z8">
    <w:name w:val="WW8Num19z8"/>
    <w:rsid w:val="00E13EA7"/>
  </w:style>
  <w:style w:type="character" w:customStyle="1" w:styleId="WW8Num20z0">
    <w:name w:val="WW8Num20z0"/>
    <w:rsid w:val="00E13EA7"/>
    <w:rPr>
      <w:rFonts w:ascii="Symbol" w:hAnsi="Symbol" w:cs="Symbol"/>
    </w:rPr>
  </w:style>
  <w:style w:type="character" w:customStyle="1" w:styleId="WW8Num20z1">
    <w:name w:val="WW8Num20z1"/>
    <w:rsid w:val="00E13EA7"/>
    <w:rPr>
      <w:rFonts w:ascii="Courier New" w:hAnsi="Courier New" w:cs="Courier New"/>
    </w:rPr>
  </w:style>
  <w:style w:type="character" w:customStyle="1" w:styleId="WW8Num20z2">
    <w:name w:val="WW8Num20z2"/>
    <w:rsid w:val="00E13EA7"/>
    <w:rPr>
      <w:rFonts w:ascii="Wingdings" w:hAnsi="Wingdings" w:cs="Times New Roman"/>
    </w:rPr>
  </w:style>
  <w:style w:type="character" w:customStyle="1" w:styleId="WW8Num21z0">
    <w:name w:val="WW8Num21z0"/>
    <w:rsid w:val="00E13EA7"/>
    <w:rPr>
      <w:b w:val="0"/>
      <w:i w:val="0"/>
    </w:rPr>
  </w:style>
  <w:style w:type="character" w:customStyle="1" w:styleId="WW8Num22z0">
    <w:name w:val="WW8Num22z0"/>
    <w:rsid w:val="00E13EA7"/>
    <w:rPr>
      <w:b w:val="0"/>
      <w:i w:val="0"/>
    </w:rPr>
  </w:style>
  <w:style w:type="character" w:customStyle="1" w:styleId="WW8Num23z0">
    <w:name w:val="WW8Num23z0"/>
    <w:rsid w:val="00E13EA7"/>
  </w:style>
  <w:style w:type="character" w:customStyle="1" w:styleId="WW8Num24z0">
    <w:name w:val="WW8Num24z0"/>
    <w:rsid w:val="00E13EA7"/>
    <w:rPr>
      <w:rFonts w:cs="Courier New"/>
      <w:sz w:val="24"/>
      <w:szCs w:val="24"/>
    </w:rPr>
  </w:style>
  <w:style w:type="character" w:customStyle="1" w:styleId="WW8Num25z0">
    <w:name w:val="WW8Num25z0"/>
    <w:rsid w:val="00E13EA7"/>
    <w:rPr>
      <w:rFonts w:cs="Courier New"/>
      <w:sz w:val="24"/>
      <w:szCs w:val="24"/>
    </w:rPr>
  </w:style>
  <w:style w:type="character" w:customStyle="1" w:styleId="WW8Num26z0">
    <w:name w:val="WW8Num26z0"/>
    <w:rsid w:val="00E13EA7"/>
    <w:rPr>
      <w:rFonts w:ascii="Calibri" w:hAnsi="Calibri" w:cs="Calibri"/>
      <w:b w:val="0"/>
      <w:sz w:val="21"/>
      <w:szCs w:val="24"/>
    </w:rPr>
  </w:style>
  <w:style w:type="character" w:customStyle="1" w:styleId="WW8Num26z1">
    <w:name w:val="WW8Num26z1"/>
    <w:rsid w:val="00E13EA7"/>
    <w:rPr>
      <w:sz w:val="24"/>
      <w:szCs w:val="24"/>
    </w:rPr>
  </w:style>
  <w:style w:type="character" w:customStyle="1" w:styleId="WW8Num27z0">
    <w:name w:val="WW8Num27z0"/>
    <w:rsid w:val="00E13EA7"/>
    <w:rPr>
      <w:rFonts w:cs="Courier New"/>
      <w:sz w:val="24"/>
      <w:szCs w:val="24"/>
    </w:rPr>
  </w:style>
  <w:style w:type="character" w:customStyle="1" w:styleId="WW8Num28z0">
    <w:name w:val="WW8Num28z0"/>
    <w:rsid w:val="00E13EA7"/>
    <w:rPr>
      <w:rFonts w:cs="Courier New"/>
      <w:sz w:val="24"/>
      <w:szCs w:val="24"/>
    </w:rPr>
  </w:style>
  <w:style w:type="character" w:customStyle="1" w:styleId="WW8Num29z0">
    <w:name w:val="WW8Num29z0"/>
    <w:rsid w:val="00E13EA7"/>
    <w:rPr>
      <w:rFonts w:cs="Courier New"/>
      <w:sz w:val="24"/>
      <w:szCs w:val="24"/>
    </w:rPr>
  </w:style>
  <w:style w:type="character" w:customStyle="1" w:styleId="WW8Num30z0">
    <w:name w:val="WW8Num30z0"/>
    <w:rsid w:val="00E13EA7"/>
    <w:rPr>
      <w:rFonts w:cs="Courier New"/>
      <w:sz w:val="24"/>
      <w:szCs w:val="24"/>
    </w:rPr>
  </w:style>
  <w:style w:type="character" w:customStyle="1" w:styleId="WW8Num31z0">
    <w:name w:val="WW8Num31z0"/>
    <w:rsid w:val="00E13EA7"/>
    <w:rPr>
      <w:rFonts w:hint="default"/>
    </w:rPr>
  </w:style>
  <w:style w:type="character" w:customStyle="1" w:styleId="WW8Num31z1">
    <w:name w:val="WW8Num31z1"/>
    <w:rsid w:val="00E13EA7"/>
    <w:rPr>
      <w:rFonts w:hint="default"/>
      <w:b/>
      <w:i/>
      <w:iCs/>
      <w:sz w:val="36"/>
      <w:szCs w:val="36"/>
    </w:rPr>
  </w:style>
  <w:style w:type="character" w:customStyle="1" w:styleId="WW8Num31z2">
    <w:name w:val="WW8Num31z2"/>
    <w:rsid w:val="00E13EA7"/>
    <w:rPr>
      <w:rFonts w:hint="default"/>
      <w:b/>
      <w:sz w:val="32"/>
      <w:szCs w:val="32"/>
    </w:rPr>
  </w:style>
  <w:style w:type="character" w:customStyle="1" w:styleId="WW8Num31z3">
    <w:name w:val="WW8Num31z3"/>
    <w:rsid w:val="00E13EA7"/>
    <w:rPr>
      <w:rFonts w:hint="default"/>
      <w:b/>
      <w:i/>
      <w:sz w:val="28"/>
      <w:szCs w:val="28"/>
      <w:u w:val="none"/>
    </w:rPr>
  </w:style>
  <w:style w:type="character" w:customStyle="1" w:styleId="WW8Num31z4">
    <w:name w:val="WW8Num31z4"/>
    <w:rsid w:val="00E13EA7"/>
    <w:rPr>
      <w:rFonts w:hint="default"/>
      <w:b/>
    </w:rPr>
  </w:style>
  <w:style w:type="character" w:customStyle="1" w:styleId="WW8Num32z0">
    <w:name w:val="WW8Num32z0"/>
    <w:rsid w:val="00E13EA7"/>
    <w:rPr>
      <w:rFonts w:cs="Courier New"/>
      <w:sz w:val="24"/>
      <w:szCs w:val="24"/>
    </w:rPr>
  </w:style>
  <w:style w:type="character" w:customStyle="1" w:styleId="WW8Num33z0">
    <w:name w:val="WW8Num33z0"/>
    <w:rsid w:val="00E13EA7"/>
    <w:rPr>
      <w:rFonts w:cs="Courier New"/>
      <w:sz w:val="24"/>
      <w:szCs w:val="24"/>
    </w:rPr>
  </w:style>
  <w:style w:type="character" w:customStyle="1" w:styleId="WW8Num34z0">
    <w:name w:val="WW8Num34z0"/>
    <w:rsid w:val="00E13EA7"/>
    <w:rPr>
      <w:rFonts w:cs="Courier New"/>
      <w:sz w:val="24"/>
      <w:szCs w:val="24"/>
    </w:rPr>
  </w:style>
  <w:style w:type="character" w:customStyle="1" w:styleId="WW8Num35z0">
    <w:name w:val="WW8Num35z0"/>
    <w:rsid w:val="00E13EA7"/>
    <w:rPr>
      <w:rFonts w:cs="Courier New"/>
      <w:sz w:val="24"/>
      <w:szCs w:val="24"/>
    </w:rPr>
  </w:style>
  <w:style w:type="character" w:customStyle="1" w:styleId="WW8Num36z0">
    <w:name w:val="WW8Num36z0"/>
    <w:rsid w:val="00E13EA7"/>
    <w:rPr>
      <w:rFonts w:cs="Courier New"/>
      <w:sz w:val="21"/>
      <w:szCs w:val="24"/>
    </w:rPr>
  </w:style>
  <w:style w:type="character" w:customStyle="1" w:styleId="WW8Num36z1">
    <w:name w:val="WW8Num36z1"/>
    <w:rsid w:val="00E13EA7"/>
    <w:rPr>
      <w:sz w:val="24"/>
      <w:szCs w:val="24"/>
    </w:rPr>
  </w:style>
  <w:style w:type="character" w:customStyle="1" w:styleId="WW8Num37z0">
    <w:name w:val="WW8Num37z0"/>
    <w:rsid w:val="00E13EA7"/>
    <w:rPr>
      <w:rFonts w:cs="Courier New"/>
      <w:sz w:val="24"/>
      <w:szCs w:val="24"/>
    </w:rPr>
  </w:style>
  <w:style w:type="character" w:customStyle="1" w:styleId="WW8Num38z0">
    <w:name w:val="WW8Num38z0"/>
    <w:rsid w:val="00E13EA7"/>
    <w:rPr>
      <w:rFonts w:cs="Courier New"/>
      <w:sz w:val="24"/>
      <w:szCs w:val="24"/>
    </w:rPr>
  </w:style>
  <w:style w:type="character" w:customStyle="1" w:styleId="WW8Num39z0">
    <w:name w:val="WW8Num39z0"/>
    <w:rsid w:val="00E13EA7"/>
    <w:rPr>
      <w:rFonts w:cs="Courier New"/>
      <w:sz w:val="24"/>
      <w:szCs w:val="24"/>
    </w:rPr>
  </w:style>
  <w:style w:type="character" w:customStyle="1" w:styleId="WW8Num40z0">
    <w:name w:val="WW8Num40z0"/>
    <w:rsid w:val="00E13EA7"/>
    <w:rPr>
      <w:rFonts w:cs="Courier New"/>
      <w:sz w:val="24"/>
      <w:szCs w:val="24"/>
    </w:rPr>
  </w:style>
  <w:style w:type="character" w:customStyle="1" w:styleId="WW8Num41z0">
    <w:name w:val="WW8Num41z0"/>
    <w:rsid w:val="00E13EA7"/>
    <w:rPr>
      <w:rFonts w:cs="Courier New"/>
      <w:sz w:val="24"/>
      <w:szCs w:val="24"/>
    </w:rPr>
  </w:style>
  <w:style w:type="character" w:customStyle="1" w:styleId="WW8Num42z0">
    <w:name w:val="WW8Num42z0"/>
    <w:rsid w:val="00E13EA7"/>
    <w:rPr>
      <w:rFonts w:cs="Courier New"/>
      <w:sz w:val="24"/>
      <w:szCs w:val="24"/>
    </w:rPr>
  </w:style>
  <w:style w:type="character" w:customStyle="1" w:styleId="WW8Num43z0">
    <w:name w:val="WW8Num43z0"/>
    <w:rsid w:val="00E13EA7"/>
    <w:rPr>
      <w:rFonts w:cs="Courier New"/>
      <w:sz w:val="24"/>
      <w:szCs w:val="24"/>
    </w:rPr>
  </w:style>
  <w:style w:type="character" w:customStyle="1" w:styleId="WW8Num44z0">
    <w:name w:val="WW8Num44z0"/>
    <w:rsid w:val="00E13EA7"/>
    <w:rPr>
      <w:sz w:val="24"/>
      <w:szCs w:val="24"/>
    </w:rPr>
  </w:style>
  <w:style w:type="character" w:customStyle="1" w:styleId="WW8Num45z0">
    <w:name w:val="WW8Num45z0"/>
    <w:rsid w:val="00E13EA7"/>
    <w:rPr>
      <w:rFonts w:cs="Courier New"/>
      <w:sz w:val="24"/>
      <w:szCs w:val="24"/>
    </w:rPr>
  </w:style>
  <w:style w:type="character" w:customStyle="1" w:styleId="WW8Num46z0">
    <w:name w:val="WW8Num46z0"/>
    <w:rsid w:val="00E13EA7"/>
    <w:rPr>
      <w:rFonts w:cs="Courier New"/>
      <w:sz w:val="24"/>
      <w:szCs w:val="24"/>
    </w:rPr>
  </w:style>
  <w:style w:type="character" w:customStyle="1" w:styleId="WW8Num47z0">
    <w:name w:val="WW8Num47z0"/>
    <w:rsid w:val="00E13EA7"/>
    <w:rPr>
      <w:rFonts w:cs="Courier New"/>
      <w:sz w:val="24"/>
      <w:szCs w:val="24"/>
    </w:rPr>
  </w:style>
  <w:style w:type="character" w:customStyle="1" w:styleId="WW8Num48z0">
    <w:name w:val="WW8Num48z0"/>
    <w:rsid w:val="00E13EA7"/>
    <w:rPr>
      <w:rFonts w:cs="Courier New"/>
      <w:sz w:val="24"/>
      <w:szCs w:val="24"/>
    </w:rPr>
  </w:style>
  <w:style w:type="character" w:customStyle="1" w:styleId="WW8Num49z0">
    <w:name w:val="WW8Num49z0"/>
    <w:rsid w:val="00E13EA7"/>
    <w:rPr>
      <w:rFonts w:cs="Courier New"/>
      <w:sz w:val="24"/>
      <w:szCs w:val="24"/>
    </w:rPr>
  </w:style>
  <w:style w:type="character" w:customStyle="1" w:styleId="WW8Num50z0">
    <w:name w:val="WW8Num50z0"/>
    <w:rsid w:val="00E13EA7"/>
  </w:style>
  <w:style w:type="character" w:customStyle="1" w:styleId="WW8Num50z1">
    <w:name w:val="WW8Num50z1"/>
    <w:rsid w:val="00E13EA7"/>
  </w:style>
  <w:style w:type="character" w:customStyle="1" w:styleId="WW8Num50z2">
    <w:name w:val="WW8Num50z2"/>
    <w:rsid w:val="00E13EA7"/>
  </w:style>
  <w:style w:type="character" w:customStyle="1" w:styleId="WW8Num50z3">
    <w:name w:val="WW8Num50z3"/>
    <w:rsid w:val="00E13EA7"/>
  </w:style>
  <w:style w:type="character" w:customStyle="1" w:styleId="WW8Num50z4">
    <w:name w:val="WW8Num50z4"/>
    <w:rsid w:val="00E13EA7"/>
  </w:style>
  <w:style w:type="character" w:customStyle="1" w:styleId="WW8Num50z5">
    <w:name w:val="WW8Num50z5"/>
    <w:rsid w:val="00E13EA7"/>
  </w:style>
  <w:style w:type="character" w:customStyle="1" w:styleId="WW8Num50z6">
    <w:name w:val="WW8Num50z6"/>
    <w:rsid w:val="00E13EA7"/>
  </w:style>
  <w:style w:type="character" w:customStyle="1" w:styleId="WW8Num50z7">
    <w:name w:val="WW8Num50z7"/>
    <w:rsid w:val="00E13EA7"/>
  </w:style>
  <w:style w:type="character" w:customStyle="1" w:styleId="WW8Num50z8">
    <w:name w:val="WW8Num50z8"/>
    <w:rsid w:val="00E13EA7"/>
  </w:style>
  <w:style w:type="character" w:customStyle="1" w:styleId="WW8Num20z3">
    <w:name w:val="WW8Num20z3"/>
    <w:rsid w:val="00E13EA7"/>
  </w:style>
  <w:style w:type="character" w:customStyle="1" w:styleId="WW8Num20z4">
    <w:name w:val="WW8Num20z4"/>
    <w:rsid w:val="00E13EA7"/>
  </w:style>
  <w:style w:type="character" w:customStyle="1" w:styleId="WW8Num20z5">
    <w:name w:val="WW8Num20z5"/>
    <w:rsid w:val="00E13EA7"/>
  </w:style>
  <w:style w:type="character" w:customStyle="1" w:styleId="WW8Num20z6">
    <w:name w:val="WW8Num20z6"/>
    <w:rsid w:val="00E13EA7"/>
  </w:style>
  <w:style w:type="character" w:customStyle="1" w:styleId="WW8Num20z7">
    <w:name w:val="WW8Num20z7"/>
    <w:rsid w:val="00E13EA7"/>
  </w:style>
  <w:style w:type="character" w:customStyle="1" w:styleId="WW8Num20z8">
    <w:name w:val="WW8Num20z8"/>
    <w:rsid w:val="00E13EA7"/>
  </w:style>
  <w:style w:type="character" w:customStyle="1" w:styleId="WW8Num21z1">
    <w:name w:val="WW8Num21z1"/>
    <w:rsid w:val="00E13EA7"/>
    <w:rPr>
      <w:rFonts w:ascii="Courier New" w:hAnsi="Courier New" w:cs="Courier New"/>
    </w:rPr>
  </w:style>
  <w:style w:type="character" w:customStyle="1" w:styleId="WW8Num21z2">
    <w:name w:val="WW8Num21z2"/>
    <w:rsid w:val="00E13EA7"/>
    <w:rPr>
      <w:rFonts w:ascii="Wingdings" w:hAnsi="Wingdings" w:cs="Times New Roman"/>
    </w:rPr>
  </w:style>
  <w:style w:type="character" w:customStyle="1" w:styleId="WW8Num32z1">
    <w:name w:val="WW8Num32z1"/>
    <w:rsid w:val="00E13EA7"/>
  </w:style>
  <w:style w:type="character" w:customStyle="1" w:styleId="WW8Num32z2">
    <w:name w:val="WW8Num32z2"/>
    <w:rsid w:val="00E13EA7"/>
  </w:style>
  <w:style w:type="character" w:customStyle="1" w:styleId="WW8Num32z3">
    <w:name w:val="WW8Num32z3"/>
    <w:rsid w:val="00E13EA7"/>
  </w:style>
  <w:style w:type="character" w:customStyle="1" w:styleId="WW8Num32z4">
    <w:name w:val="WW8Num32z4"/>
    <w:rsid w:val="00E13EA7"/>
  </w:style>
  <w:style w:type="character" w:customStyle="1" w:styleId="WW8Num32z5">
    <w:name w:val="WW8Num32z5"/>
    <w:rsid w:val="00E13EA7"/>
  </w:style>
  <w:style w:type="character" w:customStyle="1" w:styleId="WW8Num32z6">
    <w:name w:val="WW8Num32z6"/>
    <w:rsid w:val="00E13EA7"/>
  </w:style>
  <w:style w:type="character" w:customStyle="1" w:styleId="WW8Num32z7">
    <w:name w:val="WW8Num32z7"/>
    <w:rsid w:val="00E13EA7"/>
  </w:style>
  <w:style w:type="character" w:customStyle="1" w:styleId="WW8Num32z8">
    <w:name w:val="WW8Num32z8"/>
    <w:rsid w:val="00E13EA7"/>
  </w:style>
  <w:style w:type="character" w:customStyle="1" w:styleId="WW8Num42z1">
    <w:name w:val="WW8Num42z1"/>
    <w:rsid w:val="00E13EA7"/>
    <w:rPr>
      <w:rFonts w:ascii="Times New Roman" w:hAnsi="Times New Roman" w:cs="Times New Roman"/>
      <w:sz w:val="24"/>
      <w:szCs w:val="24"/>
      <w:lang w:eastAsia="el-GR"/>
    </w:rPr>
  </w:style>
  <w:style w:type="character" w:customStyle="1" w:styleId="WW8Num42z2">
    <w:name w:val="WW8Num42z2"/>
    <w:rsid w:val="00E13EA7"/>
    <w:rPr>
      <w:rFonts w:ascii="Wingdings" w:hAnsi="Wingdings" w:cs="Wingdings"/>
    </w:rPr>
  </w:style>
  <w:style w:type="character" w:customStyle="1" w:styleId="WW8Num42z4">
    <w:name w:val="WW8Num42z4"/>
    <w:rsid w:val="00E13EA7"/>
    <w:rPr>
      <w:rFonts w:ascii="Courier New" w:hAnsi="Courier New" w:cs="Courier New"/>
    </w:rPr>
  </w:style>
  <w:style w:type="character" w:customStyle="1" w:styleId="WW8Num43z1">
    <w:name w:val="WW8Num43z1"/>
    <w:rsid w:val="00E13EA7"/>
    <w:rPr>
      <w:rFonts w:ascii="Courier New" w:hAnsi="Courier New" w:cs="Courier New"/>
    </w:rPr>
  </w:style>
  <w:style w:type="character" w:customStyle="1" w:styleId="WW8Num43z2">
    <w:name w:val="WW8Num43z2"/>
    <w:rsid w:val="00E13EA7"/>
    <w:rPr>
      <w:rFonts w:ascii="Wingdings" w:hAnsi="Wingdings" w:cs="Wingdings"/>
      <w:sz w:val="24"/>
      <w:szCs w:val="24"/>
      <w:lang w:eastAsia="el-GR"/>
    </w:rPr>
  </w:style>
  <w:style w:type="character" w:customStyle="1" w:styleId="WW8Num47z1">
    <w:name w:val="WW8Num47z1"/>
    <w:rsid w:val="00E13EA7"/>
    <w:rPr>
      <w:rFonts w:hint="default"/>
      <w:b/>
      <w:i/>
      <w:iCs/>
      <w:sz w:val="36"/>
      <w:szCs w:val="36"/>
    </w:rPr>
  </w:style>
  <w:style w:type="character" w:customStyle="1" w:styleId="WW8Num47z2">
    <w:name w:val="WW8Num47z2"/>
    <w:rsid w:val="00E13EA7"/>
    <w:rPr>
      <w:rFonts w:hint="default"/>
      <w:b/>
      <w:sz w:val="32"/>
      <w:szCs w:val="32"/>
    </w:rPr>
  </w:style>
  <w:style w:type="character" w:customStyle="1" w:styleId="WW8Num47z3">
    <w:name w:val="WW8Num47z3"/>
    <w:rsid w:val="00E13EA7"/>
    <w:rPr>
      <w:rFonts w:hint="default"/>
      <w:b/>
      <w:i/>
      <w:sz w:val="28"/>
      <w:szCs w:val="28"/>
      <w:u w:val="none"/>
    </w:rPr>
  </w:style>
  <w:style w:type="character" w:customStyle="1" w:styleId="WW8Num47z4">
    <w:name w:val="WW8Num47z4"/>
    <w:rsid w:val="00E13EA7"/>
    <w:rPr>
      <w:rFonts w:hint="default"/>
      <w:b w:val="0"/>
    </w:rPr>
  </w:style>
  <w:style w:type="character" w:customStyle="1" w:styleId="WW8Num47z5">
    <w:name w:val="WW8Num47z5"/>
    <w:rsid w:val="00E13EA7"/>
    <w:rPr>
      <w:rFonts w:hint="default"/>
    </w:rPr>
  </w:style>
  <w:style w:type="character" w:customStyle="1" w:styleId="WW8Num48z1">
    <w:name w:val="WW8Num48z1"/>
    <w:rsid w:val="00E13EA7"/>
    <w:rPr>
      <w:sz w:val="24"/>
      <w:szCs w:val="24"/>
    </w:rPr>
  </w:style>
  <w:style w:type="character" w:customStyle="1" w:styleId="WW8Num49z1">
    <w:name w:val="WW8Num49z1"/>
    <w:rsid w:val="00E13EA7"/>
  </w:style>
  <w:style w:type="character" w:customStyle="1" w:styleId="WW8Num49z2">
    <w:name w:val="WW8Num49z2"/>
    <w:rsid w:val="00E13EA7"/>
  </w:style>
  <w:style w:type="character" w:customStyle="1" w:styleId="WW8Num49z3">
    <w:name w:val="WW8Num49z3"/>
    <w:rsid w:val="00E13EA7"/>
  </w:style>
  <w:style w:type="character" w:customStyle="1" w:styleId="WW8Num49z4">
    <w:name w:val="WW8Num49z4"/>
    <w:rsid w:val="00E13EA7"/>
  </w:style>
  <w:style w:type="character" w:customStyle="1" w:styleId="WW8Num49z5">
    <w:name w:val="WW8Num49z5"/>
    <w:rsid w:val="00E13EA7"/>
  </w:style>
  <w:style w:type="character" w:customStyle="1" w:styleId="WW8Num49z6">
    <w:name w:val="WW8Num49z6"/>
    <w:rsid w:val="00E13EA7"/>
  </w:style>
  <w:style w:type="character" w:customStyle="1" w:styleId="WW8Num49z7">
    <w:name w:val="WW8Num49z7"/>
    <w:rsid w:val="00E13EA7"/>
  </w:style>
  <w:style w:type="character" w:customStyle="1" w:styleId="WW8Num49z8">
    <w:name w:val="WW8Num49z8"/>
    <w:rsid w:val="00E13EA7"/>
  </w:style>
  <w:style w:type="character" w:customStyle="1" w:styleId="WW8Num51z0">
    <w:name w:val="WW8Num51z0"/>
    <w:rsid w:val="00E13EA7"/>
    <w:rPr>
      <w:rFonts w:cs="Courier New"/>
      <w:sz w:val="24"/>
      <w:szCs w:val="24"/>
    </w:rPr>
  </w:style>
  <w:style w:type="character" w:customStyle="1" w:styleId="WW8Num52z0">
    <w:name w:val="WW8Num52z0"/>
    <w:rsid w:val="00E13EA7"/>
    <w:rPr>
      <w:rFonts w:cs="Courier New"/>
      <w:sz w:val="24"/>
      <w:szCs w:val="24"/>
    </w:rPr>
  </w:style>
  <w:style w:type="character" w:customStyle="1" w:styleId="WW8Num53z0">
    <w:name w:val="WW8Num53z0"/>
    <w:rsid w:val="00E13EA7"/>
    <w:rPr>
      <w:rFonts w:cs="Courier New"/>
      <w:sz w:val="24"/>
      <w:szCs w:val="24"/>
    </w:rPr>
  </w:style>
  <w:style w:type="character" w:customStyle="1" w:styleId="WW8Num54z0">
    <w:name w:val="WW8Num54z0"/>
    <w:rsid w:val="00E13EA7"/>
    <w:rPr>
      <w:rFonts w:hint="default"/>
    </w:rPr>
  </w:style>
  <w:style w:type="character" w:customStyle="1" w:styleId="WW8Num54z1">
    <w:name w:val="WW8Num54z1"/>
    <w:rsid w:val="00E13EA7"/>
    <w:rPr>
      <w:rFonts w:hint="default"/>
      <w:b/>
      <w:i/>
      <w:iCs/>
      <w:sz w:val="36"/>
      <w:szCs w:val="36"/>
    </w:rPr>
  </w:style>
  <w:style w:type="character" w:customStyle="1" w:styleId="WW8Num54z2">
    <w:name w:val="WW8Num54z2"/>
    <w:rsid w:val="00E13EA7"/>
    <w:rPr>
      <w:rFonts w:hint="default"/>
      <w:b/>
      <w:sz w:val="32"/>
      <w:szCs w:val="32"/>
    </w:rPr>
  </w:style>
  <w:style w:type="character" w:customStyle="1" w:styleId="WW8Num54z3">
    <w:name w:val="WW8Num54z3"/>
    <w:rsid w:val="00E13EA7"/>
    <w:rPr>
      <w:rFonts w:hint="default"/>
      <w:b/>
      <w:i/>
      <w:sz w:val="28"/>
      <w:szCs w:val="28"/>
      <w:u w:val="none"/>
    </w:rPr>
  </w:style>
  <w:style w:type="character" w:customStyle="1" w:styleId="WW8Num54z4">
    <w:name w:val="WW8Num54z4"/>
    <w:rsid w:val="00E13EA7"/>
    <w:rPr>
      <w:rFonts w:hint="default"/>
      <w:b/>
    </w:rPr>
  </w:style>
  <w:style w:type="character" w:customStyle="1" w:styleId="WW8Num55z0">
    <w:name w:val="WW8Num55z0"/>
    <w:rsid w:val="00E13EA7"/>
    <w:rPr>
      <w:rFonts w:cs="Courier New"/>
      <w:sz w:val="24"/>
      <w:szCs w:val="24"/>
    </w:rPr>
  </w:style>
  <w:style w:type="character" w:customStyle="1" w:styleId="WW8Num56z0">
    <w:name w:val="WW8Num56z0"/>
    <w:rsid w:val="00E13EA7"/>
    <w:rPr>
      <w:rFonts w:cs="Courier New"/>
      <w:sz w:val="24"/>
      <w:szCs w:val="24"/>
    </w:rPr>
  </w:style>
  <w:style w:type="character" w:customStyle="1" w:styleId="WW8Num57z0">
    <w:name w:val="WW8Num57z0"/>
    <w:rsid w:val="00E13EA7"/>
    <w:rPr>
      <w:rFonts w:cs="Courier New"/>
      <w:sz w:val="24"/>
      <w:szCs w:val="24"/>
    </w:rPr>
  </w:style>
  <w:style w:type="character" w:customStyle="1" w:styleId="WW8Num58z0">
    <w:name w:val="WW8Num58z0"/>
    <w:rsid w:val="00E13EA7"/>
    <w:rPr>
      <w:rFonts w:cs="Courier New"/>
      <w:sz w:val="24"/>
      <w:szCs w:val="24"/>
    </w:rPr>
  </w:style>
  <w:style w:type="character" w:customStyle="1" w:styleId="WW8Num59z0">
    <w:name w:val="WW8Num59z0"/>
    <w:rsid w:val="00E13EA7"/>
    <w:rPr>
      <w:b/>
      <w:i/>
      <w:u w:val="single"/>
    </w:rPr>
  </w:style>
  <w:style w:type="character" w:customStyle="1" w:styleId="WW8Num59z1">
    <w:name w:val="WW8Num59z1"/>
    <w:rsid w:val="00E13EA7"/>
    <w:rPr>
      <w:b/>
      <w:i/>
      <w:iCs/>
      <w:sz w:val="36"/>
      <w:szCs w:val="36"/>
    </w:rPr>
  </w:style>
  <w:style w:type="character" w:customStyle="1" w:styleId="WW8Num59z2">
    <w:name w:val="WW8Num59z2"/>
    <w:rsid w:val="00E13EA7"/>
    <w:rPr>
      <w:b/>
      <w:sz w:val="32"/>
      <w:szCs w:val="32"/>
    </w:rPr>
  </w:style>
  <w:style w:type="character" w:customStyle="1" w:styleId="WW8Num59z3">
    <w:name w:val="WW8Num59z3"/>
    <w:rsid w:val="00E13EA7"/>
    <w:rPr>
      <w:b/>
      <w:i/>
      <w:sz w:val="28"/>
      <w:szCs w:val="28"/>
      <w:u w:val="single"/>
    </w:rPr>
  </w:style>
  <w:style w:type="character" w:customStyle="1" w:styleId="WW8Num59z4">
    <w:name w:val="WW8Num59z4"/>
    <w:rsid w:val="00E13EA7"/>
    <w:rPr>
      <w:b w:val="0"/>
    </w:rPr>
  </w:style>
  <w:style w:type="character" w:customStyle="1" w:styleId="WW8Num59z5">
    <w:name w:val="WW8Num59z5"/>
    <w:rsid w:val="00E13EA7"/>
  </w:style>
  <w:style w:type="character" w:customStyle="1" w:styleId="WW8Num59z6">
    <w:name w:val="WW8Num59z6"/>
    <w:rsid w:val="00E13EA7"/>
  </w:style>
  <w:style w:type="character" w:customStyle="1" w:styleId="WW8Num59z7">
    <w:name w:val="WW8Num59z7"/>
    <w:rsid w:val="00E13EA7"/>
  </w:style>
  <w:style w:type="character" w:customStyle="1" w:styleId="WW8Num59z8">
    <w:name w:val="WW8Num59z8"/>
    <w:rsid w:val="00E13EA7"/>
  </w:style>
  <w:style w:type="character" w:customStyle="1" w:styleId="WW8Num60z0">
    <w:name w:val="WW8Num60z0"/>
    <w:rsid w:val="00E13EA7"/>
    <w:rPr>
      <w:rFonts w:cs="Courier New"/>
      <w:sz w:val="21"/>
      <w:szCs w:val="24"/>
    </w:rPr>
  </w:style>
  <w:style w:type="character" w:customStyle="1" w:styleId="WW8Num60z1">
    <w:name w:val="WW8Num60z1"/>
    <w:rsid w:val="00E13EA7"/>
    <w:rPr>
      <w:sz w:val="24"/>
      <w:szCs w:val="24"/>
    </w:rPr>
  </w:style>
  <w:style w:type="character" w:customStyle="1" w:styleId="WW8Num61z0">
    <w:name w:val="WW8Num61z0"/>
    <w:rsid w:val="00E13EA7"/>
    <w:rPr>
      <w:rFonts w:cs="Courier New"/>
      <w:sz w:val="24"/>
      <w:szCs w:val="24"/>
    </w:rPr>
  </w:style>
  <w:style w:type="character" w:customStyle="1" w:styleId="WW8Num62z0">
    <w:name w:val="WW8Num62z0"/>
    <w:rsid w:val="00E13EA7"/>
    <w:rPr>
      <w:rFonts w:cs="Courier New"/>
      <w:sz w:val="24"/>
      <w:szCs w:val="24"/>
    </w:rPr>
  </w:style>
  <w:style w:type="character" w:customStyle="1" w:styleId="WW8Num63z0">
    <w:name w:val="WW8Num63z0"/>
    <w:rsid w:val="00E13EA7"/>
    <w:rPr>
      <w:rFonts w:cs="Courier New"/>
      <w:sz w:val="24"/>
      <w:szCs w:val="24"/>
    </w:rPr>
  </w:style>
  <w:style w:type="character" w:customStyle="1" w:styleId="WW8Num64z0">
    <w:name w:val="WW8Num64z0"/>
    <w:rsid w:val="00E13EA7"/>
    <w:rPr>
      <w:rFonts w:cs="Courier New"/>
      <w:sz w:val="24"/>
      <w:szCs w:val="24"/>
    </w:rPr>
  </w:style>
  <w:style w:type="character" w:customStyle="1" w:styleId="WW8Num65z0">
    <w:name w:val="WW8Num65z0"/>
    <w:rsid w:val="00E13EA7"/>
    <w:rPr>
      <w:rFonts w:cs="Courier New"/>
      <w:sz w:val="24"/>
      <w:szCs w:val="24"/>
    </w:rPr>
  </w:style>
  <w:style w:type="character" w:customStyle="1" w:styleId="WW8Num66z0">
    <w:name w:val="WW8Num66z0"/>
    <w:rsid w:val="00E13EA7"/>
    <w:rPr>
      <w:rFonts w:cs="Courier New"/>
      <w:sz w:val="24"/>
      <w:szCs w:val="24"/>
    </w:rPr>
  </w:style>
  <w:style w:type="character" w:customStyle="1" w:styleId="WW8Num67z0">
    <w:name w:val="WW8Num67z0"/>
    <w:rsid w:val="00E13EA7"/>
    <w:rPr>
      <w:rFonts w:cs="Courier New"/>
      <w:sz w:val="24"/>
      <w:szCs w:val="24"/>
    </w:rPr>
  </w:style>
  <w:style w:type="character" w:customStyle="1" w:styleId="WW8Num68z0">
    <w:name w:val="WW8Num68z0"/>
    <w:rsid w:val="00E13EA7"/>
    <w:rPr>
      <w:sz w:val="24"/>
      <w:szCs w:val="24"/>
    </w:rPr>
  </w:style>
  <w:style w:type="character" w:customStyle="1" w:styleId="WW8Num69z0">
    <w:name w:val="WW8Num69z0"/>
    <w:rsid w:val="00E13EA7"/>
    <w:rPr>
      <w:rFonts w:cs="Courier New"/>
      <w:sz w:val="24"/>
      <w:szCs w:val="24"/>
    </w:rPr>
  </w:style>
  <w:style w:type="character" w:customStyle="1" w:styleId="WW8Num70z0">
    <w:name w:val="WW8Num70z0"/>
    <w:rsid w:val="00E13EA7"/>
  </w:style>
  <w:style w:type="character" w:customStyle="1" w:styleId="WW8Num70z1">
    <w:name w:val="WW8Num70z1"/>
    <w:rsid w:val="00E13EA7"/>
    <w:rPr>
      <w:b/>
      <w:i/>
      <w:iCs/>
      <w:sz w:val="36"/>
      <w:szCs w:val="36"/>
    </w:rPr>
  </w:style>
  <w:style w:type="character" w:customStyle="1" w:styleId="WW8Num70z2">
    <w:name w:val="WW8Num70z2"/>
    <w:rsid w:val="00E13EA7"/>
    <w:rPr>
      <w:b/>
      <w:sz w:val="32"/>
      <w:szCs w:val="32"/>
    </w:rPr>
  </w:style>
  <w:style w:type="character" w:customStyle="1" w:styleId="WW8Num70z3">
    <w:name w:val="WW8Num70z3"/>
    <w:rsid w:val="00E13EA7"/>
    <w:rPr>
      <w:b/>
      <w:i/>
      <w:sz w:val="28"/>
      <w:szCs w:val="28"/>
      <w:u w:val="single"/>
    </w:rPr>
  </w:style>
  <w:style w:type="character" w:customStyle="1" w:styleId="WW8Num70z4">
    <w:name w:val="WW8Num70z4"/>
    <w:rsid w:val="00E13EA7"/>
    <w:rPr>
      <w:b w:val="0"/>
    </w:rPr>
  </w:style>
  <w:style w:type="character" w:customStyle="1" w:styleId="WW8Num70z5">
    <w:name w:val="WW8Num70z5"/>
    <w:rsid w:val="00E13EA7"/>
  </w:style>
  <w:style w:type="character" w:customStyle="1" w:styleId="WW8Num70z6">
    <w:name w:val="WW8Num70z6"/>
    <w:rsid w:val="00E13EA7"/>
  </w:style>
  <w:style w:type="character" w:customStyle="1" w:styleId="WW8Num70z7">
    <w:name w:val="WW8Num70z7"/>
    <w:rsid w:val="00E13EA7"/>
  </w:style>
  <w:style w:type="character" w:customStyle="1" w:styleId="WW8Num70z8">
    <w:name w:val="WW8Num70z8"/>
    <w:rsid w:val="00E13EA7"/>
  </w:style>
  <w:style w:type="character" w:customStyle="1" w:styleId="WW8Num71z0">
    <w:name w:val="WW8Num71z0"/>
    <w:rsid w:val="00E13EA7"/>
    <w:rPr>
      <w:rFonts w:cs="Courier New"/>
      <w:sz w:val="24"/>
      <w:szCs w:val="24"/>
    </w:rPr>
  </w:style>
  <w:style w:type="character" w:customStyle="1" w:styleId="WW8Num72z0">
    <w:name w:val="WW8Num72z0"/>
    <w:rsid w:val="00E13EA7"/>
    <w:rPr>
      <w:rFonts w:cs="Courier New"/>
      <w:sz w:val="24"/>
      <w:szCs w:val="24"/>
    </w:rPr>
  </w:style>
  <w:style w:type="character" w:customStyle="1" w:styleId="WW8Num73z0">
    <w:name w:val="WW8Num73z0"/>
    <w:rsid w:val="00E13EA7"/>
    <w:rPr>
      <w:rFonts w:cs="Courier New"/>
      <w:sz w:val="24"/>
      <w:szCs w:val="24"/>
    </w:rPr>
  </w:style>
  <w:style w:type="character" w:customStyle="1" w:styleId="WW8Num74z0">
    <w:name w:val="WW8Num74z0"/>
    <w:rsid w:val="00E13EA7"/>
    <w:rPr>
      <w:rFonts w:cs="Courier New"/>
      <w:sz w:val="24"/>
      <w:szCs w:val="24"/>
    </w:rPr>
  </w:style>
  <w:style w:type="character" w:customStyle="1" w:styleId="WW8Num1zfalse">
    <w:name w:val="WW8Num1zfalse"/>
    <w:rsid w:val="00E13EA7"/>
  </w:style>
  <w:style w:type="character" w:customStyle="1" w:styleId="WW8Num1ztrue">
    <w:name w:val="WW8Num1ztrue"/>
    <w:rsid w:val="00E13EA7"/>
  </w:style>
  <w:style w:type="character" w:customStyle="1" w:styleId="WW8Num1ztrue4">
    <w:name w:val="WW8Num1ztrue4"/>
    <w:rsid w:val="00E13EA7"/>
  </w:style>
  <w:style w:type="character" w:customStyle="1" w:styleId="WW8Num1ztrue3">
    <w:name w:val="WW8Num1ztrue3"/>
    <w:rsid w:val="00E13EA7"/>
  </w:style>
  <w:style w:type="character" w:customStyle="1" w:styleId="WW8Num1ztrue2">
    <w:name w:val="WW8Num1ztrue2"/>
    <w:rsid w:val="00E13EA7"/>
  </w:style>
  <w:style w:type="character" w:customStyle="1" w:styleId="WW8Num1ztrue1">
    <w:name w:val="WW8Num1ztrue1"/>
    <w:rsid w:val="00E13EA7"/>
  </w:style>
  <w:style w:type="character" w:customStyle="1" w:styleId="WW8Num3zfalse">
    <w:name w:val="WW8Num3zfalse"/>
    <w:rsid w:val="00E13EA7"/>
  </w:style>
  <w:style w:type="character" w:customStyle="1" w:styleId="WW8Num4ztrue">
    <w:name w:val="WW8Num4ztrue"/>
    <w:rsid w:val="00E13EA7"/>
  </w:style>
  <w:style w:type="character" w:customStyle="1" w:styleId="WW8Num4ztrue7">
    <w:name w:val="WW8Num4ztrue7"/>
    <w:rsid w:val="00E13EA7"/>
  </w:style>
  <w:style w:type="character" w:customStyle="1" w:styleId="WW8Num4ztrue6">
    <w:name w:val="WW8Num4ztrue6"/>
    <w:rsid w:val="00E13EA7"/>
  </w:style>
  <w:style w:type="character" w:customStyle="1" w:styleId="WW8Num4ztrue5">
    <w:name w:val="WW8Num4ztrue5"/>
    <w:rsid w:val="00E13EA7"/>
  </w:style>
  <w:style w:type="character" w:customStyle="1" w:styleId="WW8Num4ztrue4">
    <w:name w:val="WW8Num4ztrue4"/>
    <w:rsid w:val="00E13EA7"/>
  </w:style>
  <w:style w:type="character" w:customStyle="1" w:styleId="WW8Num4ztrue3">
    <w:name w:val="WW8Num4ztrue3"/>
    <w:rsid w:val="00E13EA7"/>
  </w:style>
  <w:style w:type="character" w:customStyle="1" w:styleId="WW8Num4ztrue2">
    <w:name w:val="WW8Num4ztrue2"/>
    <w:rsid w:val="00E13EA7"/>
  </w:style>
  <w:style w:type="character" w:customStyle="1" w:styleId="WW8Num4ztrue1">
    <w:name w:val="WW8Num4ztrue1"/>
    <w:rsid w:val="00E13EA7"/>
  </w:style>
  <w:style w:type="character" w:customStyle="1" w:styleId="WW8Num5zfalse">
    <w:name w:val="WW8Num5zfalse"/>
    <w:rsid w:val="00E13EA7"/>
  </w:style>
  <w:style w:type="character" w:customStyle="1" w:styleId="WW8Num5ztrue">
    <w:name w:val="WW8Num5ztrue"/>
    <w:rsid w:val="00E13EA7"/>
  </w:style>
  <w:style w:type="character" w:customStyle="1" w:styleId="WW8Num5ztrue7">
    <w:name w:val="WW8Num5ztrue7"/>
    <w:rsid w:val="00E13EA7"/>
  </w:style>
  <w:style w:type="character" w:customStyle="1" w:styleId="WW8Num5ztrue6">
    <w:name w:val="WW8Num5ztrue6"/>
    <w:rsid w:val="00E13EA7"/>
  </w:style>
  <w:style w:type="character" w:customStyle="1" w:styleId="WW8Num5ztrue5">
    <w:name w:val="WW8Num5ztrue5"/>
    <w:rsid w:val="00E13EA7"/>
  </w:style>
  <w:style w:type="character" w:customStyle="1" w:styleId="WW8Num5ztrue4">
    <w:name w:val="WW8Num5ztrue4"/>
    <w:rsid w:val="00E13EA7"/>
  </w:style>
  <w:style w:type="character" w:customStyle="1" w:styleId="WW8Num5ztrue3">
    <w:name w:val="WW8Num5ztrue3"/>
    <w:rsid w:val="00E13EA7"/>
  </w:style>
  <w:style w:type="character" w:customStyle="1" w:styleId="WW8Num5ztrue2">
    <w:name w:val="WW8Num5ztrue2"/>
    <w:rsid w:val="00E13EA7"/>
  </w:style>
  <w:style w:type="character" w:customStyle="1" w:styleId="WW8Num5ztrue1">
    <w:name w:val="WW8Num5ztrue1"/>
    <w:rsid w:val="00E13EA7"/>
  </w:style>
  <w:style w:type="character" w:customStyle="1" w:styleId="WW8Num11zfalse">
    <w:name w:val="WW8Num11zfalse"/>
    <w:rsid w:val="00E13EA7"/>
  </w:style>
  <w:style w:type="character" w:customStyle="1" w:styleId="WW8Num11ztrue">
    <w:name w:val="WW8Num11ztrue"/>
    <w:rsid w:val="00E13EA7"/>
  </w:style>
  <w:style w:type="character" w:customStyle="1" w:styleId="WW8Num11ztrue7">
    <w:name w:val="WW8Num11ztrue7"/>
    <w:rsid w:val="00E13EA7"/>
  </w:style>
  <w:style w:type="character" w:customStyle="1" w:styleId="WW8Num11ztrue6">
    <w:name w:val="WW8Num11ztrue6"/>
    <w:rsid w:val="00E13EA7"/>
  </w:style>
  <w:style w:type="character" w:customStyle="1" w:styleId="WW8Num11ztrue5">
    <w:name w:val="WW8Num11ztrue5"/>
    <w:rsid w:val="00E13EA7"/>
  </w:style>
  <w:style w:type="character" w:customStyle="1" w:styleId="WW8Num11ztrue4">
    <w:name w:val="WW8Num11ztrue4"/>
    <w:rsid w:val="00E13EA7"/>
  </w:style>
  <w:style w:type="character" w:customStyle="1" w:styleId="WW8Num11ztrue3">
    <w:name w:val="WW8Num11ztrue3"/>
    <w:rsid w:val="00E13EA7"/>
  </w:style>
  <w:style w:type="character" w:customStyle="1" w:styleId="WW8Num11ztrue2">
    <w:name w:val="WW8Num11ztrue2"/>
    <w:rsid w:val="00E13EA7"/>
  </w:style>
  <w:style w:type="character" w:customStyle="1" w:styleId="WW8Num11ztrue1">
    <w:name w:val="WW8Num11ztrue1"/>
    <w:rsid w:val="00E13EA7"/>
  </w:style>
  <w:style w:type="character" w:customStyle="1" w:styleId="WW8Num12zfalse">
    <w:name w:val="WW8Num12zfalse"/>
    <w:rsid w:val="00E13EA7"/>
  </w:style>
  <w:style w:type="character" w:customStyle="1" w:styleId="WW8Num12z1">
    <w:name w:val="WW8Num12z1"/>
    <w:rsid w:val="00E13EA7"/>
    <w:rPr>
      <w:sz w:val="32"/>
    </w:rPr>
  </w:style>
  <w:style w:type="character" w:customStyle="1" w:styleId="WW8Num12ztrue">
    <w:name w:val="WW8Num12ztrue"/>
    <w:rsid w:val="00E13EA7"/>
  </w:style>
  <w:style w:type="character" w:customStyle="1" w:styleId="WW8Num12z3">
    <w:name w:val="WW8Num12z3"/>
    <w:rsid w:val="00E13EA7"/>
    <w:rPr>
      <w:rFonts w:ascii="Times New Roman" w:hAnsi="Times New Roman" w:cs="Times New Roman"/>
      <w:b/>
      <w:i/>
      <w:caps w:val="0"/>
      <w:smallCaps w:val="0"/>
      <w:strike w:val="0"/>
      <w:dstrike w:val="0"/>
      <w:vanish w:val="0"/>
      <w:color w:val="000000"/>
      <w:position w:val="0"/>
      <w:sz w:val="24"/>
      <w:szCs w:val="24"/>
      <w:vertAlign w:val="baseline"/>
    </w:rPr>
  </w:style>
  <w:style w:type="character" w:customStyle="1" w:styleId="WW8Num12ztrue5">
    <w:name w:val="WW8Num12ztrue5"/>
    <w:rsid w:val="00E13EA7"/>
  </w:style>
  <w:style w:type="character" w:customStyle="1" w:styleId="WW8Num12ztrue4">
    <w:name w:val="WW8Num12ztrue4"/>
    <w:rsid w:val="00E13EA7"/>
  </w:style>
  <w:style w:type="character" w:customStyle="1" w:styleId="WW8Num12ztrue3">
    <w:name w:val="WW8Num12ztrue3"/>
    <w:rsid w:val="00E13EA7"/>
  </w:style>
  <w:style w:type="character" w:customStyle="1" w:styleId="WW8Num12ztrue2">
    <w:name w:val="WW8Num12ztrue2"/>
    <w:rsid w:val="00E13EA7"/>
  </w:style>
  <w:style w:type="character" w:customStyle="1" w:styleId="WW8Num12ztrue1">
    <w:name w:val="WW8Num12ztrue1"/>
    <w:rsid w:val="00E13EA7"/>
  </w:style>
  <w:style w:type="character" w:customStyle="1" w:styleId="WW8Num13zfalse">
    <w:name w:val="WW8Num13zfalse"/>
    <w:rsid w:val="00E13EA7"/>
  </w:style>
  <w:style w:type="character" w:customStyle="1" w:styleId="WW8Num15zfalse">
    <w:name w:val="WW8Num15zfalse"/>
    <w:rsid w:val="00E13EA7"/>
  </w:style>
  <w:style w:type="character" w:customStyle="1" w:styleId="WW8Num18zfalse">
    <w:name w:val="WW8Num18zfalse"/>
    <w:rsid w:val="00E13EA7"/>
  </w:style>
  <w:style w:type="character" w:customStyle="1" w:styleId="WW8Num22zfalse">
    <w:name w:val="WW8Num22zfalse"/>
    <w:rsid w:val="00E13EA7"/>
  </w:style>
  <w:style w:type="character" w:customStyle="1" w:styleId="WW8Num22ztrue">
    <w:name w:val="WW8Num22ztrue"/>
    <w:rsid w:val="00E13EA7"/>
  </w:style>
  <w:style w:type="character" w:customStyle="1" w:styleId="WW8Num22ztrue7">
    <w:name w:val="WW8Num22ztrue7"/>
    <w:rsid w:val="00E13EA7"/>
  </w:style>
  <w:style w:type="character" w:customStyle="1" w:styleId="WW8Num22ztrue6">
    <w:name w:val="WW8Num22ztrue6"/>
    <w:rsid w:val="00E13EA7"/>
  </w:style>
  <w:style w:type="character" w:customStyle="1" w:styleId="WW8Num22ztrue5">
    <w:name w:val="WW8Num22ztrue5"/>
    <w:rsid w:val="00E13EA7"/>
  </w:style>
  <w:style w:type="character" w:customStyle="1" w:styleId="WW8Num22ztrue4">
    <w:name w:val="WW8Num22ztrue4"/>
    <w:rsid w:val="00E13EA7"/>
  </w:style>
  <w:style w:type="character" w:customStyle="1" w:styleId="WW8Num22ztrue3">
    <w:name w:val="WW8Num22ztrue3"/>
    <w:rsid w:val="00E13EA7"/>
  </w:style>
  <w:style w:type="character" w:customStyle="1" w:styleId="WW8Num22ztrue2">
    <w:name w:val="WW8Num22ztrue2"/>
    <w:rsid w:val="00E13EA7"/>
  </w:style>
  <w:style w:type="character" w:customStyle="1" w:styleId="WW8Num22ztrue1">
    <w:name w:val="WW8Num22ztrue1"/>
    <w:rsid w:val="00E13EA7"/>
  </w:style>
  <w:style w:type="character" w:customStyle="1" w:styleId="WW8Num23z1">
    <w:name w:val="WW8Num23z1"/>
    <w:rsid w:val="00E13EA7"/>
    <w:rPr>
      <w:rFonts w:ascii="Courier New" w:hAnsi="Courier New" w:cs="Courier New"/>
    </w:rPr>
  </w:style>
  <w:style w:type="character" w:customStyle="1" w:styleId="WW8Num23z2">
    <w:name w:val="WW8Num23z2"/>
    <w:rsid w:val="00E13EA7"/>
    <w:rPr>
      <w:rFonts w:ascii="Wingdings" w:hAnsi="Wingdings" w:cs="Times New Roman"/>
    </w:rPr>
  </w:style>
  <w:style w:type="character" w:customStyle="1" w:styleId="WW8Num26zfalse">
    <w:name w:val="WW8Num26zfalse"/>
    <w:rsid w:val="00E13EA7"/>
  </w:style>
  <w:style w:type="character" w:customStyle="1" w:styleId="WW8Num27z1">
    <w:name w:val="WW8Num27z1"/>
    <w:rsid w:val="00E13EA7"/>
    <w:rPr>
      <w:rFonts w:ascii="Courier New" w:hAnsi="Courier New" w:cs="Courier New"/>
      <w:sz w:val="20"/>
    </w:rPr>
  </w:style>
  <w:style w:type="character" w:customStyle="1" w:styleId="WW8Num27z2">
    <w:name w:val="WW8Num27z2"/>
    <w:rsid w:val="00E13EA7"/>
    <w:rPr>
      <w:rFonts w:ascii="Wingdings" w:hAnsi="Wingdings" w:cs="Wingdings"/>
      <w:sz w:val="20"/>
    </w:rPr>
  </w:style>
  <w:style w:type="character" w:customStyle="1" w:styleId="WW8Num28z1">
    <w:name w:val="WW8Num28z1"/>
    <w:rsid w:val="00E13EA7"/>
    <w:rPr>
      <w:rFonts w:ascii="Courier New" w:hAnsi="Courier New" w:cs="Courier New"/>
      <w:sz w:val="20"/>
    </w:rPr>
  </w:style>
  <w:style w:type="character" w:customStyle="1" w:styleId="WW8Num29z1">
    <w:name w:val="WW8Num29z1"/>
    <w:rsid w:val="00E13EA7"/>
    <w:rPr>
      <w:rFonts w:ascii="OpenSymbol" w:hAnsi="OpenSymbol" w:cs="OpenSymbol"/>
    </w:rPr>
  </w:style>
  <w:style w:type="character" w:customStyle="1" w:styleId="WW8Num30ztrue">
    <w:name w:val="WW8Num30ztrue"/>
    <w:rsid w:val="00E13EA7"/>
  </w:style>
  <w:style w:type="character" w:customStyle="1" w:styleId="WW8Num30ztrue7">
    <w:name w:val="WW8Num30ztrue7"/>
    <w:rsid w:val="00E13EA7"/>
  </w:style>
  <w:style w:type="character" w:customStyle="1" w:styleId="WW8Num30ztrue6">
    <w:name w:val="WW8Num30ztrue6"/>
    <w:rsid w:val="00E13EA7"/>
  </w:style>
  <w:style w:type="character" w:customStyle="1" w:styleId="WW8Num30ztrue5">
    <w:name w:val="WW8Num30ztrue5"/>
    <w:rsid w:val="00E13EA7"/>
  </w:style>
  <w:style w:type="character" w:customStyle="1" w:styleId="WW8Num30ztrue4">
    <w:name w:val="WW8Num30ztrue4"/>
    <w:rsid w:val="00E13EA7"/>
  </w:style>
  <w:style w:type="character" w:customStyle="1" w:styleId="WW8Num30ztrue3">
    <w:name w:val="WW8Num30ztrue3"/>
    <w:rsid w:val="00E13EA7"/>
  </w:style>
  <w:style w:type="character" w:customStyle="1" w:styleId="WW8Num30ztrue2">
    <w:name w:val="WW8Num30ztrue2"/>
    <w:rsid w:val="00E13EA7"/>
  </w:style>
  <w:style w:type="character" w:customStyle="1" w:styleId="WW8Num30ztrue1">
    <w:name w:val="WW8Num30ztrue1"/>
    <w:rsid w:val="00E13EA7"/>
  </w:style>
  <w:style w:type="character" w:customStyle="1" w:styleId="WW8Num31ztrue">
    <w:name w:val="WW8Num31ztrue"/>
    <w:rsid w:val="00E13EA7"/>
  </w:style>
  <w:style w:type="character" w:customStyle="1" w:styleId="WW8Num31ztrue7">
    <w:name w:val="WW8Num31ztrue7"/>
    <w:rsid w:val="00E13EA7"/>
  </w:style>
  <w:style w:type="character" w:customStyle="1" w:styleId="WW8Num31ztrue6">
    <w:name w:val="WW8Num31ztrue6"/>
    <w:rsid w:val="00E13EA7"/>
  </w:style>
  <w:style w:type="character" w:customStyle="1" w:styleId="WW8Num31ztrue5">
    <w:name w:val="WW8Num31ztrue5"/>
    <w:rsid w:val="00E13EA7"/>
  </w:style>
  <w:style w:type="character" w:customStyle="1" w:styleId="WW8Num31ztrue4">
    <w:name w:val="WW8Num31ztrue4"/>
    <w:rsid w:val="00E13EA7"/>
  </w:style>
  <w:style w:type="character" w:customStyle="1" w:styleId="WW8Num31ztrue3">
    <w:name w:val="WW8Num31ztrue3"/>
    <w:rsid w:val="00E13EA7"/>
  </w:style>
  <w:style w:type="character" w:customStyle="1" w:styleId="WW8Num31ztrue2">
    <w:name w:val="WW8Num31ztrue2"/>
    <w:rsid w:val="00E13EA7"/>
  </w:style>
  <w:style w:type="character" w:customStyle="1" w:styleId="WW8Num31ztrue1">
    <w:name w:val="WW8Num31ztrue1"/>
    <w:rsid w:val="00E13EA7"/>
  </w:style>
  <w:style w:type="character" w:customStyle="1" w:styleId="WW8Num32ztrue">
    <w:name w:val="WW8Num32ztrue"/>
    <w:rsid w:val="00E13EA7"/>
  </w:style>
  <w:style w:type="character" w:customStyle="1" w:styleId="WW8Num32ztrue7">
    <w:name w:val="WW8Num32ztrue7"/>
    <w:rsid w:val="00E13EA7"/>
  </w:style>
  <w:style w:type="character" w:customStyle="1" w:styleId="WW8Num32ztrue6">
    <w:name w:val="WW8Num32ztrue6"/>
    <w:rsid w:val="00E13EA7"/>
  </w:style>
  <w:style w:type="character" w:customStyle="1" w:styleId="WW8Num32ztrue5">
    <w:name w:val="WW8Num32ztrue5"/>
    <w:rsid w:val="00E13EA7"/>
  </w:style>
  <w:style w:type="character" w:customStyle="1" w:styleId="WW8Num32ztrue4">
    <w:name w:val="WW8Num32ztrue4"/>
    <w:rsid w:val="00E13EA7"/>
  </w:style>
  <w:style w:type="character" w:customStyle="1" w:styleId="WW8Num32ztrue3">
    <w:name w:val="WW8Num32ztrue3"/>
    <w:rsid w:val="00E13EA7"/>
  </w:style>
  <w:style w:type="character" w:customStyle="1" w:styleId="WW8Num32ztrue2">
    <w:name w:val="WW8Num32ztrue2"/>
    <w:rsid w:val="00E13EA7"/>
  </w:style>
  <w:style w:type="character" w:customStyle="1" w:styleId="WW8Num32ztrue1">
    <w:name w:val="WW8Num32ztrue1"/>
    <w:rsid w:val="00E13EA7"/>
  </w:style>
  <w:style w:type="character" w:customStyle="1" w:styleId="WW8Num33ztrue">
    <w:name w:val="WW8Num33ztrue"/>
    <w:rsid w:val="00E13EA7"/>
  </w:style>
  <w:style w:type="character" w:customStyle="1" w:styleId="WW8Num33ztrue7">
    <w:name w:val="WW8Num33ztrue7"/>
    <w:rsid w:val="00E13EA7"/>
  </w:style>
  <w:style w:type="character" w:customStyle="1" w:styleId="WW8Num33ztrue6">
    <w:name w:val="WW8Num33ztrue6"/>
    <w:rsid w:val="00E13EA7"/>
  </w:style>
  <w:style w:type="character" w:customStyle="1" w:styleId="WW8Num33ztrue5">
    <w:name w:val="WW8Num33ztrue5"/>
    <w:rsid w:val="00E13EA7"/>
  </w:style>
  <w:style w:type="character" w:customStyle="1" w:styleId="WW8Num33ztrue4">
    <w:name w:val="WW8Num33ztrue4"/>
    <w:rsid w:val="00E13EA7"/>
  </w:style>
  <w:style w:type="character" w:customStyle="1" w:styleId="WW8Num33ztrue3">
    <w:name w:val="WW8Num33ztrue3"/>
    <w:rsid w:val="00E13EA7"/>
  </w:style>
  <w:style w:type="character" w:customStyle="1" w:styleId="WW8Num33ztrue2">
    <w:name w:val="WW8Num33ztrue2"/>
    <w:rsid w:val="00E13EA7"/>
  </w:style>
  <w:style w:type="character" w:customStyle="1" w:styleId="WW8Num33ztrue1">
    <w:name w:val="WW8Num33ztrue1"/>
    <w:rsid w:val="00E13EA7"/>
  </w:style>
  <w:style w:type="character" w:customStyle="1" w:styleId="WW8Num34ztrue">
    <w:name w:val="WW8Num34ztrue"/>
    <w:rsid w:val="00E13EA7"/>
  </w:style>
  <w:style w:type="character" w:customStyle="1" w:styleId="WW8Num34ztrue7">
    <w:name w:val="WW8Num34ztrue7"/>
    <w:rsid w:val="00E13EA7"/>
  </w:style>
  <w:style w:type="character" w:customStyle="1" w:styleId="WW8Num34ztrue6">
    <w:name w:val="WW8Num34ztrue6"/>
    <w:rsid w:val="00E13EA7"/>
  </w:style>
  <w:style w:type="character" w:customStyle="1" w:styleId="WW8Num34ztrue5">
    <w:name w:val="WW8Num34ztrue5"/>
    <w:rsid w:val="00E13EA7"/>
  </w:style>
  <w:style w:type="character" w:customStyle="1" w:styleId="WW8Num34ztrue4">
    <w:name w:val="WW8Num34ztrue4"/>
    <w:rsid w:val="00E13EA7"/>
  </w:style>
  <w:style w:type="character" w:customStyle="1" w:styleId="WW8Num34ztrue3">
    <w:name w:val="WW8Num34ztrue3"/>
    <w:rsid w:val="00E13EA7"/>
  </w:style>
  <w:style w:type="character" w:customStyle="1" w:styleId="WW8Num34ztrue2">
    <w:name w:val="WW8Num34ztrue2"/>
    <w:rsid w:val="00E13EA7"/>
  </w:style>
  <w:style w:type="character" w:customStyle="1" w:styleId="WW8Num34ztrue1">
    <w:name w:val="WW8Num34ztrue1"/>
    <w:rsid w:val="00E13EA7"/>
  </w:style>
  <w:style w:type="character" w:customStyle="1" w:styleId="WW8Num35ztrue">
    <w:name w:val="WW8Num35ztrue"/>
    <w:rsid w:val="00E13EA7"/>
  </w:style>
  <w:style w:type="character" w:customStyle="1" w:styleId="WW8Num35ztrue7">
    <w:name w:val="WW8Num35ztrue7"/>
    <w:rsid w:val="00E13EA7"/>
  </w:style>
  <w:style w:type="character" w:customStyle="1" w:styleId="WW8Num35ztrue6">
    <w:name w:val="WW8Num35ztrue6"/>
    <w:rsid w:val="00E13EA7"/>
  </w:style>
  <w:style w:type="character" w:customStyle="1" w:styleId="WW8Num35ztrue5">
    <w:name w:val="WW8Num35ztrue5"/>
    <w:rsid w:val="00E13EA7"/>
  </w:style>
  <w:style w:type="character" w:customStyle="1" w:styleId="WW8Num35ztrue4">
    <w:name w:val="WW8Num35ztrue4"/>
    <w:rsid w:val="00E13EA7"/>
  </w:style>
  <w:style w:type="character" w:customStyle="1" w:styleId="WW8Num35ztrue3">
    <w:name w:val="WW8Num35ztrue3"/>
    <w:rsid w:val="00E13EA7"/>
  </w:style>
  <w:style w:type="character" w:customStyle="1" w:styleId="WW8Num35ztrue2">
    <w:name w:val="WW8Num35ztrue2"/>
    <w:rsid w:val="00E13EA7"/>
  </w:style>
  <w:style w:type="character" w:customStyle="1" w:styleId="WW8Num35ztrue1">
    <w:name w:val="WW8Num35ztrue1"/>
    <w:rsid w:val="00E13EA7"/>
  </w:style>
  <w:style w:type="character" w:customStyle="1" w:styleId="WW8Num36ztrue">
    <w:name w:val="WW8Num36ztrue"/>
    <w:rsid w:val="00E13EA7"/>
  </w:style>
  <w:style w:type="character" w:customStyle="1" w:styleId="WW8Num36ztrue7">
    <w:name w:val="WW8Num36ztrue7"/>
    <w:rsid w:val="00E13EA7"/>
  </w:style>
  <w:style w:type="character" w:customStyle="1" w:styleId="WW8Num36ztrue6">
    <w:name w:val="WW8Num36ztrue6"/>
    <w:rsid w:val="00E13EA7"/>
  </w:style>
  <w:style w:type="character" w:customStyle="1" w:styleId="WW8Num36ztrue5">
    <w:name w:val="WW8Num36ztrue5"/>
    <w:rsid w:val="00E13EA7"/>
  </w:style>
  <w:style w:type="character" w:customStyle="1" w:styleId="WW8Num36ztrue4">
    <w:name w:val="WW8Num36ztrue4"/>
    <w:rsid w:val="00E13EA7"/>
  </w:style>
  <w:style w:type="character" w:customStyle="1" w:styleId="WW8Num36ztrue3">
    <w:name w:val="WW8Num36ztrue3"/>
    <w:rsid w:val="00E13EA7"/>
  </w:style>
  <w:style w:type="character" w:customStyle="1" w:styleId="WW8Num36ztrue2">
    <w:name w:val="WW8Num36ztrue2"/>
    <w:rsid w:val="00E13EA7"/>
  </w:style>
  <w:style w:type="character" w:customStyle="1" w:styleId="WW8Num36ztrue1">
    <w:name w:val="WW8Num36ztrue1"/>
    <w:rsid w:val="00E13EA7"/>
  </w:style>
  <w:style w:type="character" w:customStyle="1" w:styleId="WW8Num37ztrue">
    <w:name w:val="WW8Num37ztrue"/>
    <w:rsid w:val="00E13EA7"/>
  </w:style>
  <w:style w:type="character" w:customStyle="1" w:styleId="WW8Num37ztrue7">
    <w:name w:val="WW8Num37ztrue7"/>
    <w:rsid w:val="00E13EA7"/>
  </w:style>
  <w:style w:type="character" w:customStyle="1" w:styleId="WW8Num37ztrue6">
    <w:name w:val="WW8Num37ztrue6"/>
    <w:rsid w:val="00E13EA7"/>
  </w:style>
  <w:style w:type="character" w:customStyle="1" w:styleId="WW8Num37ztrue5">
    <w:name w:val="WW8Num37ztrue5"/>
    <w:rsid w:val="00E13EA7"/>
  </w:style>
  <w:style w:type="character" w:customStyle="1" w:styleId="WW8Num37ztrue4">
    <w:name w:val="WW8Num37ztrue4"/>
    <w:rsid w:val="00E13EA7"/>
  </w:style>
  <w:style w:type="character" w:customStyle="1" w:styleId="WW8Num37ztrue3">
    <w:name w:val="WW8Num37ztrue3"/>
    <w:rsid w:val="00E13EA7"/>
  </w:style>
  <w:style w:type="character" w:customStyle="1" w:styleId="WW8Num37ztrue2">
    <w:name w:val="WW8Num37ztrue2"/>
    <w:rsid w:val="00E13EA7"/>
  </w:style>
  <w:style w:type="character" w:customStyle="1" w:styleId="WW8Num37ztrue1">
    <w:name w:val="WW8Num37ztrue1"/>
    <w:rsid w:val="00E13EA7"/>
  </w:style>
  <w:style w:type="character" w:customStyle="1" w:styleId="WW8Num38ztrue">
    <w:name w:val="WW8Num38ztrue"/>
    <w:rsid w:val="00E13EA7"/>
  </w:style>
  <w:style w:type="character" w:customStyle="1" w:styleId="WW8Num38ztrue7">
    <w:name w:val="WW8Num38ztrue7"/>
    <w:rsid w:val="00E13EA7"/>
  </w:style>
  <w:style w:type="character" w:customStyle="1" w:styleId="WW8Num38ztrue6">
    <w:name w:val="WW8Num38ztrue6"/>
    <w:rsid w:val="00E13EA7"/>
  </w:style>
  <w:style w:type="character" w:customStyle="1" w:styleId="WW8Num38ztrue5">
    <w:name w:val="WW8Num38ztrue5"/>
    <w:rsid w:val="00E13EA7"/>
  </w:style>
  <w:style w:type="character" w:customStyle="1" w:styleId="WW8Num38ztrue4">
    <w:name w:val="WW8Num38ztrue4"/>
    <w:rsid w:val="00E13EA7"/>
  </w:style>
  <w:style w:type="character" w:customStyle="1" w:styleId="WW8Num38ztrue3">
    <w:name w:val="WW8Num38ztrue3"/>
    <w:rsid w:val="00E13EA7"/>
  </w:style>
  <w:style w:type="character" w:customStyle="1" w:styleId="WW8Num38ztrue2">
    <w:name w:val="WW8Num38ztrue2"/>
    <w:rsid w:val="00E13EA7"/>
  </w:style>
  <w:style w:type="character" w:customStyle="1" w:styleId="WW8Num38ztrue1">
    <w:name w:val="WW8Num38ztrue1"/>
    <w:rsid w:val="00E13EA7"/>
  </w:style>
  <w:style w:type="character" w:customStyle="1" w:styleId="WW8Num39ztrue">
    <w:name w:val="WW8Num39ztrue"/>
    <w:rsid w:val="00E13EA7"/>
  </w:style>
  <w:style w:type="character" w:customStyle="1" w:styleId="WW8Num39ztrue7">
    <w:name w:val="WW8Num39ztrue7"/>
    <w:rsid w:val="00E13EA7"/>
  </w:style>
  <w:style w:type="character" w:customStyle="1" w:styleId="WW8Num39ztrue6">
    <w:name w:val="WW8Num39ztrue6"/>
    <w:rsid w:val="00E13EA7"/>
  </w:style>
  <w:style w:type="character" w:customStyle="1" w:styleId="WW8Num39ztrue5">
    <w:name w:val="WW8Num39ztrue5"/>
    <w:rsid w:val="00E13EA7"/>
  </w:style>
  <w:style w:type="character" w:customStyle="1" w:styleId="WW8Num39ztrue4">
    <w:name w:val="WW8Num39ztrue4"/>
    <w:rsid w:val="00E13EA7"/>
  </w:style>
  <w:style w:type="character" w:customStyle="1" w:styleId="WW8Num39ztrue3">
    <w:name w:val="WW8Num39ztrue3"/>
    <w:rsid w:val="00E13EA7"/>
  </w:style>
  <w:style w:type="character" w:customStyle="1" w:styleId="WW8Num39ztrue2">
    <w:name w:val="WW8Num39ztrue2"/>
    <w:rsid w:val="00E13EA7"/>
  </w:style>
  <w:style w:type="character" w:customStyle="1" w:styleId="WW8Num39ztrue1">
    <w:name w:val="WW8Num39ztrue1"/>
    <w:rsid w:val="00E13EA7"/>
  </w:style>
  <w:style w:type="character" w:customStyle="1" w:styleId="WW8Num40ztrue">
    <w:name w:val="WW8Num40ztrue"/>
    <w:rsid w:val="00E13EA7"/>
  </w:style>
  <w:style w:type="character" w:customStyle="1" w:styleId="WW8Num40ztrue7">
    <w:name w:val="WW8Num40ztrue7"/>
    <w:rsid w:val="00E13EA7"/>
  </w:style>
  <w:style w:type="character" w:customStyle="1" w:styleId="WW8Num40ztrue6">
    <w:name w:val="WW8Num40ztrue6"/>
    <w:rsid w:val="00E13EA7"/>
  </w:style>
  <w:style w:type="character" w:customStyle="1" w:styleId="WW8Num40ztrue5">
    <w:name w:val="WW8Num40ztrue5"/>
    <w:rsid w:val="00E13EA7"/>
  </w:style>
  <w:style w:type="character" w:customStyle="1" w:styleId="WW8Num40ztrue4">
    <w:name w:val="WW8Num40ztrue4"/>
    <w:rsid w:val="00E13EA7"/>
  </w:style>
  <w:style w:type="character" w:customStyle="1" w:styleId="WW8Num40ztrue3">
    <w:name w:val="WW8Num40ztrue3"/>
    <w:rsid w:val="00E13EA7"/>
  </w:style>
  <w:style w:type="character" w:customStyle="1" w:styleId="WW8Num40ztrue2">
    <w:name w:val="WW8Num40ztrue2"/>
    <w:rsid w:val="00E13EA7"/>
  </w:style>
  <w:style w:type="character" w:customStyle="1" w:styleId="WW8Num40ztrue1">
    <w:name w:val="WW8Num40ztrue1"/>
    <w:rsid w:val="00E13EA7"/>
  </w:style>
  <w:style w:type="character" w:customStyle="1" w:styleId="WW8Num41ztrue">
    <w:name w:val="WW8Num41ztrue"/>
    <w:rsid w:val="00E13EA7"/>
  </w:style>
  <w:style w:type="character" w:customStyle="1" w:styleId="WW8Num41ztrue7">
    <w:name w:val="WW8Num41ztrue7"/>
    <w:rsid w:val="00E13EA7"/>
  </w:style>
  <w:style w:type="character" w:customStyle="1" w:styleId="WW8Num41ztrue6">
    <w:name w:val="WW8Num41ztrue6"/>
    <w:rsid w:val="00E13EA7"/>
  </w:style>
  <w:style w:type="character" w:customStyle="1" w:styleId="WW8Num41ztrue5">
    <w:name w:val="WW8Num41ztrue5"/>
    <w:rsid w:val="00E13EA7"/>
  </w:style>
  <w:style w:type="character" w:customStyle="1" w:styleId="WW8Num41ztrue4">
    <w:name w:val="WW8Num41ztrue4"/>
    <w:rsid w:val="00E13EA7"/>
  </w:style>
  <w:style w:type="character" w:customStyle="1" w:styleId="WW8Num41ztrue3">
    <w:name w:val="WW8Num41ztrue3"/>
    <w:rsid w:val="00E13EA7"/>
  </w:style>
  <w:style w:type="character" w:customStyle="1" w:styleId="WW8Num41ztrue2">
    <w:name w:val="WW8Num41ztrue2"/>
    <w:rsid w:val="00E13EA7"/>
  </w:style>
  <w:style w:type="character" w:customStyle="1" w:styleId="WW8Num41ztrue1">
    <w:name w:val="WW8Num41ztrue1"/>
    <w:rsid w:val="00E13EA7"/>
  </w:style>
  <w:style w:type="character" w:customStyle="1" w:styleId="WW8Num42ztrue">
    <w:name w:val="WW8Num42ztrue"/>
    <w:rsid w:val="00E13EA7"/>
  </w:style>
  <w:style w:type="character" w:customStyle="1" w:styleId="WW8Num42ztrue7">
    <w:name w:val="WW8Num42ztrue7"/>
    <w:rsid w:val="00E13EA7"/>
  </w:style>
  <w:style w:type="character" w:customStyle="1" w:styleId="WW8Num42ztrue6">
    <w:name w:val="WW8Num42ztrue6"/>
    <w:rsid w:val="00E13EA7"/>
  </w:style>
  <w:style w:type="character" w:customStyle="1" w:styleId="WW8Num42ztrue5">
    <w:name w:val="WW8Num42ztrue5"/>
    <w:rsid w:val="00E13EA7"/>
  </w:style>
  <w:style w:type="character" w:customStyle="1" w:styleId="WW8Num42ztrue4">
    <w:name w:val="WW8Num42ztrue4"/>
    <w:rsid w:val="00E13EA7"/>
  </w:style>
  <w:style w:type="character" w:customStyle="1" w:styleId="WW8Num42ztrue3">
    <w:name w:val="WW8Num42ztrue3"/>
    <w:rsid w:val="00E13EA7"/>
  </w:style>
  <w:style w:type="character" w:customStyle="1" w:styleId="WW8Num42ztrue2">
    <w:name w:val="WW8Num42ztrue2"/>
    <w:rsid w:val="00E13EA7"/>
  </w:style>
  <w:style w:type="character" w:customStyle="1" w:styleId="WW8Num42ztrue1">
    <w:name w:val="WW8Num42ztrue1"/>
    <w:rsid w:val="00E13EA7"/>
  </w:style>
  <w:style w:type="character" w:customStyle="1" w:styleId="WW8Num43ztrue">
    <w:name w:val="WW8Num43ztrue"/>
    <w:rsid w:val="00E13EA7"/>
  </w:style>
  <w:style w:type="character" w:customStyle="1" w:styleId="WW8Num43ztrue7">
    <w:name w:val="WW8Num43ztrue7"/>
    <w:rsid w:val="00E13EA7"/>
  </w:style>
  <w:style w:type="character" w:customStyle="1" w:styleId="WW8Num43ztrue6">
    <w:name w:val="WW8Num43ztrue6"/>
    <w:rsid w:val="00E13EA7"/>
  </w:style>
  <w:style w:type="character" w:customStyle="1" w:styleId="WW8Num43ztrue5">
    <w:name w:val="WW8Num43ztrue5"/>
    <w:rsid w:val="00E13EA7"/>
  </w:style>
  <w:style w:type="character" w:customStyle="1" w:styleId="WW8Num43ztrue4">
    <w:name w:val="WW8Num43ztrue4"/>
    <w:rsid w:val="00E13EA7"/>
  </w:style>
  <w:style w:type="character" w:customStyle="1" w:styleId="WW8Num43ztrue3">
    <w:name w:val="WW8Num43ztrue3"/>
    <w:rsid w:val="00E13EA7"/>
  </w:style>
  <w:style w:type="character" w:customStyle="1" w:styleId="WW8Num43ztrue2">
    <w:name w:val="WW8Num43ztrue2"/>
    <w:rsid w:val="00E13EA7"/>
  </w:style>
  <w:style w:type="character" w:customStyle="1" w:styleId="WW8Num43ztrue1">
    <w:name w:val="WW8Num43ztrue1"/>
    <w:rsid w:val="00E13EA7"/>
  </w:style>
  <w:style w:type="character" w:customStyle="1" w:styleId="WW8Num44ztrue">
    <w:name w:val="WW8Num44ztrue"/>
    <w:rsid w:val="00E13EA7"/>
  </w:style>
  <w:style w:type="character" w:customStyle="1" w:styleId="WW8Num44ztrue7">
    <w:name w:val="WW8Num44ztrue7"/>
    <w:rsid w:val="00E13EA7"/>
  </w:style>
  <w:style w:type="character" w:customStyle="1" w:styleId="WW8Num44ztrue6">
    <w:name w:val="WW8Num44ztrue6"/>
    <w:rsid w:val="00E13EA7"/>
  </w:style>
  <w:style w:type="character" w:customStyle="1" w:styleId="WW8Num44ztrue5">
    <w:name w:val="WW8Num44ztrue5"/>
    <w:rsid w:val="00E13EA7"/>
  </w:style>
  <w:style w:type="character" w:customStyle="1" w:styleId="WW8Num44ztrue4">
    <w:name w:val="WW8Num44ztrue4"/>
    <w:rsid w:val="00E13EA7"/>
  </w:style>
  <w:style w:type="character" w:customStyle="1" w:styleId="WW8Num44ztrue3">
    <w:name w:val="WW8Num44ztrue3"/>
    <w:rsid w:val="00E13EA7"/>
  </w:style>
  <w:style w:type="character" w:customStyle="1" w:styleId="WW8Num44ztrue2">
    <w:name w:val="WW8Num44ztrue2"/>
    <w:rsid w:val="00E13EA7"/>
  </w:style>
  <w:style w:type="character" w:customStyle="1" w:styleId="WW8Num44ztrue1">
    <w:name w:val="WW8Num44ztrue1"/>
    <w:rsid w:val="00E13EA7"/>
  </w:style>
  <w:style w:type="character" w:customStyle="1" w:styleId="WW8Num45ztrue">
    <w:name w:val="WW8Num45ztrue"/>
    <w:rsid w:val="00E13EA7"/>
  </w:style>
  <w:style w:type="character" w:customStyle="1" w:styleId="WW8Num45ztrue7">
    <w:name w:val="WW8Num45ztrue7"/>
    <w:rsid w:val="00E13EA7"/>
  </w:style>
  <w:style w:type="character" w:customStyle="1" w:styleId="WW8Num45ztrue6">
    <w:name w:val="WW8Num45ztrue6"/>
    <w:rsid w:val="00E13EA7"/>
  </w:style>
  <w:style w:type="character" w:customStyle="1" w:styleId="WW8Num45ztrue5">
    <w:name w:val="WW8Num45ztrue5"/>
    <w:rsid w:val="00E13EA7"/>
  </w:style>
  <w:style w:type="character" w:customStyle="1" w:styleId="WW8Num45ztrue4">
    <w:name w:val="WW8Num45ztrue4"/>
    <w:rsid w:val="00E13EA7"/>
  </w:style>
  <w:style w:type="character" w:customStyle="1" w:styleId="WW8Num45ztrue3">
    <w:name w:val="WW8Num45ztrue3"/>
    <w:rsid w:val="00E13EA7"/>
  </w:style>
  <w:style w:type="character" w:customStyle="1" w:styleId="WW8Num45ztrue2">
    <w:name w:val="WW8Num45ztrue2"/>
    <w:rsid w:val="00E13EA7"/>
  </w:style>
  <w:style w:type="character" w:customStyle="1" w:styleId="WW8Num45ztrue1">
    <w:name w:val="WW8Num45ztrue1"/>
    <w:rsid w:val="00E13EA7"/>
  </w:style>
  <w:style w:type="character" w:customStyle="1" w:styleId="WW8Num46ztrue">
    <w:name w:val="WW8Num46ztrue"/>
    <w:rsid w:val="00E13EA7"/>
  </w:style>
  <w:style w:type="character" w:customStyle="1" w:styleId="WW8Num46ztrue7">
    <w:name w:val="WW8Num46ztrue7"/>
    <w:rsid w:val="00E13EA7"/>
  </w:style>
  <w:style w:type="character" w:customStyle="1" w:styleId="WW8Num46ztrue6">
    <w:name w:val="WW8Num46ztrue6"/>
    <w:rsid w:val="00E13EA7"/>
  </w:style>
  <w:style w:type="character" w:customStyle="1" w:styleId="WW8Num46ztrue5">
    <w:name w:val="WW8Num46ztrue5"/>
    <w:rsid w:val="00E13EA7"/>
  </w:style>
  <w:style w:type="character" w:customStyle="1" w:styleId="WW8Num46ztrue4">
    <w:name w:val="WW8Num46ztrue4"/>
    <w:rsid w:val="00E13EA7"/>
  </w:style>
  <w:style w:type="character" w:customStyle="1" w:styleId="WW8Num46ztrue3">
    <w:name w:val="WW8Num46ztrue3"/>
    <w:rsid w:val="00E13EA7"/>
  </w:style>
  <w:style w:type="character" w:customStyle="1" w:styleId="WW8Num46ztrue2">
    <w:name w:val="WW8Num46ztrue2"/>
    <w:rsid w:val="00E13EA7"/>
  </w:style>
  <w:style w:type="character" w:customStyle="1" w:styleId="WW8Num46ztrue1">
    <w:name w:val="WW8Num46ztrue1"/>
    <w:rsid w:val="00E13EA7"/>
  </w:style>
  <w:style w:type="character" w:customStyle="1" w:styleId="WW8Num47ztrue">
    <w:name w:val="WW8Num47ztrue"/>
    <w:rsid w:val="00E13EA7"/>
  </w:style>
  <w:style w:type="character" w:customStyle="1" w:styleId="WW8Num47ztrue7">
    <w:name w:val="WW8Num47ztrue7"/>
    <w:rsid w:val="00E13EA7"/>
  </w:style>
  <w:style w:type="character" w:customStyle="1" w:styleId="WW8Num47ztrue6">
    <w:name w:val="WW8Num47ztrue6"/>
    <w:rsid w:val="00E13EA7"/>
  </w:style>
  <w:style w:type="character" w:customStyle="1" w:styleId="WW8Num47ztrue5">
    <w:name w:val="WW8Num47ztrue5"/>
    <w:rsid w:val="00E13EA7"/>
  </w:style>
  <w:style w:type="character" w:customStyle="1" w:styleId="WW8Num47ztrue4">
    <w:name w:val="WW8Num47ztrue4"/>
    <w:rsid w:val="00E13EA7"/>
  </w:style>
  <w:style w:type="character" w:customStyle="1" w:styleId="WW8Num47ztrue3">
    <w:name w:val="WW8Num47ztrue3"/>
    <w:rsid w:val="00E13EA7"/>
  </w:style>
  <w:style w:type="character" w:customStyle="1" w:styleId="WW8Num47ztrue2">
    <w:name w:val="WW8Num47ztrue2"/>
    <w:rsid w:val="00E13EA7"/>
  </w:style>
  <w:style w:type="character" w:customStyle="1" w:styleId="WW8Num47ztrue1">
    <w:name w:val="WW8Num47ztrue1"/>
    <w:rsid w:val="00E13EA7"/>
  </w:style>
  <w:style w:type="character" w:customStyle="1" w:styleId="WW8Num48z2">
    <w:name w:val="WW8Num48z2"/>
    <w:rsid w:val="00E13EA7"/>
    <w:rPr>
      <w:rFonts w:ascii="Wingdings" w:hAnsi="Wingdings" w:cs="Wingdings"/>
    </w:rPr>
  </w:style>
  <w:style w:type="character" w:customStyle="1" w:styleId="WW8Num48z4">
    <w:name w:val="WW8Num48z4"/>
    <w:rsid w:val="00E13EA7"/>
    <w:rPr>
      <w:rFonts w:ascii="Courier New" w:hAnsi="Courier New" w:cs="Courier New"/>
    </w:rPr>
  </w:style>
  <w:style w:type="character" w:customStyle="1" w:styleId="WW8Num50ztrue">
    <w:name w:val="WW8Num50ztrue"/>
    <w:rsid w:val="00E13EA7"/>
  </w:style>
  <w:style w:type="character" w:customStyle="1" w:styleId="WW8Num50ztrue7">
    <w:name w:val="WW8Num50ztrue7"/>
    <w:rsid w:val="00E13EA7"/>
  </w:style>
  <w:style w:type="character" w:customStyle="1" w:styleId="WW8Num50ztrue6">
    <w:name w:val="WW8Num50ztrue6"/>
    <w:rsid w:val="00E13EA7"/>
  </w:style>
  <w:style w:type="character" w:customStyle="1" w:styleId="WW8Num50ztrue5">
    <w:name w:val="WW8Num50ztrue5"/>
    <w:rsid w:val="00E13EA7"/>
  </w:style>
  <w:style w:type="character" w:customStyle="1" w:styleId="WW8Num50ztrue4">
    <w:name w:val="WW8Num50ztrue4"/>
    <w:rsid w:val="00E13EA7"/>
  </w:style>
  <w:style w:type="character" w:customStyle="1" w:styleId="WW8Num50ztrue3">
    <w:name w:val="WW8Num50ztrue3"/>
    <w:rsid w:val="00E13EA7"/>
  </w:style>
  <w:style w:type="character" w:customStyle="1" w:styleId="WW8Num50ztrue2">
    <w:name w:val="WW8Num50ztrue2"/>
    <w:rsid w:val="00E13EA7"/>
  </w:style>
  <w:style w:type="character" w:customStyle="1" w:styleId="WW8Num50ztrue1">
    <w:name w:val="WW8Num50ztrue1"/>
    <w:rsid w:val="00E13EA7"/>
  </w:style>
  <w:style w:type="character" w:customStyle="1" w:styleId="DefaultParagraphFont1">
    <w:name w:val="Default Paragraph Font1"/>
    <w:rsid w:val="00E13EA7"/>
  </w:style>
  <w:style w:type="character" w:customStyle="1" w:styleId="Absatz-Standardschriftart">
    <w:name w:val="Absatz-Standardschriftart"/>
    <w:rsid w:val="00E13EA7"/>
  </w:style>
  <w:style w:type="character" w:customStyle="1" w:styleId="WW8Num14z1">
    <w:name w:val="WW8Num14z1"/>
    <w:rsid w:val="00E13EA7"/>
    <w:rPr>
      <w:rFonts w:ascii="Wingdings" w:hAnsi="Wingdings" w:cs="Wingdings"/>
      <w:sz w:val="20"/>
    </w:rPr>
  </w:style>
  <w:style w:type="character" w:customStyle="1" w:styleId="WW8Num24z1">
    <w:name w:val="WW8Num24z1"/>
    <w:rsid w:val="00E13EA7"/>
    <w:rPr>
      <w:rFonts w:ascii="Courier New" w:hAnsi="Courier New" w:cs="Courier New"/>
    </w:rPr>
  </w:style>
  <w:style w:type="character" w:customStyle="1" w:styleId="WW8Num24z2">
    <w:name w:val="WW8Num24z2"/>
    <w:rsid w:val="00E13EA7"/>
    <w:rPr>
      <w:rFonts w:ascii="Wingdings" w:hAnsi="Wingdings" w:cs="Times New Roman"/>
    </w:rPr>
  </w:style>
  <w:style w:type="character" w:customStyle="1" w:styleId="WW8Num28z2">
    <w:name w:val="WW8Num28z2"/>
    <w:rsid w:val="00E13EA7"/>
    <w:rPr>
      <w:rFonts w:ascii="Wingdings" w:hAnsi="Wingdings" w:cs="Wingdings"/>
      <w:sz w:val="20"/>
    </w:rPr>
  </w:style>
  <w:style w:type="character" w:customStyle="1" w:styleId="WW8Num30z1">
    <w:name w:val="WW8Num30z1"/>
    <w:rsid w:val="00E13EA7"/>
    <w:rPr>
      <w:rFonts w:ascii="OpenSymbol" w:hAnsi="OpenSymbol" w:cs="OpenSymbol"/>
    </w:rPr>
  </w:style>
  <w:style w:type="character" w:customStyle="1" w:styleId="WW-Absatz-Standardschriftart">
    <w:name w:val="WW-Absatz-Standardschriftart"/>
    <w:rsid w:val="00E13EA7"/>
  </w:style>
  <w:style w:type="character" w:customStyle="1" w:styleId="WW8Num8z2">
    <w:name w:val="WW8Num8z2"/>
    <w:rsid w:val="00E13EA7"/>
    <w:rPr>
      <w:rFonts w:ascii="Wingdings" w:hAnsi="Wingdings" w:cs="Wingdings"/>
    </w:rPr>
  </w:style>
  <w:style w:type="character" w:customStyle="1" w:styleId="WW8Num8z3">
    <w:name w:val="WW8Num8z3"/>
    <w:rsid w:val="00E13EA7"/>
    <w:rPr>
      <w:rFonts w:ascii="Symbol" w:hAnsi="Symbol" w:cs="Symbol"/>
    </w:rPr>
  </w:style>
  <w:style w:type="character" w:customStyle="1" w:styleId="WW8Num13z1">
    <w:name w:val="WW8Num13z1"/>
    <w:rsid w:val="00E13EA7"/>
    <w:rPr>
      <w:rFonts w:ascii="Wingdings" w:hAnsi="Wingdings" w:cs="Wingdings"/>
      <w:sz w:val="20"/>
    </w:rPr>
  </w:style>
  <w:style w:type="character" w:customStyle="1" w:styleId="WW8Num23z3">
    <w:name w:val="WW8Num23z3"/>
    <w:rsid w:val="00E13EA7"/>
    <w:rPr>
      <w:rFonts w:ascii="Symbol" w:hAnsi="Symbol" w:cs="Times New Roman"/>
    </w:rPr>
  </w:style>
  <w:style w:type="character" w:customStyle="1" w:styleId="12">
    <w:name w:val="Προεπιλεγμένη γραμματοσειρά1"/>
    <w:rsid w:val="00E13EA7"/>
  </w:style>
  <w:style w:type="character" w:styleId="-">
    <w:name w:val="Hyperlink"/>
    <w:rsid w:val="00E13EA7"/>
    <w:rPr>
      <w:color w:val="0000FF"/>
      <w:u w:val="single"/>
    </w:rPr>
  </w:style>
  <w:style w:type="character" w:styleId="-0">
    <w:name w:val="FollowedHyperlink"/>
    <w:rsid w:val="00E13EA7"/>
    <w:rPr>
      <w:color w:val="800080"/>
      <w:u w:val="single"/>
    </w:rPr>
  </w:style>
  <w:style w:type="character" w:styleId="a3">
    <w:name w:val="page number"/>
    <w:basedOn w:val="12"/>
    <w:rsid w:val="00E13EA7"/>
  </w:style>
  <w:style w:type="character" w:customStyle="1" w:styleId="FootnoteCharacters">
    <w:name w:val="Footnote Characters"/>
    <w:rsid w:val="00E13EA7"/>
    <w:rPr>
      <w:vertAlign w:val="superscript"/>
    </w:rPr>
  </w:style>
  <w:style w:type="character" w:styleId="a4">
    <w:name w:val="Strong"/>
    <w:qFormat/>
    <w:rsid w:val="00E13EA7"/>
    <w:rPr>
      <w:b/>
      <w:bCs/>
    </w:rPr>
  </w:style>
  <w:style w:type="character" w:customStyle="1" w:styleId="boldface">
    <w:name w:val="boldface"/>
    <w:rsid w:val="00E13EA7"/>
    <w:rPr>
      <w:b/>
    </w:rPr>
  </w:style>
  <w:style w:type="character" w:customStyle="1" w:styleId="Char">
    <w:name w:val="Υπότιτλος Char"/>
    <w:rsid w:val="00E13EA7"/>
    <w:rPr>
      <w:rFonts w:ascii="Verdana" w:hAnsi="Verdana" w:cs="Verdana"/>
      <w:b/>
      <w:bCs/>
      <w:sz w:val="24"/>
      <w:szCs w:val="24"/>
    </w:rPr>
  </w:style>
  <w:style w:type="character" w:styleId="a5">
    <w:name w:val="Emphasis"/>
    <w:qFormat/>
    <w:rsid w:val="00E13EA7"/>
    <w:rPr>
      <w:i/>
      <w:iCs/>
    </w:rPr>
  </w:style>
  <w:style w:type="character" w:customStyle="1" w:styleId="letters1">
    <w:name w:val="letters1"/>
    <w:rsid w:val="00E13EA7"/>
    <w:rPr>
      <w:rFonts w:ascii="Arial" w:hAnsi="Arial" w:cs="Arial"/>
      <w:b/>
      <w:bCs/>
      <w:strike w:val="0"/>
      <w:dstrike w:val="0"/>
      <w:color w:val="660000"/>
      <w:sz w:val="23"/>
      <w:szCs w:val="23"/>
      <w:u w:val="none"/>
    </w:rPr>
  </w:style>
  <w:style w:type="character" w:customStyle="1" w:styleId="emphasize">
    <w:name w:val="emphasize"/>
    <w:rsid w:val="00E13EA7"/>
    <w:rPr>
      <w:rFonts w:ascii="Times New Roman" w:hAnsi="Times New Roman" w:cs="Times New Roman"/>
      <w:i/>
      <w:sz w:val="22"/>
    </w:rPr>
  </w:style>
  <w:style w:type="character" w:customStyle="1" w:styleId="Boldface0">
    <w:name w:val="Boldface"/>
    <w:rsid w:val="00E13EA7"/>
    <w:rPr>
      <w:rFonts w:ascii="Times New Roman" w:hAnsi="Times New Roman" w:cs="Times New Roman"/>
      <w:b/>
      <w:i/>
      <w:sz w:val="22"/>
    </w:rPr>
  </w:style>
  <w:style w:type="character" w:customStyle="1" w:styleId="NormalmystyleChar">
    <w:name w:val="Normal.mystyle Char"/>
    <w:rsid w:val="00E13EA7"/>
    <w:rPr>
      <w:rFonts w:cs="Arial"/>
      <w:sz w:val="22"/>
      <w:lang w:bidi="ar-SA"/>
    </w:rPr>
  </w:style>
  <w:style w:type="character" w:customStyle="1" w:styleId="cattitle">
    <w:name w:val="cattitle"/>
    <w:basedOn w:val="12"/>
    <w:rsid w:val="00E13EA7"/>
  </w:style>
  <w:style w:type="character" w:customStyle="1" w:styleId="postbody">
    <w:name w:val="postbody"/>
    <w:basedOn w:val="12"/>
    <w:rsid w:val="00E13EA7"/>
  </w:style>
  <w:style w:type="character" w:customStyle="1" w:styleId="PlainTextChar">
    <w:name w:val="Plain Text Char"/>
    <w:rsid w:val="00E13EA7"/>
    <w:rPr>
      <w:rFonts w:ascii="Courier New" w:hAnsi="Courier New" w:cs="Courier New"/>
    </w:rPr>
  </w:style>
  <w:style w:type="character" w:customStyle="1" w:styleId="z-Char">
    <w:name w:val="z-Τέλος φόρμας Char"/>
    <w:rsid w:val="00E13EA7"/>
    <w:rPr>
      <w:rFonts w:ascii="Arial" w:eastAsia="Arial Unicode MS" w:hAnsi="Arial" w:cs="Arial"/>
      <w:vanish/>
      <w:sz w:val="16"/>
      <w:szCs w:val="16"/>
    </w:rPr>
  </w:style>
  <w:style w:type="character" w:customStyle="1" w:styleId="1Char">
    <w:name w:val="Επικεφαλίδα 1 Char"/>
    <w:rsid w:val="00E13EA7"/>
    <w:rPr>
      <w:rFonts w:ascii="Verdana" w:hAnsi="Verdana" w:cs="Verdana"/>
      <w:b/>
      <w:sz w:val="40"/>
      <w:szCs w:val="40"/>
    </w:rPr>
  </w:style>
  <w:style w:type="character" w:customStyle="1" w:styleId="2Char">
    <w:name w:val="Επικεφαλίδα 2 Char"/>
    <w:rsid w:val="00E13EA7"/>
    <w:rPr>
      <w:b/>
      <w:i/>
      <w:iCs/>
      <w:sz w:val="36"/>
      <w:szCs w:val="36"/>
    </w:rPr>
  </w:style>
  <w:style w:type="character" w:customStyle="1" w:styleId="3Char">
    <w:name w:val="Επικεφαλίδα 3 Char"/>
    <w:rsid w:val="00E13EA7"/>
    <w:rPr>
      <w:b/>
      <w:sz w:val="24"/>
    </w:rPr>
  </w:style>
  <w:style w:type="character" w:customStyle="1" w:styleId="4Char">
    <w:name w:val="Επικεφαλίδα 4 Char"/>
    <w:rsid w:val="00E13EA7"/>
    <w:rPr>
      <w:rFonts w:ascii="Arial" w:hAnsi="Arial" w:cs="Arial"/>
      <w:b/>
      <w:sz w:val="24"/>
    </w:rPr>
  </w:style>
  <w:style w:type="character" w:customStyle="1" w:styleId="5Char">
    <w:name w:val="Επικεφαλίδα 5 Char"/>
    <w:rsid w:val="00E13EA7"/>
    <w:rPr>
      <w:sz w:val="22"/>
    </w:rPr>
  </w:style>
  <w:style w:type="character" w:customStyle="1" w:styleId="6Char">
    <w:name w:val="Επικεφαλίδα 6 Char"/>
    <w:rsid w:val="00E13EA7"/>
    <w:rPr>
      <w:i/>
      <w:sz w:val="22"/>
    </w:rPr>
  </w:style>
  <w:style w:type="character" w:customStyle="1" w:styleId="7Char">
    <w:name w:val="Επικεφαλίδα 7 Char"/>
    <w:rsid w:val="00E13EA7"/>
    <w:rPr>
      <w:rFonts w:ascii="Arial" w:hAnsi="Arial" w:cs="Arial"/>
    </w:rPr>
  </w:style>
  <w:style w:type="character" w:customStyle="1" w:styleId="8Char">
    <w:name w:val="Επικεφαλίδα 8 Char"/>
    <w:rsid w:val="00E13EA7"/>
    <w:rPr>
      <w:rFonts w:ascii="Arial" w:hAnsi="Arial" w:cs="Arial"/>
      <w:i/>
    </w:rPr>
  </w:style>
  <w:style w:type="character" w:customStyle="1" w:styleId="9Char">
    <w:name w:val="Επικεφαλίδα 9 Char"/>
    <w:rsid w:val="00E13EA7"/>
    <w:rPr>
      <w:rFonts w:ascii="Arial" w:hAnsi="Arial" w:cs="Arial"/>
      <w:b/>
      <w:i/>
      <w:sz w:val="18"/>
    </w:rPr>
  </w:style>
  <w:style w:type="character" w:customStyle="1" w:styleId="2Char0">
    <w:name w:val="Σώμα κείμενου με εσοχή 2 Char"/>
    <w:rsid w:val="00E13EA7"/>
    <w:rPr>
      <w:sz w:val="22"/>
    </w:rPr>
  </w:style>
  <w:style w:type="character" w:customStyle="1" w:styleId="Char0">
    <w:name w:val="Τίτλος Char"/>
    <w:rsid w:val="00E13EA7"/>
    <w:rPr>
      <w:rFonts w:ascii="Arial" w:hAnsi="Arial" w:cs="Arial"/>
      <w:b/>
      <w:bCs/>
      <w:sz w:val="28"/>
      <w:szCs w:val="28"/>
    </w:rPr>
  </w:style>
  <w:style w:type="character" w:customStyle="1" w:styleId="Char1">
    <w:name w:val="Σώμα κειμένου Char"/>
    <w:rsid w:val="00E13EA7"/>
    <w:rPr>
      <w:sz w:val="24"/>
    </w:rPr>
  </w:style>
  <w:style w:type="character" w:customStyle="1" w:styleId="3Char0">
    <w:name w:val="Σώμα κείμενου 3 Char"/>
    <w:rsid w:val="00E13EA7"/>
    <w:rPr>
      <w:sz w:val="24"/>
    </w:rPr>
  </w:style>
  <w:style w:type="character" w:customStyle="1" w:styleId="Char2">
    <w:name w:val="Κεφαλίδα Char"/>
    <w:rsid w:val="00E13EA7"/>
  </w:style>
  <w:style w:type="character" w:customStyle="1" w:styleId="2Char1">
    <w:name w:val="Σώμα κείμενου 2 Char"/>
    <w:rsid w:val="00E13EA7"/>
    <w:rPr>
      <w:sz w:val="22"/>
    </w:rPr>
  </w:style>
  <w:style w:type="character" w:customStyle="1" w:styleId="Char3">
    <w:name w:val="Κείμενο υποσημείωσης Char"/>
    <w:rsid w:val="00E13EA7"/>
    <w:rPr>
      <w:sz w:val="22"/>
    </w:rPr>
  </w:style>
  <w:style w:type="character" w:customStyle="1" w:styleId="Char4">
    <w:name w:val="Υποσέλιδο Char"/>
    <w:rsid w:val="00E13EA7"/>
  </w:style>
  <w:style w:type="character" w:customStyle="1" w:styleId="z-Char0">
    <w:name w:val="z-Αρχή φόρμας Char"/>
    <w:rsid w:val="00E13EA7"/>
    <w:rPr>
      <w:rFonts w:ascii="Arial" w:eastAsia="Arial Unicode MS" w:hAnsi="Arial" w:cs="Arial"/>
      <w:vanish/>
      <w:sz w:val="16"/>
      <w:szCs w:val="16"/>
    </w:rPr>
  </w:style>
  <w:style w:type="character" w:customStyle="1" w:styleId="Char5">
    <w:name w:val="Σώμα κείμενου με εσοχή Char"/>
    <w:rsid w:val="00E13EA7"/>
    <w:rPr>
      <w:sz w:val="22"/>
    </w:rPr>
  </w:style>
  <w:style w:type="character" w:customStyle="1" w:styleId="WW-InternetLink">
    <w:name w:val="WW-Internet Link"/>
    <w:rsid w:val="00E13EA7"/>
    <w:rPr>
      <w:color w:val="000080"/>
      <w:u w:val="single"/>
      <w:lang w:bidi="en-US"/>
    </w:rPr>
  </w:style>
  <w:style w:type="character" w:customStyle="1" w:styleId="mw-headline">
    <w:name w:val="mw-headline"/>
    <w:basedOn w:val="12"/>
    <w:rsid w:val="00E13EA7"/>
  </w:style>
  <w:style w:type="character" w:customStyle="1" w:styleId="HTMLPreformattedChar">
    <w:name w:val="HTML Preformatted Char"/>
    <w:rsid w:val="00E13EA7"/>
    <w:rPr>
      <w:rFonts w:ascii="Courier New" w:hAnsi="Courier New" w:cs="Courier New"/>
    </w:rPr>
  </w:style>
  <w:style w:type="character" w:customStyle="1" w:styleId="Char6">
    <w:name w:val="Κείμενο πλαισίου Char"/>
    <w:rsid w:val="00E13EA7"/>
    <w:rPr>
      <w:rFonts w:ascii="Tahoma" w:hAnsi="Tahoma" w:cs="Tahoma"/>
      <w:sz w:val="16"/>
      <w:szCs w:val="16"/>
    </w:rPr>
  </w:style>
  <w:style w:type="character" w:customStyle="1" w:styleId="hps">
    <w:name w:val="hps"/>
    <w:basedOn w:val="12"/>
    <w:rsid w:val="00E13EA7"/>
  </w:style>
  <w:style w:type="character" w:customStyle="1" w:styleId="A30">
    <w:name w:val="A3"/>
    <w:rsid w:val="00E13EA7"/>
    <w:rPr>
      <w:rFonts w:cs="Adobe Garamond Pro"/>
      <w:color w:val="221E1F"/>
      <w:sz w:val="36"/>
      <w:szCs w:val="36"/>
    </w:rPr>
  </w:style>
  <w:style w:type="character" w:customStyle="1" w:styleId="A10">
    <w:name w:val="A1"/>
    <w:rsid w:val="00E13EA7"/>
    <w:rPr>
      <w:rFonts w:cs="Adobe Garamond Pro"/>
      <w:i/>
      <w:iCs/>
      <w:color w:val="221E1F"/>
      <w:sz w:val="21"/>
      <w:szCs w:val="21"/>
    </w:rPr>
  </w:style>
  <w:style w:type="character" w:customStyle="1" w:styleId="shorttext">
    <w:name w:val="short_text"/>
    <w:basedOn w:val="12"/>
    <w:rsid w:val="00E13EA7"/>
  </w:style>
  <w:style w:type="character" w:customStyle="1" w:styleId="nineteen">
    <w:name w:val="nineteen"/>
    <w:basedOn w:val="12"/>
    <w:rsid w:val="00E13EA7"/>
  </w:style>
  <w:style w:type="character" w:customStyle="1" w:styleId="Bullets">
    <w:name w:val="Bullets"/>
    <w:rsid w:val="00E13EA7"/>
    <w:rPr>
      <w:rFonts w:ascii="OpenSymbol" w:eastAsia="OpenSymbol" w:hAnsi="OpenSymbol" w:cs="OpenSymbol"/>
    </w:rPr>
  </w:style>
  <w:style w:type="character" w:customStyle="1" w:styleId="Char10">
    <w:name w:val="Απλό κείμενο Char1"/>
    <w:rsid w:val="00E13EA7"/>
    <w:rPr>
      <w:rFonts w:ascii="Courier New" w:hAnsi="Courier New" w:cs="Courier New"/>
      <w:lang w:eastAsia="zh-CN"/>
    </w:rPr>
  </w:style>
  <w:style w:type="character" w:customStyle="1" w:styleId="-HTMLChar1">
    <w:name w:val="Προ-διαμορφωμένο HTML Char1"/>
    <w:rsid w:val="00E13EA7"/>
    <w:rPr>
      <w:rFonts w:ascii="Courier New" w:hAnsi="Courier New" w:cs="Courier New"/>
      <w:lang w:eastAsia="zh-CN"/>
    </w:rPr>
  </w:style>
  <w:style w:type="character" w:customStyle="1" w:styleId="z-TopofFormChar">
    <w:name w:val="z-Top of Form Char"/>
    <w:rsid w:val="00E13EA7"/>
    <w:rPr>
      <w:rFonts w:ascii="Arial" w:hAnsi="Arial" w:cs="Arial"/>
      <w:vanish/>
      <w:sz w:val="16"/>
      <w:szCs w:val="16"/>
    </w:rPr>
  </w:style>
  <w:style w:type="character" w:customStyle="1" w:styleId="atn">
    <w:name w:val="atn"/>
    <w:basedOn w:val="DefaultParagraphFont1"/>
    <w:rsid w:val="00E13EA7"/>
  </w:style>
  <w:style w:type="character" w:customStyle="1" w:styleId="z-BottomofFormChar">
    <w:name w:val="z-Bottom of Form Char"/>
    <w:rsid w:val="00E13EA7"/>
    <w:rPr>
      <w:rFonts w:ascii="Arial" w:hAnsi="Arial" w:cs="Arial"/>
      <w:vanish/>
      <w:sz w:val="16"/>
      <w:szCs w:val="16"/>
    </w:rPr>
  </w:style>
  <w:style w:type="character" w:customStyle="1" w:styleId="BalloonTextChar">
    <w:name w:val="Balloon Text Char"/>
    <w:rsid w:val="00E13EA7"/>
    <w:rPr>
      <w:rFonts w:ascii="Tahoma" w:eastAsia="Calibri" w:hAnsi="Tahoma" w:cs="Tahoma"/>
      <w:sz w:val="16"/>
      <w:szCs w:val="16"/>
    </w:rPr>
  </w:style>
  <w:style w:type="character" w:customStyle="1" w:styleId="HeaderChar">
    <w:name w:val="Header Char"/>
    <w:rsid w:val="00E13EA7"/>
    <w:rPr>
      <w:lang w:eastAsia="zh-CN"/>
    </w:rPr>
  </w:style>
  <w:style w:type="character" w:customStyle="1" w:styleId="FooterChar">
    <w:name w:val="Footer Char"/>
    <w:rsid w:val="00E13EA7"/>
    <w:rPr>
      <w:lang w:eastAsia="zh-CN"/>
    </w:rPr>
  </w:style>
  <w:style w:type="character" w:customStyle="1" w:styleId="IndexLink">
    <w:name w:val="Index Link"/>
    <w:rsid w:val="00E13EA7"/>
  </w:style>
  <w:style w:type="character" w:styleId="HTML">
    <w:name w:val="HTML Code"/>
    <w:rsid w:val="00E13EA7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uiPriority w:val="9"/>
    <w:rsid w:val="00E13EA7"/>
    <w:rPr>
      <w:rFonts w:ascii="Verdana" w:hAnsi="Verdana" w:cs="Verdana"/>
      <w:b/>
      <w:sz w:val="40"/>
      <w:szCs w:val="40"/>
      <w:lang w:eastAsia="zh-CN"/>
    </w:rPr>
  </w:style>
  <w:style w:type="character" w:customStyle="1" w:styleId="Heading2Char">
    <w:name w:val="Heading 2 Char"/>
    <w:uiPriority w:val="9"/>
    <w:rsid w:val="00E13EA7"/>
    <w:rPr>
      <w:b/>
      <w:i/>
      <w:iCs/>
      <w:sz w:val="36"/>
      <w:szCs w:val="36"/>
      <w:lang w:eastAsia="zh-CN"/>
    </w:rPr>
  </w:style>
  <w:style w:type="character" w:customStyle="1" w:styleId="FootnoteTextChar">
    <w:name w:val="Footnote Text Char"/>
    <w:rsid w:val="00E13EA7"/>
    <w:rPr>
      <w:sz w:val="22"/>
      <w:lang w:eastAsia="zh-CN"/>
    </w:rPr>
  </w:style>
  <w:style w:type="character" w:styleId="a6">
    <w:name w:val="footnote reference"/>
    <w:rsid w:val="00E13EA7"/>
    <w:rPr>
      <w:vertAlign w:val="superscript"/>
    </w:rPr>
  </w:style>
  <w:style w:type="character" w:customStyle="1" w:styleId="apple-converted-space">
    <w:name w:val="apple-converted-space"/>
    <w:rsid w:val="00E13EA7"/>
  </w:style>
  <w:style w:type="character" w:customStyle="1" w:styleId="apple-style-span">
    <w:name w:val="apple-style-span"/>
    <w:rsid w:val="00E13EA7"/>
  </w:style>
  <w:style w:type="character" w:styleId="a7">
    <w:name w:val="annotation reference"/>
    <w:rsid w:val="00E13EA7"/>
    <w:rPr>
      <w:sz w:val="16"/>
      <w:szCs w:val="16"/>
    </w:rPr>
  </w:style>
  <w:style w:type="character" w:customStyle="1" w:styleId="CommentTextChar">
    <w:name w:val="Comment Text Char"/>
    <w:rsid w:val="00E13EA7"/>
    <w:rPr>
      <w:rFonts w:ascii="Calibri" w:eastAsia="Calibri" w:hAnsi="Calibri" w:cs="Calibri"/>
    </w:rPr>
  </w:style>
  <w:style w:type="character" w:customStyle="1" w:styleId="EndnoteTextChar">
    <w:name w:val="Endnote Text Char"/>
    <w:rsid w:val="00E13EA7"/>
    <w:rPr>
      <w:rFonts w:ascii="Calibri" w:eastAsia="Calibri" w:hAnsi="Calibri" w:cs="Calibri"/>
    </w:rPr>
  </w:style>
  <w:style w:type="character" w:customStyle="1" w:styleId="EndnoteCharacters">
    <w:name w:val="Endnote Characters"/>
    <w:rsid w:val="00E13EA7"/>
    <w:rPr>
      <w:vertAlign w:val="superscript"/>
    </w:rPr>
  </w:style>
  <w:style w:type="character" w:customStyle="1" w:styleId="CommentSubjectChar">
    <w:name w:val="Comment Subject Char"/>
    <w:rsid w:val="00E13EA7"/>
    <w:rPr>
      <w:rFonts w:ascii="Calibri" w:eastAsia="Calibri" w:hAnsi="Calibri" w:cs="Calibri"/>
      <w:b/>
      <w:bCs/>
    </w:rPr>
  </w:style>
  <w:style w:type="character" w:customStyle="1" w:styleId="pln">
    <w:name w:val="pln"/>
    <w:rsid w:val="00E13EA7"/>
  </w:style>
  <w:style w:type="character" w:customStyle="1" w:styleId="pun">
    <w:name w:val="pun"/>
    <w:rsid w:val="00E13EA7"/>
  </w:style>
  <w:style w:type="character" w:customStyle="1" w:styleId="kwd">
    <w:name w:val="kwd"/>
    <w:rsid w:val="00E13EA7"/>
  </w:style>
  <w:style w:type="character" w:customStyle="1" w:styleId="Heading3Char">
    <w:name w:val="Heading 3 Char"/>
    <w:rsid w:val="00E13EA7"/>
    <w:rPr>
      <w:b/>
      <w:sz w:val="24"/>
      <w:lang w:eastAsia="zh-CN"/>
    </w:rPr>
  </w:style>
  <w:style w:type="character" w:customStyle="1" w:styleId="DocumentMapChar">
    <w:name w:val="Document Map Char"/>
    <w:rsid w:val="00E13EA7"/>
    <w:rPr>
      <w:rFonts w:ascii="Tahoma" w:hAnsi="Tahoma" w:cs="Tahoma"/>
      <w:sz w:val="16"/>
      <w:szCs w:val="16"/>
      <w:lang w:eastAsia="zh-CN"/>
    </w:rPr>
  </w:style>
  <w:style w:type="character" w:customStyle="1" w:styleId="WW-InternetLink1">
    <w:name w:val="WW-Internet Link1"/>
    <w:rsid w:val="00E13EA7"/>
    <w:rPr>
      <w:color w:val="0000FF"/>
      <w:u w:val="single"/>
    </w:rPr>
  </w:style>
  <w:style w:type="character" w:customStyle="1" w:styleId="NumberingSymbols">
    <w:name w:val="Numbering Symbols"/>
    <w:rsid w:val="00E13EA7"/>
  </w:style>
  <w:style w:type="paragraph" w:customStyle="1" w:styleId="Heading">
    <w:name w:val="Heading"/>
    <w:basedOn w:val="a"/>
    <w:next w:val="a8"/>
    <w:rsid w:val="00E13EA7"/>
    <w:pPr>
      <w:ind w:left="709" w:hanging="709"/>
      <w:jc w:val="center"/>
    </w:pPr>
    <w:rPr>
      <w:rFonts w:ascii="Arial" w:hAnsi="Arial" w:cs="Arial"/>
      <w:b/>
      <w:bCs/>
      <w:sz w:val="28"/>
      <w:szCs w:val="28"/>
    </w:rPr>
  </w:style>
  <w:style w:type="paragraph" w:styleId="a8">
    <w:name w:val="Body Text"/>
    <w:basedOn w:val="a"/>
    <w:rsid w:val="00E13EA7"/>
    <w:pPr>
      <w:jc w:val="left"/>
    </w:pPr>
    <w:rPr>
      <w:sz w:val="24"/>
    </w:rPr>
  </w:style>
  <w:style w:type="paragraph" w:styleId="a9">
    <w:name w:val="List"/>
    <w:basedOn w:val="a8"/>
    <w:rsid w:val="00E13EA7"/>
    <w:rPr>
      <w:rFonts w:cs="FreeSans"/>
    </w:rPr>
  </w:style>
  <w:style w:type="paragraph" w:styleId="aa">
    <w:name w:val="caption"/>
    <w:basedOn w:val="a"/>
    <w:qFormat/>
    <w:rsid w:val="00E13EA7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rsid w:val="00E13EA7"/>
    <w:pPr>
      <w:suppressLineNumbers/>
    </w:pPr>
    <w:rPr>
      <w:rFonts w:cs="FreeSans"/>
    </w:rPr>
  </w:style>
  <w:style w:type="paragraph" w:customStyle="1" w:styleId="311">
    <w:name w:val="Σώμα κείμενου 31"/>
    <w:basedOn w:val="a"/>
    <w:rsid w:val="00E13EA7"/>
    <w:pPr>
      <w:spacing w:after="120"/>
    </w:pPr>
    <w:rPr>
      <w:sz w:val="24"/>
    </w:rPr>
  </w:style>
  <w:style w:type="paragraph" w:customStyle="1" w:styleId="Head">
    <w:name w:val="Head"/>
    <w:basedOn w:val="a"/>
    <w:rsid w:val="00E13EA7"/>
    <w:pPr>
      <w:keepNext/>
      <w:spacing w:before="480" w:after="120" w:line="360" w:lineRule="atLeast"/>
    </w:pPr>
    <w:rPr>
      <w:rFonts w:ascii="Arial Narrow" w:hAnsi="Arial Narrow" w:cs="Arial Narrow"/>
      <w:b/>
      <w:sz w:val="24"/>
      <w:u w:val="single"/>
    </w:rPr>
  </w:style>
  <w:style w:type="paragraph" w:styleId="ab">
    <w:name w:val="header"/>
    <w:basedOn w:val="a"/>
    <w:uiPriority w:val="99"/>
    <w:rsid w:val="00E13EA7"/>
  </w:style>
  <w:style w:type="paragraph" w:styleId="ac">
    <w:name w:val="footer"/>
    <w:basedOn w:val="a"/>
    <w:uiPriority w:val="99"/>
    <w:rsid w:val="00E13EA7"/>
  </w:style>
  <w:style w:type="paragraph" w:customStyle="1" w:styleId="body">
    <w:name w:val="body"/>
    <w:basedOn w:val="a"/>
    <w:rsid w:val="00E13EA7"/>
    <w:pPr>
      <w:overflowPunct w:val="0"/>
      <w:autoSpaceDE w:val="0"/>
      <w:spacing w:after="120"/>
      <w:textAlignment w:val="baseline"/>
    </w:pPr>
    <w:rPr>
      <w:rFonts w:ascii="GR-Soft_Helv" w:hAnsi="GR-Soft_Helv" w:cs="GR-Soft_Helv"/>
    </w:rPr>
  </w:style>
  <w:style w:type="paragraph" w:customStyle="1" w:styleId="Web1">
    <w:name w:val="Κανονικό (Web)1"/>
    <w:basedOn w:val="a"/>
    <w:rsid w:val="00E13EA7"/>
    <w:pPr>
      <w:spacing w:before="100" w:after="100"/>
      <w:jc w:val="left"/>
    </w:pPr>
    <w:rPr>
      <w:sz w:val="24"/>
    </w:rPr>
  </w:style>
  <w:style w:type="paragraph" w:styleId="13">
    <w:name w:val="toc 1"/>
    <w:basedOn w:val="a"/>
    <w:next w:val="a"/>
    <w:uiPriority w:val="39"/>
    <w:rsid w:val="00E13EA7"/>
    <w:pPr>
      <w:spacing w:before="120"/>
      <w:jc w:val="left"/>
    </w:pPr>
    <w:rPr>
      <w:rFonts w:ascii="Calibri" w:hAnsi="Calibri" w:cs="Calibri"/>
      <w:b/>
      <w:bCs/>
      <w:i/>
      <w:iCs/>
      <w:sz w:val="24"/>
      <w:szCs w:val="24"/>
    </w:rPr>
  </w:style>
  <w:style w:type="paragraph" w:styleId="20">
    <w:name w:val="toc 2"/>
    <w:basedOn w:val="a"/>
    <w:next w:val="a"/>
    <w:uiPriority w:val="39"/>
    <w:rsid w:val="00E13EA7"/>
    <w:pPr>
      <w:spacing w:before="120"/>
      <w:ind w:left="200"/>
      <w:jc w:val="left"/>
    </w:pPr>
    <w:rPr>
      <w:rFonts w:ascii="Calibri" w:hAnsi="Calibri" w:cs="Calibri"/>
      <w:b/>
      <w:bCs/>
      <w:sz w:val="22"/>
      <w:szCs w:val="22"/>
    </w:rPr>
  </w:style>
  <w:style w:type="paragraph" w:styleId="30">
    <w:name w:val="toc 3"/>
    <w:basedOn w:val="a"/>
    <w:next w:val="a"/>
    <w:uiPriority w:val="39"/>
    <w:rsid w:val="00E13EA7"/>
    <w:pPr>
      <w:ind w:left="400"/>
      <w:jc w:val="left"/>
    </w:pPr>
    <w:rPr>
      <w:rFonts w:ascii="Calibri" w:hAnsi="Calibri" w:cs="Calibri"/>
    </w:rPr>
  </w:style>
  <w:style w:type="paragraph" w:styleId="40">
    <w:name w:val="toc 4"/>
    <w:basedOn w:val="a"/>
    <w:next w:val="a"/>
    <w:rsid w:val="00E13EA7"/>
    <w:pPr>
      <w:ind w:left="600"/>
      <w:jc w:val="left"/>
    </w:pPr>
    <w:rPr>
      <w:rFonts w:ascii="Calibri" w:hAnsi="Calibri" w:cs="Calibri"/>
    </w:rPr>
  </w:style>
  <w:style w:type="paragraph" w:styleId="50">
    <w:name w:val="toc 5"/>
    <w:basedOn w:val="a"/>
    <w:next w:val="a"/>
    <w:rsid w:val="00E13EA7"/>
    <w:pPr>
      <w:ind w:left="800"/>
      <w:jc w:val="left"/>
    </w:pPr>
    <w:rPr>
      <w:rFonts w:ascii="Calibri" w:hAnsi="Calibri" w:cs="Calibri"/>
    </w:rPr>
  </w:style>
  <w:style w:type="paragraph" w:styleId="60">
    <w:name w:val="toc 6"/>
    <w:basedOn w:val="a"/>
    <w:next w:val="a"/>
    <w:rsid w:val="00E13EA7"/>
    <w:pPr>
      <w:ind w:left="1000"/>
      <w:jc w:val="left"/>
    </w:pPr>
    <w:rPr>
      <w:rFonts w:ascii="Calibri" w:hAnsi="Calibri" w:cs="Calibri"/>
    </w:rPr>
  </w:style>
  <w:style w:type="paragraph" w:styleId="70">
    <w:name w:val="toc 7"/>
    <w:basedOn w:val="a"/>
    <w:next w:val="a"/>
    <w:rsid w:val="00E13EA7"/>
    <w:pPr>
      <w:ind w:left="1200"/>
      <w:jc w:val="left"/>
    </w:pPr>
    <w:rPr>
      <w:rFonts w:ascii="Calibri" w:hAnsi="Calibri" w:cs="Calibri"/>
    </w:rPr>
  </w:style>
  <w:style w:type="paragraph" w:styleId="80">
    <w:name w:val="toc 8"/>
    <w:basedOn w:val="a"/>
    <w:next w:val="a"/>
    <w:rsid w:val="00E13EA7"/>
    <w:pPr>
      <w:ind w:left="1400"/>
      <w:jc w:val="left"/>
    </w:pPr>
    <w:rPr>
      <w:rFonts w:ascii="Calibri" w:hAnsi="Calibri" w:cs="Calibri"/>
    </w:rPr>
  </w:style>
  <w:style w:type="paragraph" w:styleId="90">
    <w:name w:val="toc 9"/>
    <w:basedOn w:val="a"/>
    <w:next w:val="a"/>
    <w:rsid w:val="00E13EA7"/>
    <w:pPr>
      <w:ind w:left="1600"/>
      <w:jc w:val="left"/>
    </w:pPr>
    <w:rPr>
      <w:rFonts w:ascii="Calibri" w:hAnsi="Calibri" w:cs="Calibri"/>
    </w:rPr>
  </w:style>
  <w:style w:type="paragraph" w:customStyle="1" w:styleId="210">
    <w:name w:val="Σώμα κείμενου 21"/>
    <w:basedOn w:val="a"/>
    <w:rsid w:val="00E13EA7"/>
    <w:pPr>
      <w:spacing w:line="360" w:lineRule="atLeast"/>
    </w:pPr>
    <w:rPr>
      <w:sz w:val="22"/>
    </w:rPr>
  </w:style>
  <w:style w:type="paragraph" w:styleId="ad">
    <w:name w:val="Body Text Indent"/>
    <w:basedOn w:val="a"/>
    <w:rsid w:val="00E13EA7"/>
    <w:pPr>
      <w:spacing w:after="120" w:line="360" w:lineRule="atLeast"/>
      <w:ind w:left="717"/>
      <w:jc w:val="left"/>
    </w:pPr>
    <w:rPr>
      <w:sz w:val="22"/>
    </w:rPr>
  </w:style>
  <w:style w:type="paragraph" w:customStyle="1" w:styleId="14">
    <w:name w:val="Λεζάντα1"/>
    <w:basedOn w:val="a"/>
    <w:next w:val="a"/>
    <w:rsid w:val="00E13EA7"/>
    <w:pPr>
      <w:spacing w:before="120" w:after="120"/>
      <w:jc w:val="left"/>
    </w:pPr>
    <w:rPr>
      <w:b/>
      <w:bCs/>
    </w:rPr>
  </w:style>
  <w:style w:type="paragraph" w:styleId="ae">
    <w:name w:val="footnote text"/>
    <w:basedOn w:val="a"/>
    <w:rsid w:val="00E13EA7"/>
    <w:pPr>
      <w:overflowPunct w:val="0"/>
      <w:autoSpaceDE w:val="0"/>
      <w:textAlignment w:val="baseline"/>
    </w:pPr>
    <w:rPr>
      <w:sz w:val="22"/>
    </w:rPr>
  </w:style>
  <w:style w:type="paragraph" w:customStyle="1" w:styleId="211">
    <w:name w:val="Σώμα κείμενου με εσοχή 21"/>
    <w:basedOn w:val="a"/>
    <w:rsid w:val="00E13EA7"/>
    <w:pPr>
      <w:spacing w:line="360" w:lineRule="atLeast"/>
      <w:ind w:left="360"/>
      <w:jc w:val="left"/>
    </w:pPr>
    <w:rPr>
      <w:sz w:val="22"/>
    </w:rPr>
  </w:style>
  <w:style w:type="paragraph" w:customStyle="1" w:styleId="UsrDefBlockText">
    <w:name w:val="UsrDef BlockText"/>
    <w:basedOn w:val="a"/>
    <w:rsid w:val="00E13EA7"/>
    <w:rPr>
      <w:rFonts w:ascii="Arial" w:hAnsi="Arial" w:cs="Arial"/>
      <w:sz w:val="22"/>
    </w:rPr>
  </w:style>
  <w:style w:type="paragraph" w:customStyle="1" w:styleId="212">
    <w:name w:val="Λίστα με κουκκίδες 21"/>
    <w:basedOn w:val="a"/>
    <w:rsid w:val="00E13EA7"/>
    <w:pPr>
      <w:ind w:left="566" w:hanging="283"/>
      <w:jc w:val="left"/>
    </w:pPr>
  </w:style>
  <w:style w:type="paragraph" w:customStyle="1" w:styleId="312">
    <w:name w:val="Σώμα κείμενου με εσοχή 31"/>
    <w:basedOn w:val="a"/>
    <w:rsid w:val="00E13EA7"/>
    <w:pPr>
      <w:ind w:left="709"/>
    </w:pPr>
    <w:rPr>
      <w:rFonts w:ascii="Arial" w:hAnsi="Arial" w:cs="Arial"/>
    </w:rPr>
  </w:style>
  <w:style w:type="paragraph" w:customStyle="1" w:styleId="15">
    <w:name w:val="Τμήμα κειμένου1"/>
    <w:basedOn w:val="a"/>
    <w:rsid w:val="00E13EA7"/>
    <w:pPr>
      <w:ind w:left="567" w:right="-432" w:hanging="791"/>
      <w:jc w:val="left"/>
    </w:pPr>
    <w:rPr>
      <w:rFonts w:ascii="Arial" w:hAnsi="Arial" w:cs="Arial"/>
      <w:b/>
      <w:bCs/>
      <w:sz w:val="24"/>
      <w:szCs w:val="24"/>
    </w:rPr>
  </w:style>
  <w:style w:type="paragraph" w:customStyle="1" w:styleId="16">
    <w:name w:val="Κείμενο σχολίου1"/>
    <w:basedOn w:val="a"/>
    <w:rsid w:val="00E13EA7"/>
    <w:pPr>
      <w:jc w:val="left"/>
    </w:pPr>
  </w:style>
  <w:style w:type="paragraph" w:customStyle="1" w:styleId="17">
    <w:name w:val="Θέμα σχολίου1"/>
    <w:basedOn w:val="16"/>
    <w:next w:val="16"/>
    <w:rsid w:val="00E13EA7"/>
    <w:rPr>
      <w:b/>
      <w:bCs/>
    </w:rPr>
  </w:style>
  <w:style w:type="paragraph" w:customStyle="1" w:styleId="18">
    <w:name w:val="Κείμενο πλαισίου1"/>
    <w:basedOn w:val="a"/>
    <w:rsid w:val="00E13EA7"/>
    <w:pPr>
      <w:jc w:val="left"/>
    </w:pPr>
    <w:rPr>
      <w:rFonts w:ascii="Tahoma" w:hAnsi="Tahoma" w:cs="Tahoma"/>
      <w:sz w:val="16"/>
      <w:szCs w:val="16"/>
    </w:rPr>
  </w:style>
  <w:style w:type="paragraph" w:customStyle="1" w:styleId="xl35">
    <w:name w:val="xl35"/>
    <w:basedOn w:val="a"/>
    <w:rsid w:val="00E13EA7"/>
    <w:pPr>
      <w:spacing w:before="280" w:after="280"/>
      <w:textAlignment w:val="top"/>
    </w:pPr>
    <w:rPr>
      <w:rFonts w:ascii="Arial" w:hAnsi="Arial" w:cs="Arial"/>
      <w:sz w:val="16"/>
      <w:szCs w:val="16"/>
    </w:rPr>
  </w:style>
  <w:style w:type="paragraph" w:customStyle="1" w:styleId="1">
    <w:name w:val="Λίστα με κουκκίδες1"/>
    <w:basedOn w:val="a"/>
    <w:rsid w:val="00E13EA7"/>
    <w:pPr>
      <w:numPr>
        <w:numId w:val="8"/>
      </w:numPr>
      <w:jc w:val="left"/>
    </w:pPr>
  </w:style>
  <w:style w:type="paragraph" w:customStyle="1" w:styleId="31">
    <w:name w:val="Λίστα με κουκκίδες 31"/>
    <w:basedOn w:val="a"/>
    <w:rsid w:val="00E13EA7"/>
    <w:pPr>
      <w:numPr>
        <w:numId w:val="7"/>
      </w:numPr>
      <w:tabs>
        <w:tab w:val="left" w:pos="926"/>
      </w:tabs>
      <w:ind w:left="926" w:firstLine="0"/>
      <w:jc w:val="left"/>
    </w:pPr>
  </w:style>
  <w:style w:type="paragraph" w:customStyle="1" w:styleId="41">
    <w:name w:val="Λίστα με κουκκίδες 41"/>
    <w:basedOn w:val="a"/>
    <w:rsid w:val="00E13EA7"/>
    <w:pPr>
      <w:numPr>
        <w:numId w:val="18"/>
      </w:numPr>
      <w:tabs>
        <w:tab w:val="left" w:pos="1209"/>
      </w:tabs>
      <w:ind w:left="1209" w:firstLine="0"/>
      <w:jc w:val="left"/>
    </w:pPr>
  </w:style>
  <w:style w:type="paragraph" w:customStyle="1" w:styleId="51">
    <w:name w:val="Λίστα με κουκκίδες 51"/>
    <w:basedOn w:val="a"/>
    <w:rsid w:val="00E13EA7"/>
    <w:pPr>
      <w:numPr>
        <w:numId w:val="9"/>
      </w:numPr>
      <w:tabs>
        <w:tab w:val="left" w:pos="1492"/>
      </w:tabs>
      <w:ind w:left="1492" w:firstLine="0"/>
      <w:jc w:val="left"/>
    </w:pPr>
  </w:style>
  <w:style w:type="paragraph" w:customStyle="1" w:styleId="10">
    <w:name w:val="Λίστα με αριθμούς1"/>
    <w:basedOn w:val="a"/>
    <w:rsid w:val="00E13EA7"/>
    <w:pPr>
      <w:numPr>
        <w:numId w:val="10"/>
      </w:numPr>
      <w:ind w:left="360" w:hanging="360"/>
      <w:jc w:val="left"/>
    </w:pPr>
  </w:style>
  <w:style w:type="paragraph" w:customStyle="1" w:styleId="21">
    <w:name w:val="Λίστα με αριθμούς 21"/>
    <w:basedOn w:val="a"/>
    <w:rsid w:val="00E13EA7"/>
    <w:pPr>
      <w:numPr>
        <w:numId w:val="5"/>
      </w:numPr>
      <w:tabs>
        <w:tab w:val="left" w:pos="643"/>
      </w:tabs>
      <w:ind w:left="643" w:firstLine="0"/>
      <w:jc w:val="left"/>
    </w:pPr>
  </w:style>
  <w:style w:type="paragraph" w:customStyle="1" w:styleId="310">
    <w:name w:val="Λίστα με αριθμούς 31"/>
    <w:basedOn w:val="a"/>
    <w:rsid w:val="00E13EA7"/>
    <w:pPr>
      <w:numPr>
        <w:numId w:val="19"/>
      </w:numPr>
      <w:tabs>
        <w:tab w:val="left" w:pos="926"/>
      </w:tabs>
      <w:ind w:left="926" w:firstLine="0"/>
      <w:jc w:val="left"/>
    </w:pPr>
  </w:style>
  <w:style w:type="paragraph" w:customStyle="1" w:styleId="410">
    <w:name w:val="Λίστα με αριθμούς 41"/>
    <w:basedOn w:val="a"/>
    <w:rsid w:val="00E13EA7"/>
    <w:pPr>
      <w:numPr>
        <w:numId w:val="20"/>
      </w:numPr>
      <w:tabs>
        <w:tab w:val="left" w:pos="1209"/>
      </w:tabs>
      <w:ind w:left="1209" w:firstLine="0"/>
      <w:jc w:val="left"/>
    </w:pPr>
  </w:style>
  <w:style w:type="paragraph" w:customStyle="1" w:styleId="510">
    <w:name w:val="Λίστα με αριθμούς 51"/>
    <w:basedOn w:val="a"/>
    <w:rsid w:val="00E13EA7"/>
    <w:pPr>
      <w:numPr>
        <w:numId w:val="14"/>
      </w:numPr>
      <w:tabs>
        <w:tab w:val="left" w:pos="1492"/>
      </w:tabs>
      <w:ind w:left="1492" w:firstLine="0"/>
      <w:jc w:val="left"/>
    </w:pPr>
  </w:style>
  <w:style w:type="paragraph" w:customStyle="1" w:styleId="Ar1">
    <w:name w:val="Ar1"/>
    <w:basedOn w:val="Web1"/>
    <w:rsid w:val="00E13EA7"/>
    <w:pPr>
      <w:spacing w:before="480" w:after="120"/>
    </w:pPr>
    <w:rPr>
      <w:rFonts w:ascii="Arial" w:hAnsi="Arial" w:cs="Arial"/>
      <w:b/>
      <w:bCs/>
      <w:i/>
      <w:iCs/>
      <w:color w:val="003366"/>
      <w:spacing w:val="35"/>
      <w:sz w:val="22"/>
      <w:szCs w:val="28"/>
    </w:rPr>
  </w:style>
  <w:style w:type="paragraph" w:customStyle="1" w:styleId="Ar2">
    <w:name w:val="Ar2"/>
    <w:basedOn w:val="14"/>
    <w:rsid w:val="00E13EA7"/>
    <w:pPr>
      <w:spacing w:before="240" w:after="60"/>
      <w:ind w:firstLine="357"/>
    </w:pPr>
    <w:rPr>
      <w:rFonts w:ascii="Arial" w:hAnsi="Arial" w:cs="Arial"/>
      <w:color w:val="003366"/>
      <w:spacing w:val="35"/>
      <w:szCs w:val="28"/>
    </w:rPr>
  </w:style>
  <w:style w:type="paragraph" w:customStyle="1" w:styleId="Ar3">
    <w:name w:val="Ar3"/>
    <w:basedOn w:val="Web1"/>
    <w:rsid w:val="00E13EA7"/>
    <w:pPr>
      <w:spacing w:before="240" w:after="60"/>
      <w:ind w:left="720"/>
      <w:jc w:val="both"/>
    </w:pPr>
    <w:rPr>
      <w:rFonts w:ascii="Arial" w:hAnsi="Arial" w:cs="Arial"/>
      <w:b/>
      <w:bCs/>
      <w:i/>
      <w:iCs/>
      <w:color w:val="003366"/>
      <w:sz w:val="19"/>
      <w:szCs w:val="19"/>
      <w:u w:val="single"/>
    </w:rPr>
  </w:style>
  <w:style w:type="paragraph" w:customStyle="1" w:styleId="Heading1a">
    <w:name w:val="Heading 1a"/>
    <w:basedOn w:val="11"/>
    <w:rsid w:val="00E13EA7"/>
    <w:pPr>
      <w:keepNext w:val="0"/>
      <w:widowControl/>
      <w:numPr>
        <w:numId w:val="11"/>
      </w:numPr>
      <w:spacing w:before="360" w:after="240"/>
    </w:pPr>
    <w:rPr>
      <w:rFonts w:ascii="Arial" w:hAnsi="Arial" w:cs="Arial"/>
      <w:sz w:val="28"/>
    </w:rPr>
  </w:style>
  <w:style w:type="paragraph" w:customStyle="1" w:styleId="Heading2a">
    <w:name w:val="Heading 2a"/>
    <w:basedOn w:val="2"/>
    <w:rsid w:val="00E13EA7"/>
    <w:pPr>
      <w:keepNext w:val="0"/>
      <w:widowControl/>
      <w:tabs>
        <w:tab w:val="left" w:pos="432"/>
      </w:tabs>
      <w:ind w:left="432" w:hanging="432"/>
      <w:jc w:val="left"/>
    </w:pPr>
  </w:style>
  <w:style w:type="paragraph" w:customStyle="1" w:styleId="Heading3a">
    <w:name w:val="Heading 3a"/>
    <w:basedOn w:val="3"/>
    <w:rsid w:val="00E13EA7"/>
    <w:pPr>
      <w:keepNext w:val="0"/>
      <w:tabs>
        <w:tab w:val="left" w:pos="432"/>
      </w:tabs>
      <w:spacing w:before="240" w:after="120"/>
      <w:jc w:val="left"/>
    </w:pPr>
  </w:style>
  <w:style w:type="paragraph" w:customStyle="1" w:styleId="Bullet1">
    <w:name w:val="Bullet 1"/>
    <w:basedOn w:val="a"/>
    <w:rsid w:val="00E13EA7"/>
    <w:pPr>
      <w:widowControl w:val="0"/>
      <w:numPr>
        <w:numId w:val="2"/>
      </w:numPr>
      <w:spacing w:before="60" w:after="60" w:line="360" w:lineRule="atLeast"/>
    </w:pPr>
    <w:rPr>
      <w:rFonts w:ascii="Tahoma" w:hAnsi="Tahoma" w:cs="Tahoma"/>
    </w:rPr>
  </w:style>
  <w:style w:type="paragraph" w:customStyle="1" w:styleId="ProjectTitle">
    <w:name w:val="Project Title"/>
    <w:basedOn w:val="a"/>
    <w:rsid w:val="00E13EA7"/>
    <w:pPr>
      <w:keepNext/>
      <w:keepLines/>
      <w:pageBreakBefore/>
      <w:numPr>
        <w:numId w:val="4"/>
      </w:numPr>
      <w:pBdr>
        <w:top w:val="single" w:sz="4" w:space="1" w:color="808080"/>
        <w:left w:val="none" w:sz="0" w:space="0" w:color="000000"/>
        <w:bottom w:val="none" w:sz="0" w:space="0" w:color="000000"/>
        <w:right w:val="single" w:sz="4" w:space="4" w:color="808080"/>
      </w:pBdr>
      <w:shd w:val="clear" w:color="auto" w:fill="FFFFFF"/>
      <w:tabs>
        <w:tab w:val="left" w:pos="567"/>
      </w:tabs>
      <w:spacing w:before="600" w:after="120"/>
      <w:ind w:left="0" w:hanging="567"/>
    </w:pPr>
    <w:rPr>
      <w:rFonts w:ascii="Lucida Sans Unicode" w:hAnsi="Lucida Sans Unicode" w:cs="Lucida Sans Unicode"/>
      <w:b/>
      <w:sz w:val="22"/>
    </w:rPr>
  </w:style>
  <w:style w:type="paragraph" w:customStyle="1" w:styleId="spacepar">
    <w:name w:val="spacepar"/>
    <w:basedOn w:val="a"/>
    <w:rsid w:val="00E13EA7"/>
    <w:pPr>
      <w:spacing w:before="120" w:after="120"/>
    </w:pPr>
    <w:rPr>
      <w:rFonts w:ascii="Arial" w:hAnsi="Arial" w:cs="Arial"/>
      <w:sz w:val="24"/>
    </w:rPr>
  </w:style>
  <w:style w:type="paragraph" w:customStyle="1" w:styleId="af">
    <w:name w:val="Âáóéêü"/>
    <w:rsid w:val="00E13EA7"/>
    <w:pPr>
      <w:widowControl w:val="0"/>
      <w:suppressAutoHyphens/>
      <w:spacing w:before="120"/>
    </w:pPr>
    <w:rPr>
      <w:sz w:val="24"/>
      <w:lang w:val="el-GR" w:eastAsia="zh-CN"/>
    </w:rPr>
  </w:style>
  <w:style w:type="paragraph" w:customStyle="1" w:styleId="K">
    <w:name w:val="K·ÓÔÓÈÎ‹"/>
    <w:basedOn w:val="a"/>
    <w:rsid w:val="00E13EA7"/>
    <w:pPr>
      <w:jc w:val="left"/>
    </w:pPr>
    <w:rPr>
      <w:rFonts w:ascii="CG Times (WN)" w:hAnsi="CG Times (WN)" w:cs="CG Times (WN)"/>
      <w:lang w:eastAsia="en-GB"/>
    </w:rPr>
  </w:style>
  <w:style w:type="paragraph" w:customStyle="1" w:styleId="soctitle">
    <w:name w:val="soctitle"/>
    <w:basedOn w:val="K"/>
    <w:rsid w:val="00E13EA7"/>
    <w:pPr>
      <w:spacing w:line="240" w:lineRule="atLeast"/>
      <w:jc w:val="center"/>
    </w:pPr>
    <w:rPr>
      <w:rFonts w:ascii="HellasArial" w:hAnsi="HellasArial" w:cs="HellasArial"/>
      <w:b/>
      <w:sz w:val="28"/>
    </w:rPr>
  </w:style>
  <w:style w:type="paragraph" w:customStyle="1" w:styleId="z-1">
    <w:name w:val="z-Αρχή φόρμας1"/>
    <w:basedOn w:val="a"/>
    <w:next w:val="a"/>
    <w:rsid w:val="00E13EA7"/>
    <w:pPr>
      <w:jc w:val="center"/>
    </w:pPr>
    <w:rPr>
      <w:rFonts w:ascii="Arial" w:eastAsia="Arial Unicode MS" w:hAnsi="Arial" w:cs="Arial"/>
      <w:vanish/>
      <w:sz w:val="16"/>
      <w:szCs w:val="16"/>
    </w:rPr>
  </w:style>
  <w:style w:type="paragraph" w:styleId="af0">
    <w:name w:val="Subtitle"/>
    <w:basedOn w:val="a"/>
    <w:next w:val="a8"/>
    <w:qFormat/>
    <w:rsid w:val="00E13EA7"/>
    <w:pPr>
      <w:spacing w:before="120" w:after="120"/>
      <w:jc w:val="center"/>
    </w:pPr>
    <w:rPr>
      <w:rFonts w:ascii="Verdana" w:hAnsi="Verdana" w:cs="Verdana"/>
      <w:b/>
      <w:bCs/>
      <w:sz w:val="24"/>
      <w:szCs w:val="24"/>
    </w:rPr>
  </w:style>
  <w:style w:type="paragraph" w:customStyle="1" w:styleId="SmallLetters">
    <w:name w:val="Small Letters"/>
    <w:basedOn w:val="a"/>
    <w:rsid w:val="00E13EA7"/>
    <w:pPr>
      <w:spacing w:after="240"/>
      <w:jc w:val="center"/>
    </w:pPr>
  </w:style>
  <w:style w:type="paragraph" w:customStyle="1" w:styleId="Nass">
    <w:name w:val="Nass"/>
    <w:basedOn w:val="a"/>
    <w:rsid w:val="00E13EA7"/>
    <w:pPr>
      <w:spacing w:before="120" w:after="240"/>
    </w:pPr>
    <w:rPr>
      <w:sz w:val="22"/>
    </w:rPr>
  </w:style>
  <w:style w:type="paragraph" w:customStyle="1" w:styleId="ListBullet1">
    <w:name w:val="List Bullet 1"/>
    <w:basedOn w:val="a"/>
    <w:rsid w:val="00E13EA7"/>
    <w:pPr>
      <w:numPr>
        <w:numId w:val="15"/>
      </w:numPr>
      <w:spacing w:before="60" w:after="60"/>
    </w:pPr>
    <w:rPr>
      <w:sz w:val="22"/>
    </w:rPr>
  </w:style>
  <w:style w:type="paragraph" w:customStyle="1" w:styleId="myparagraph">
    <w:name w:val="my paragraph"/>
    <w:basedOn w:val="a"/>
    <w:rsid w:val="00E13EA7"/>
    <w:pPr>
      <w:numPr>
        <w:numId w:val="17"/>
      </w:numPr>
      <w:spacing w:before="240"/>
      <w:ind w:left="0" w:firstLine="0"/>
    </w:pPr>
    <w:rPr>
      <w:sz w:val="22"/>
    </w:rPr>
  </w:style>
  <w:style w:type="paragraph" w:customStyle="1" w:styleId="Bullet2">
    <w:name w:val="Bullet 2"/>
    <w:basedOn w:val="a"/>
    <w:rsid w:val="00E13EA7"/>
    <w:pPr>
      <w:widowControl w:val="0"/>
      <w:tabs>
        <w:tab w:val="left" w:pos="720"/>
      </w:tabs>
      <w:spacing w:after="120"/>
      <w:ind w:left="720" w:hanging="360"/>
    </w:pPr>
    <w:rPr>
      <w:sz w:val="22"/>
    </w:rPr>
  </w:style>
  <w:style w:type="paragraph" w:customStyle="1" w:styleId="Normalmystyle">
    <w:name w:val="Normal.mystyle"/>
    <w:basedOn w:val="a"/>
    <w:rsid w:val="00E13EA7"/>
    <w:pPr>
      <w:widowControl w:val="0"/>
      <w:spacing w:after="120"/>
    </w:pPr>
    <w:rPr>
      <w:sz w:val="22"/>
    </w:rPr>
  </w:style>
  <w:style w:type="paragraph" w:customStyle="1" w:styleId="abstract">
    <w:name w:val="abstract"/>
    <w:basedOn w:val="Normalmystyle"/>
    <w:next w:val="Normalmystyle"/>
    <w:rsid w:val="00E13EA7"/>
    <w:pPr>
      <w:spacing w:before="120"/>
      <w:ind w:left="567" w:right="567"/>
      <w:jc w:val="center"/>
    </w:pPr>
    <w:rPr>
      <w:rFonts w:cs="Arial"/>
      <w:sz w:val="24"/>
    </w:rPr>
  </w:style>
  <w:style w:type="paragraph" w:customStyle="1" w:styleId="annex1">
    <w:name w:val="annex1"/>
    <w:basedOn w:val="Normalmystyle"/>
    <w:next w:val="Normalmystyle"/>
    <w:rsid w:val="00E13EA7"/>
    <w:pPr>
      <w:keepNext/>
      <w:keepLines/>
      <w:pageBreakBefore/>
      <w:widowControl/>
      <w:spacing w:before="360" w:after="360"/>
      <w:ind w:left="780" w:hanging="420"/>
      <w:jc w:val="center"/>
    </w:pPr>
    <w:rPr>
      <w:rFonts w:cs="Arial"/>
      <w:b/>
      <w:sz w:val="32"/>
    </w:rPr>
  </w:style>
  <w:style w:type="paragraph" w:customStyle="1" w:styleId="biblio">
    <w:name w:val="biblio"/>
    <w:basedOn w:val="Normalmystyle"/>
    <w:rsid w:val="00E13EA7"/>
    <w:pPr>
      <w:spacing w:before="120"/>
      <w:ind w:left="567" w:hanging="567"/>
    </w:pPr>
    <w:rPr>
      <w:rFonts w:cs="Arial"/>
    </w:rPr>
  </w:style>
  <w:style w:type="paragraph" w:customStyle="1" w:styleId="figureFooter">
    <w:name w:val="figure Footer"/>
    <w:basedOn w:val="Normalmystyle"/>
    <w:next w:val="Normalmystyle"/>
    <w:rsid w:val="00E13EA7"/>
    <w:pPr>
      <w:keepNext/>
      <w:numPr>
        <w:numId w:val="16"/>
      </w:numPr>
      <w:tabs>
        <w:tab w:val="left" w:pos="1021"/>
      </w:tabs>
      <w:spacing w:before="60"/>
      <w:ind w:left="1021" w:hanging="1021"/>
      <w:jc w:val="center"/>
    </w:pPr>
    <w:rPr>
      <w:rFonts w:cs="Arial"/>
      <w:b/>
    </w:rPr>
  </w:style>
  <w:style w:type="paragraph" w:customStyle="1" w:styleId="ListCharacter1">
    <w:name w:val="List Character 1"/>
    <w:basedOn w:val="Normalmystyle"/>
    <w:rsid w:val="00E13EA7"/>
    <w:pPr>
      <w:spacing w:after="60"/>
      <w:ind w:left="720" w:hanging="360"/>
    </w:pPr>
    <w:rPr>
      <w:rFonts w:cs="Arial"/>
    </w:rPr>
  </w:style>
  <w:style w:type="paragraph" w:customStyle="1" w:styleId="ListCharacter2">
    <w:name w:val="List Character 2"/>
    <w:basedOn w:val="Normalmystyle"/>
    <w:rsid w:val="00E13EA7"/>
    <w:pPr>
      <w:ind w:left="993" w:hanging="360"/>
    </w:pPr>
    <w:rPr>
      <w:rFonts w:cs="Arial"/>
    </w:rPr>
  </w:style>
  <w:style w:type="paragraph" w:customStyle="1" w:styleId="tableHeader">
    <w:name w:val="table Header"/>
    <w:basedOn w:val="Normalmystyle"/>
    <w:rsid w:val="00E13EA7"/>
    <w:pPr>
      <w:spacing w:before="120"/>
      <w:jc w:val="center"/>
    </w:pPr>
    <w:rPr>
      <w:rFonts w:cs="Arial"/>
      <w:b/>
    </w:rPr>
  </w:style>
  <w:style w:type="paragraph" w:customStyle="1" w:styleId="TableFooter">
    <w:name w:val="Table Footer"/>
    <w:basedOn w:val="tableHeader"/>
    <w:next w:val="Normalmystyle"/>
    <w:rsid w:val="00E13EA7"/>
    <w:pPr>
      <w:numPr>
        <w:numId w:val="12"/>
      </w:numPr>
      <w:tabs>
        <w:tab w:val="left" w:pos="1440"/>
        <w:tab w:val="left" w:pos="1800"/>
      </w:tabs>
      <w:ind w:left="0" w:firstLine="0"/>
    </w:pPr>
  </w:style>
  <w:style w:type="paragraph" w:customStyle="1" w:styleId="ListCharacter">
    <w:name w:val="List Character"/>
    <w:basedOn w:val="10"/>
    <w:rsid w:val="00E13EA7"/>
    <w:pPr>
      <w:numPr>
        <w:numId w:val="6"/>
      </w:numPr>
      <w:spacing w:after="60"/>
      <w:ind w:left="644"/>
      <w:jc w:val="both"/>
    </w:pPr>
    <w:rPr>
      <w:rFonts w:cs="Arial"/>
      <w:sz w:val="22"/>
    </w:rPr>
  </w:style>
  <w:style w:type="paragraph" w:customStyle="1" w:styleId="xl43">
    <w:name w:val="xl43"/>
    <w:basedOn w:val="a"/>
    <w:rsid w:val="00E13EA7"/>
    <w:pPr>
      <w:numPr>
        <w:numId w:val="21"/>
      </w:numPr>
      <w:pBdr>
        <w:top w:val="double" w:sz="6" w:space="0" w:color="000000"/>
        <w:left w:val="none" w:sz="0" w:space="0" w:color="000000"/>
        <w:bottom w:val="single" w:sz="4" w:space="0" w:color="000000"/>
        <w:right w:val="double" w:sz="6" w:space="0" w:color="000000"/>
      </w:pBdr>
      <w:spacing w:before="280" w:after="280"/>
      <w:ind w:left="0" w:firstLine="0"/>
      <w:jc w:val="center"/>
      <w:textAlignment w:val="top"/>
    </w:pPr>
    <w:rPr>
      <w:rFonts w:ascii="Arial" w:eastAsia="Arial Unicode MS" w:hAnsi="Arial" w:cs="Arial"/>
      <w:sz w:val="18"/>
      <w:szCs w:val="18"/>
    </w:rPr>
  </w:style>
  <w:style w:type="paragraph" w:customStyle="1" w:styleId="abstractbody">
    <w:name w:val="abstract body"/>
    <w:basedOn w:val="abstract"/>
    <w:rsid w:val="00E13EA7"/>
    <w:pPr>
      <w:numPr>
        <w:numId w:val="23"/>
      </w:numPr>
      <w:ind w:left="567" w:firstLine="0"/>
      <w:jc w:val="both"/>
    </w:pPr>
    <w:rPr>
      <w:sz w:val="22"/>
    </w:rPr>
  </w:style>
  <w:style w:type="paragraph" w:customStyle="1" w:styleId="Biblioheader">
    <w:name w:val="Biblio header"/>
    <w:basedOn w:val="biblio"/>
    <w:rsid w:val="00E13EA7"/>
    <w:pPr>
      <w:numPr>
        <w:numId w:val="22"/>
      </w:numPr>
      <w:ind w:left="567" w:hanging="567"/>
      <w:jc w:val="center"/>
    </w:pPr>
  </w:style>
  <w:style w:type="paragraph" w:customStyle="1" w:styleId="ListNumbermylist">
    <w:name w:val="ListNumber.mylist"/>
    <w:basedOn w:val="21"/>
    <w:rsid w:val="00E13EA7"/>
    <w:pPr>
      <w:widowControl w:val="0"/>
      <w:numPr>
        <w:numId w:val="3"/>
      </w:numPr>
      <w:tabs>
        <w:tab w:val="left" w:pos="780"/>
        <w:tab w:val="left" w:pos="927"/>
      </w:tabs>
      <w:spacing w:after="120"/>
      <w:ind w:left="927" w:hanging="360"/>
      <w:jc w:val="both"/>
    </w:pPr>
    <w:rPr>
      <w:rFonts w:cs="Arial"/>
      <w:sz w:val="22"/>
    </w:rPr>
  </w:style>
  <w:style w:type="paragraph" w:customStyle="1" w:styleId="MyTitle">
    <w:name w:val="MyTitle"/>
    <w:basedOn w:val="Heading"/>
    <w:rsid w:val="00E13EA7"/>
    <w:pPr>
      <w:spacing w:before="240" w:after="60"/>
      <w:ind w:left="0" w:firstLine="0"/>
    </w:pPr>
    <w:rPr>
      <w:smallCaps/>
      <w:kern w:val="2"/>
      <w:sz w:val="32"/>
      <w:szCs w:val="32"/>
    </w:rPr>
  </w:style>
  <w:style w:type="paragraph" w:customStyle="1" w:styleId="code">
    <w:name w:val="code"/>
    <w:next w:val="a"/>
    <w:rsid w:val="00E13EA7"/>
    <w:pPr>
      <w:suppressAutoHyphens/>
    </w:pPr>
    <w:rPr>
      <w:rFonts w:ascii="Courier New" w:hAnsi="Courier New" w:cs="Courier New"/>
      <w:sz w:val="24"/>
      <w:lang w:val="el-GR"/>
    </w:rPr>
  </w:style>
  <w:style w:type="paragraph" w:customStyle="1" w:styleId="day">
    <w:name w:val="day"/>
    <w:basedOn w:val="a"/>
    <w:rsid w:val="00E13EA7"/>
    <w:pPr>
      <w:spacing w:before="280" w:after="280"/>
      <w:jc w:val="left"/>
    </w:pPr>
    <w:rPr>
      <w:rFonts w:ascii="Verdana" w:eastAsia="Arial Unicode MS" w:hAnsi="Verdana" w:cs="Arial Unicode MS"/>
      <w:b/>
      <w:bCs/>
      <w:color w:val="B02A13"/>
      <w:sz w:val="44"/>
      <w:szCs w:val="44"/>
    </w:rPr>
  </w:style>
  <w:style w:type="paragraph" w:customStyle="1" w:styleId="content">
    <w:name w:val="content"/>
    <w:basedOn w:val="a"/>
    <w:rsid w:val="00E13EA7"/>
    <w:pPr>
      <w:spacing w:before="280" w:after="280"/>
      <w:jc w:val="left"/>
    </w:pPr>
    <w:rPr>
      <w:rFonts w:ascii="Verdana" w:eastAsia="Arial Unicode MS" w:hAnsi="Verdana" w:cs="Arial Unicode MS"/>
      <w:color w:val="000000"/>
      <w:sz w:val="19"/>
      <w:szCs w:val="19"/>
    </w:rPr>
  </w:style>
  <w:style w:type="paragraph" w:customStyle="1" w:styleId="big">
    <w:name w:val="big"/>
    <w:basedOn w:val="a"/>
    <w:rsid w:val="00E13EA7"/>
    <w:pPr>
      <w:spacing w:before="280" w:after="280"/>
      <w:jc w:val="left"/>
    </w:pPr>
    <w:rPr>
      <w:rFonts w:ascii="Verdana" w:eastAsia="Arial Unicode MS" w:hAnsi="Verdana" w:cs="Arial Unicode MS"/>
      <w:color w:val="000000"/>
      <w:sz w:val="21"/>
      <w:szCs w:val="21"/>
    </w:rPr>
  </w:style>
  <w:style w:type="paragraph" w:customStyle="1" w:styleId="block-title">
    <w:name w:val="block-title"/>
    <w:basedOn w:val="a"/>
    <w:rsid w:val="00E13EA7"/>
    <w:pPr>
      <w:spacing w:before="280" w:after="280"/>
      <w:jc w:val="left"/>
    </w:pPr>
    <w:rPr>
      <w:rFonts w:ascii="Verdana" w:eastAsia="Arial Unicode MS" w:hAnsi="Verdana" w:cs="Arial Unicode MS"/>
      <w:color w:val="E3EA6A"/>
      <w:sz w:val="19"/>
      <w:szCs w:val="19"/>
    </w:rPr>
  </w:style>
  <w:style w:type="paragraph" w:customStyle="1" w:styleId="storytitle">
    <w:name w:val="storytitle"/>
    <w:basedOn w:val="a"/>
    <w:rsid w:val="00E13EA7"/>
    <w:pPr>
      <w:spacing w:before="280" w:after="280"/>
      <w:jc w:val="left"/>
    </w:pPr>
    <w:rPr>
      <w:rFonts w:ascii="Verdana" w:eastAsia="Arial Unicode MS" w:hAnsi="Verdana" w:cs="Arial Unicode MS"/>
      <w:b/>
      <w:bCs/>
      <w:color w:val="363636"/>
      <w:sz w:val="21"/>
      <w:szCs w:val="21"/>
    </w:rPr>
  </w:style>
  <w:style w:type="paragraph" w:customStyle="1" w:styleId="storycat">
    <w:name w:val="storycat"/>
    <w:basedOn w:val="a"/>
    <w:rsid w:val="00E13EA7"/>
    <w:pPr>
      <w:spacing w:before="280" w:after="280"/>
      <w:jc w:val="left"/>
    </w:pPr>
    <w:rPr>
      <w:rFonts w:ascii="Verdana" w:eastAsia="Arial Unicode MS" w:hAnsi="Verdana" w:cs="Arial Unicode MS"/>
      <w:b/>
      <w:bCs/>
      <w:color w:val="363636"/>
      <w:sz w:val="19"/>
      <w:szCs w:val="19"/>
      <w:u w:val="single"/>
    </w:rPr>
  </w:style>
  <w:style w:type="paragraph" w:customStyle="1" w:styleId="boxtitle">
    <w:name w:val="boxtitle"/>
    <w:basedOn w:val="a"/>
    <w:rsid w:val="00E13EA7"/>
    <w:pPr>
      <w:spacing w:before="280" w:after="280"/>
      <w:jc w:val="left"/>
    </w:pPr>
    <w:rPr>
      <w:rFonts w:ascii="Verdana" w:eastAsia="Arial Unicode MS" w:hAnsi="Verdana" w:cs="Arial Unicode MS"/>
      <w:b/>
      <w:bCs/>
      <w:color w:val="363636"/>
      <w:sz w:val="19"/>
      <w:szCs w:val="19"/>
    </w:rPr>
  </w:style>
  <w:style w:type="paragraph" w:customStyle="1" w:styleId="boxcontent">
    <w:name w:val="boxcontent"/>
    <w:basedOn w:val="a"/>
    <w:rsid w:val="00E13EA7"/>
    <w:pPr>
      <w:spacing w:before="280" w:after="280"/>
      <w:jc w:val="left"/>
    </w:pPr>
    <w:rPr>
      <w:rFonts w:ascii="Verdana" w:eastAsia="Arial Unicode MS" w:hAnsi="Verdana" w:cs="Arial Unicode MS"/>
      <w:color w:val="000000"/>
      <w:sz w:val="19"/>
      <w:szCs w:val="19"/>
    </w:rPr>
  </w:style>
  <w:style w:type="paragraph" w:customStyle="1" w:styleId="option">
    <w:name w:val="option"/>
    <w:basedOn w:val="a"/>
    <w:rsid w:val="00E13EA7"/>
    <w:pPr>
      <w:spacing w:before="280" w:after="280"/>
      <w:jc w:val="left"/>
    </w:pPr>
    <w:rPr>
      <w:rFonts w:ascii="Verdana" w:eastAsia="Arial Unicode MS" w:hAnsi="Verdana" w:cs="Arial Unicode MS"/>
      <w:b/>
      <w:bCs/>
      <w:color w:val="000000"/>
      <w:sz w:val="19"/>
      <w:szCs w:val="19"/>
    </w:rPr>
  </w:style>
  <w:style w:type="paragraph" w:customStyle="1" w:styleId="tiny">
    <w:name w:val="tiny"/>
    <w:basedOn w:val="a"/>
    <w:rsid w:val="00E13EA7"/>
    <w:pPr>
      <w:spacing w:before="280" w:after="280"/>
      <w:jc w:val="left"/>
    </w:pPr>
    <w:rPr>
      <w:rFonts w:ascii="Verdana" w:eastAsia="Arial Unicode MS" w:hAnsi="Verdana" w:cs="Arial Unicode MS"/>
      <w:color w:val="000000"/>
      <w:sz w:val="19"/>
      <w:szCs w:val="19"/>
    </w:rPr>
  </w:style>
  <w:style w:type="paragraph" w:customStyle="1" w:styleId="19">
    <w:name w:val="Απλό κείμενο1"/>
    <w:basedOn w:val="a"/>
    <w:rsid w:val="00E13EA7"/>
    <w:pPr>
      <w:jc w:val="left"/>
    </w:pPr>
    <w:rPr>
      <w:rFonts w:ascii="Courier New" w:hAnsi="Courier New" w:cs="Courier New"/>
    </w:rPr>
  </w:style>
  <w:style w:type="paragraph" w:customStyle="1" w:styleId="z-10">
    <w:name w:val="z-Τέλος φόρμας1"/>
    <w:basedOn w:val="a"/>
    <w:next w:val="a"/>
    <w:rsid w:val="00E13EA7"/>
    <w:pPr>
      <w:jc w:val="center"/>
    </w:pPr>
    <w:rPr>
      <w:rFonts w:ascii="Arial" w:eastAsia="Arial Unicode MS" w:hAnsi="Arial" w:cs="Arial"/>
      <w:vanish/>
      <w:sz w:val="16"/>
      <w:szCs w:val="16"/>
    </w:rPr>
  </w:style>
  <w:style w:type="paragraph" w:customStyle="1" w:styleId="Normal1">
    <w:name w:val="Normal 1"/>
    <w:basedOn w:val="a"/>
    <w:rsid w:val="00E13EA7"/>
    <w:rPr>
      <w:color w:val="000000"/>
      <w:sz w:val="24"/>
      <w:szCs w:val="24"/>
    </w:rPr>
  </w:style>
  <w:style w:type="paragraph" w:customStyle="1" w:styleId="PreformattedText">
    <w:name w:val="Preformatted Text"/>
    <w:basedOn w:val="a"/>
    <w:rsid w:val="00E13EA7"/>
    <w:pPr>
      <w:widowControl w:val="0"/>
    </w:pPr>
    <w:rPr>
      <w:rFonts w:ascii="Courier New" w:eastAsia="Courier New" w:hAnsi="Courier New" w:cs="Courier New"/>
    </w:rPr>
  </w:style>
  <w:style w:type="paragraph" w:customStyle="1" w:styleId="Blockquote">
    <w:name w:val="Blockquote"/>
    <w:basedOn w:val="a"/>
    <w:rsid w:val="00E13EA7"/>
    <w:pPr>
      <w:spacing w:before="100" w:after="100"/>
      <w:ind w:left="360" w:right="360"/>
      <w:jc w:val="left"/>
    </w:pPr>
    <w:rPr>
      <w:sz w:val="24"/>
    </w:rPr>
  </w:style>
  <w:style w:type="paragraph" w:customStyle="1" w:styleId="H2">
    <w:name w:val="H2"/>
    <w:basedOn w:val="a"/>
    <w:next w:val="a"/>
    <w:rsid w:val="00E13EA7"/>
    <w:pPr>
      <w:keepNext/>
      <w:spacing w:before="100" w:after="100"/>
      <w:jc w:val="left"/>
    </w:pPr>
    <w:rPr>
      <w:b/>
      <w:sz w:val="36"/>
    </w:rPr>
  </w:style>
  <w:style w:type="paragraph" w:customStyle="1" w:styleId="Style1a">
    <w:name w:val="Style1a"/>
    <w:basedOn w:val="a"/>
    <w:rsid w:val="00E13EA7"/>
    <w:pPr>
      <w:overflowPunct w:val="0"/>
      <w:autoSpaceDE w:val="0"/>
      <w:spacing w:before="120" w:after="60"/>
      <w:textAlignment w:val="baseline"/>
    </w:pPr>
    <w:rPr>
      <w:rFonts w:ascii="Verdana" w:hAnsi="Verdana" w:cs="Verdana"/>
      <w:b/>
      <w:bCs/>
      <w:sz w:val="22"/>
      <w:szCs w:val="22"/>
    </w:rPr>
  </w:style>
  <w:style w:type="paragraph" w:customStyle="1" w:styleId="CharChar1">
    <w:name w:val="Char Char1"/>
    <w:basedOn w:val="a"/>
    <w:rsid w:val="00E13EA7"/>
    <w:pPr>
      <w:spacing w:after="160" w:line="240" w:lineRule="exact"/>
      <w:jc w:val="left"/>
    </w:pPr>
    <w:rPr>
      <w:rFonts w:ascii="Verdana" w:hAnsi="Verdana" w:cs="Verdana"/>
    </w:rPr>
  </w:style>
  <w:style w:type="paragraph" w:customStyle="1" w:styleId="western">
    <w:name w:val="western"/>
    <w:basedOn w:val="a"/>
    <w:rsid w:val="00E13EA7"/>
    <w:pPr>
      <w:spacing w:before="280"/>
      <w:ind w:firstLine="227"/>
      <w:jc w:val="left"/>
    </w:pPr>
    <w:rPr>
      <w:rFonts w:ascii="Arial" w:hAnsi="Arial" w:cs="Arial"/>
    </w:rPr>
  </w:style>
  <w:style w:type="paragraph" w:customStyle="1" w:styleId="par">
    <w:name w:val="par"/>
    <w:basedOn w:val="a"/>
    <w:rsid w:val="00E13EA7"/>
    <w:pPr>
      <w:overflowPunct w:val="0"/>
      <w:autoSpaceDE w:val="0"/>
      <w:spacing w:after="120"/>
      <w:textAlignment w:val="baseline"/>
    </w:pPr>
    <w:rPr>
      <w:sz w:val="22"/>
    </w:rPr>
  </w:style>
  <w:style w:type="paragraph" w:customStyle="1" w:styleId="BodyText31">
    <w:name w:val="Body Text 31"/>
    <w:basedOn w:val="a"/>
    <w:rsid w:val="00E13EA7"/>
    <w:pPr>
      <w:overflowPunct w:val="0"/>
      <w:autoSpaceDE w:val="0"/>
      <w:spacing w:after="120"/>
    </w:pPr>
    <w:rPr>
      <w:sz w:val="22"/>
    </w:rPr>
  </w:style>
  <w:style w:type="paragraph" w:customStyle="1" w:styleId="Char7">
    <w:name w:val="Char"/>
    <w:basedOn w:val="a"/>
    <w:rsid w:val="00E13EA7"/>
    <w:pPr>
      <w:spacing w:after="160" w:line="240" w:lineRule="exact"/>
      <w:jc w:val="left"/>
    </w:pPr>
    <w:rPr>
      <w:rFonts w:ascii="Verdana" w:hAnsi="Verdana" w:cs="Verdana"/>
    </w:rPr>
  </w:style>
  <w:style w:type="paragraph" w:customStyle="1" w:styleId="WW-Default">
    <w:name w:val="WW-Default"/>
    <w:rsid w:val="00E13EA7"/>
    <w:pPr>
      <w:widowControl w:val="0"/>
      <w:tabs>
        <w:tab w:val="left" w:pos="709"/>
      </w:tabs>
      <w:suppressAutoHyphens/>
      <w:spacing w:line="200" w:lineRule="atLeast"/>
    </w:pPr>
    <w:rPr>
      <w:rFonts w:eastAsia="DejaVu Sans" w:cs="DejaVu Sans"/>
      <w:sz w:val="24"/>
      <w:szCs w:val="24"/>
      <w:lang w:val="el-GR" w:eastAsia="zh-CN" w:bidi="en-US"/>
    </w:rPr>
  </w:style>
  <w:style w:type="paragraph" w:customStyle="1" w:styleId="-HTML1">
    <w:name w:val="Προ-διαμορφωμένο HTML1"/>
    <w:basedOn w:val="a"/>
    <w:rsid w:val="00E13EA7"/>
    <w:pPr>
      <w:jc w:val="left"/>
    </w:pPr>
    <w:rPr>
      <w:rFonts w:ascii="Courier New" w:hAnsi="Courier New" w:cs="Courier New"/>
    </w:rPr>
  </w:style>
  <w:style w:type="paragraph" w:customStyle="1" w:styleId="version">
    <w:name w:val="version"/>
    <w:basedOn w:val="a"/>
    <w:rsid w:val="00E13EA7"/>
    <w:pPr>
      <w:overflowPunct w:val="0"/>
      <w:autoSpaceDE w:val="0"/>
      <w:jc w:val="center"/>
      <w:textAlignment w:val="baseline"/>
    </w:pPr>
    <w:rPr>
      <w:rFonts w:ascii="HellasTimes" w:hAnsi="HellasTimes" w:cs="HellasTimes"/>
      <w:sz w:val="24"/>
    </w:rPr>
  </w:style>
  <w:style w:type="paragraph" w:customStyle="1" w:styleId="1a">
    <w:name w:val="Παράγραφος λίστας1"/>
    <w:basedOn w:val="a"/>
    <w:rsid w:val="00E13EA7"/>
    <w:pPr>
      <w:ind w:left="720"/>
    </w:pPr>
  </w:style>
  <w:style w:type="paragraph" w:customStyle="1" w:styleId="CharChar10">
    <w:name w:val="Char Char1"/>
    <w:basedOn w:val="a"/>
    <w:rsid w:val="00E13EA7"/>
    <w:pPr>
      <w:spacing w:after="160" w:line="240" w:lineRule="exact"/>
      <w:jc w:val="left"/>
    </w:pPr>
    <w:rPr>
      <w:rFonts w:ascii="Verdana" w:hAnsi="Verdana" w:cs="Verdana"/>
    </w:rPr>
  </w:style>
  <w:style w:type="paragraph" w:customStyle="1" w:styleId="Char8">
    <w:name w:val="Char"/>
    <w:basedOn w:val="a"/>
    <w:rsid w:val="00E13EA7"/>
    <w:pPr>
      <w:spacing w:after="160" w:line="240" w:lineRule="exact"/>
      <w:jc w:val="left"/>
    </w:pPr>
    <w:rPr>
      <w:rFonts w:ascii="Verdana" w:hAnsi="Verdana" w:cs="Verdana"/>
    </w:rPr>
  </w:style>
  <w:style w:type="paragraph" w:customStyle="1" w:styleId="first">
    <w:name w:val="first"/>
    <w:basedOn w:val="a"/>
    <w:rsid w:val="00E13EA7"/>
    <w:pPr>
      <w:spacing w:before="280" w:after="280"/>
      <w:jc w:val="left"/>
    </w:pPr>
    <w:rPr>
      <w:sz w:val="24"/>
      <w:szCs w:val="24"/>
    </w:rPr>
  </w:style>
  <w:style w:type="paragraph" w:customStyle="1" w:styleId="description">
    <w:name w:val="description"/>
    <w:basedOn w:val="a"/>
    <w:rsid w:val="00E13EA7"/>
    <w:pPr>
      <w:spacing w:before="280" w:after="280"/>
      <w:jc w:val="left"/>
    </w:pPr>
    <w:rPr>
      <w:sz w:val="24"/>
      <w:szCs w:val="24"/>
    </w:rPr>
  </w:style>
  <w:style w:type="paragraph" w:customStyle="1" w:styleId="titlepage1">
    <w:name w:val="title page 1"/>
    <w:basedOn w:val="WW-Default"/>
    <w:next w:val="WW-Default"/>
    <w:rsid w:val="00E13EA7"/>
    <w:pPr>
      <w:widowControl/>
      <w:tabs>
        <w:tab w:val="clear" w:pos="709"/>
      </w:tabs>
      <w:suppressAutoHyphens w:val="0"/>
      <w:autoSpaceDE w:val="0"/>
      <w:spacing w:line="240" w:lineRule="auto"/>
    </w:pPr>
    <w:rPr>
      <w:rFonts w:ascii="Arial" w:eastAsia="Times New Roman" w:hAnsi="Arial" w:cs="Arial"/>
      <w:lang w:bidi="ar-SA"/>
    </w:rPr>
  </w:style>
  <w:style w:type="paragraph" w:customStyle="1" w:styleId="Contents10">
    <w:name w:val="Contents 10"/>
    <w:basedOn w:val="Index"/>
    <w:rsid w:val="00E13EA7"/>
    <w:pPr>
      <w:tabs>
        <w:tab w:val="right" w:leader="dot" w:pos="7091"/>
      </w:tabs>
      <w:ind w:left="2547"/>
    </w:pPr>
  </w:style>
  <w:style w:type="paragraph" w:customStyle="1" w:styleId="TableContents">
    <w:name w:val="Table Contents"/>
    <w:basedOn w:val="a"/>
    <w:rsid w:val="00E13EA7"/>
    <w:pPr>
      <w:suppressLineNumbers/>
    </w:pPr>
  </w:style>
  <w:style w:type="paragraph" w:customStyle="1" w:styleId="TableHeading">
    <w:name w:val="Table Heading"/>
    <w:basedOn w:val="TableContents"/>
    <w:rsid w:val="00E13EA7"/>
    <w:pPr>
      <w:jc w:val="center"/>
    </w:pPr>
    <w:rPr>
      <w:b/>
      <w:bCs/>
    </w:rPr>
  </w:style>
  <w:style w:type="paragraph" w:styleId="af1">
    <w:name w:val="table of figures"/>
    <w:basedOn w:val="a"/>
    <w:next w:val="a"/>
    <w:uiPriority w:val="99"/>
    <w:rsid w:val="00E13EA7"/>
  </w:style>
  <w:style w:type="paragraph" w:styleId="af2">
    <w:name w:val="Plain Text"/>
    <w:basedOn w:val="a"/>
    <w:rsid w:val="00E13EA7"/>
    <w:pPr>
      <w:suppressAutoHyphens w:val="0"/>
      <w:jc w:val="left"/>
    </w:pPr>
    <w:rPr>
      <w:rFonts w:ascii="Courier New" w:hAnsi="Courier New" w:cs="Courier New"/>
    </w:rPr>
  </w:style>
  <w:style w:type="paragraph" w:styleId="-HTML">
    <w:name w:val="HTML Preformatted"/>
    <w:basedOn w:val="a"/>
    <w:link w:val="-HTMLChar"/>
    <w:uiPriority w:val="99"/>
    <w:rsid w:val="00E13E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jc w:val="left"/>
    </w:pPr>
    <w:rPr>
      <w:rFonts w:ascii="Courier New" w:hAnsi="Courier New" w:cs="Courier New"/>
    </w:rPr>
  </w:style>
  <w:style w:type="paragraph" w:styleId="z-">
    <w:name w:val="HTML Top of Form"/>
    <w:basedOn w:val="a"/>
    <w:next w:val="a"/>
    <w:rsid w:val="00E13EA7"/>
    <w:pPr>
      <w:pBdr>
        <w:top w:val="none" w:sz="0" w:space="0" w:color="000000"/>
        <w:left w:val="none" w:sz="0" w:space="0" w:color="000000"/>
        <w:bottom w:val="single" w:sz="6" w:space="1" w:color="000000"/>
        <w:right w:val="none" w:sz="0" w:space="0" w:color="000000"/>
      </w:pBdr>
      <w:suppressAutoHyphens w:val="0"/>
      <w:jc w:val="center"/>
    </w:pPr>
    <w:rPr>
      <w:rFonts w:ascii="Arial" w:hAnsi="Arial" w:cs="Arial"/>
      <w:vanish/>
      <w:sz w:val="16"/>
      <w:szCs w:val="16"/>
    </w:rPr>
  </w:style>
  <w:style w:type="paragraph" w:styleId="z-0">
    <w:name w:val="HTML Bottom of Form"/>
    <w:basedOn w:val="a"/>
    <w:next w:val="a"/>
    <w:rsid w:val="00E13EA7"/>
    <w:pPr>
      <w:pBdr>
        <w:top w:val="single" w:sz="6" w:space="1" w:color="000000"/>
        <w:left w:val="none" w:sz="0" w:space="0" w:color="000000"/>
        <w:bottom w:val="none" w:sz="0" w:space="0" w:color="000000"/>
        <w:right w:val="none" w:sz="0" w:space="0" w:color="000000"/>
      </w:pBdr>
      <w:suppressAutoHyphens w:val="0"/>
      <w:jc w:val="center"/>
    </w:pPr>
    <w:rPr>
      <w:rFonts w:ascii="Arial" w:hAnsi="Arial" w:cs="Arial"/>
      <w:vanish/>
      <w:sz w:val="16"/>
      <w:szCs w:val="16"/>
    </w:rPr>
  </w:style>
  <w:style w:type="paragraph" w:styleId="Web">
    <w:name w:val="Normal (Web)"/>
    <w:basedOn w:val="a"/>
    <w:rsid w:val="00E13EA7"/>
    <w:pPr>
      <w:suppressAutoHyphens w:val="0"/>
      <w:spacing w:before="280" w:after="119"/>
      <w:jc w:val="left"/>
    </w:pPr>
    <w:rPr>
      <w:sz w:val="24"/>
      <w:szCs w:val="24"/>
    </w:rPr>
  </w:style>
  <w:style w:type="paragraph" w:styleId="af3">
    <w:name w:val="List Paragraph"/>
    <w:basedOn w:val="a"/>
    <w:qFormat/>
    <w:rsid w:val="00E13EA7"/>
    <w:pPr>
      <w:suppressAutoHyphens w:val="0"/>
      <w:spacing w:after="200" w:line="276" w:lineRule="auto"/>
      <w:ind w:left="720"/>
      <w:contextualSpacing/>
      <w:jc w:val="left"/>
    </w:pPr>
    <w:rPr>
      <w:rFonts w:ascii="Calibri" w:eastAsia="Calibri" w:hAnsi="Calibri" w:cs="Calibri"/>
      <w:sz w:val="22"/>
      <w:szCs w:val="22"/>
    </w:rPr>
  </w:style>
  <w:style w:type="paragraph" w:styleId="af4">
    <w:name w:val="No Spacing"/>
    <w:qFormat/>
    <w:rsid w:val="00E13EA7"/>
    <w:pPr>
      <w:suppressAutoHyphens/>
    </w:pPr>
    <w:rPr>
      <w:rFonts w:ascii="Calibri" w:eastAsia="Calibri" w:hAnsi="Calibri" w:cs="Calibri"/>
      <w:sz w:val="22"/>
      <w:szCs w:val="22"/>
      <w:lang w:val="el-GR" w:eastAsia="zh-CN"/>
    </w:rPr>
  </w:style>
  <w:style w:type="paragraph" w:styleId="af5">
    <w:name w:val="Balloon Text"/>
    <w:basedOn w:val="a"/>
    <w:rsid w:val="00E13EA7"/>
    <w:pPr>
      <w:suppressAutoHyphens w:val="0"/>
      <w:jc w:val="left"/>
    </w:pPr>
    <w:rPr>
      <w:rFonts w:ascii="Tahoma" w:eastAsia="Calibri" w:hAnsi="Tahoma" w:cs="Tahoma"/>
      <w:sz w:val="16"/>
      <w:szCs w:val="16"/>
    </w:rPr>
  </w:style>
  <w:style w:type="paragraph" w:styleId="af6">
    <w:name w:val="TOC Heading"/>
    <w:basedOn w:val="11"/>
    <w:next w:val="a"/>
    <w:qFormat/>
    <w:rsid w:val="00E13EA7"/>
    <w:pPr>
      <w:keepLines/>
      <w:widowControl/>
      <w:suppressAutoHyphens w:val="0"/>
      <w:spacing w:before="480" w:after="0" w:line="276" w:lineRule="auto"/>
      <w:jc w:val="left"/>
    </w:pPr>
    <w:rPr>
      <w:rFonts w:ascii="Cambria" w:hAnsi="Cambria" w:cs="Times New Roman"/>
      <w:bCs/>
      <w:color w:val="365F91"/>
      <w:sz w:val="28"/>
      <w:szCs w:val="28"/>
    </w:rPr>
  </w:style>
  <w:style w:type="paragraph" w:customStyle="1" w:styleId="Default">
    <w:name w:val="Default"/>
    <w:rsid w:val="00E13EA7"/>
    <w:pPr>
      <w:suppressAutoHyphens/>
      <w:autoSpaceDE w:val="0"/>
    </w:pPr>
    <w:rPr>
      <w:color w:val="000000"/>
      <w:sz w:val="24"/>
      <w:szCs w:val="24"/>
      <w:lang w:val="el-GR" w:eastAsia="zh-CN"/>
    </w:rPr>
  </w:style>
  <w:style w:type="paragraph" w:styleId="af7">
    <w:name w:val="annotation text"/>
    <w:basedOn w:val="a"/>
    <w:rsid w:val="00E13EA7"/>
    <w:pPr>
      <w:suppressAutoHyphens w:val="0"/>
      <w:spacing w:after="160"/>
      <w:jc w:val="left"/>
    </w:pPr>
    <w:rPr>
      <w:rFonts w:ascii="Calibri" w:eastAsia="Calibri" w:hAnsi="Calibri" w:cs="Calibri"/>
    </w:rPr>
  </w:style>
  <w:style w:type="paragraph" w:styleId="af8">
    <w:name w:val="endnote text"/>
    <w:basedOn w:val="a"/>
    <w:rsid w:val="00E13EA7"/>
    <w:pPr>
      <w:suppressAutoHyphens w:val="0"/>
      <w:jc w:val="left"/>
    </w:pPr>
    <w:rPr>
      <w:rFonts w:ascii="Calibri" w:eastAsia="Calibri" w:hAnsi="Calibri" w:cs="Calibri"/>
    </w:rPr>
  </w:style>
  <w:style w:type="paragraph" w:styleId="af9">
    <w:name w:val="annotation subject"/>
    <w:basedOn w:val="af7"/>
    <w:next w:val="af7"/>
    <w:rsid w:val="00E13EA7"/>
    <w:rPr>
      <w:b/>
      <w:bCs/>
    </w:rPr>
  </w:style>
  <w:style w:type="paragraph" w:styleId="afa">
    <w:name w:val="Document Map"/>
    <w:basedOn w:val="a"/>
    <w:rsid w:val="00E13EA7"/>
    <w:rPr>
      <w:rFonts w:ascii="Tahoma" w:hAnsi="Tahoma" w:cs="Tahoma"/>
      <w:sz w:val="16"/>
      <w:szCs w:val="16"/>
    </w:rPr>
  </w:style>
  <w:style w:type="paragraph" w:customStyle="1" w:styleId="Illustration">
    <w:name w:val="Illustration"/>
    <w:basedOn w:val="aa"/>
    <w:rsid w:val="00E13EA7"/>
  </w:style>
  <w:style w:type="paragraph" w:customStyle="1" w:styleId="IllustrationIndex1">
    <w:name w:val="Illustration Index 1"/>
    <w:basedOn w:val="Index"/>
    <w:rsid w:val="00E13EA7"/>
    <w:pPr>
      <w:tabs>
        <w:tab w:val="right" w:leader="dot" w:pos="9638"/>
      </w:tabs>
    </w:pPr>
  </w:style>
  <w:style w:type="paragraph" w:customStyle="1" w:styleId="afb">
    <w:name w:val="Εικόνα"/>
    <w:basedOn w:val="aa"/>
    <w:rsid w:val="00E13EA7"/>
    <w:pPr>
      <w:spacing w:before="0" w:after="0"/>
      <w:jc w:val="center"/>
    </w:pPr>
  </w:style>
  <w:style w:type="paragraph" w:customStyle="1" w:styleId="FrameContents">
    <w:name w:val="Frame Contents"/>
    <w:basedOn w:val="a"/>
    <w:rsid w:val="00E13EA7"/>
  </w:style>
  <w:style w:type="character" w:customStyle="1" w:styleId="1b">
    <w:name w:val="Ανεπίλυτη αναφορά1"/>
    <w:uiPriority w:val="99"/>
    <w:semiHidden/>
    <w:unhideWhenUsed/>
    <w:rsid w:val="006619A8"/>
    <w:rPr>
      <w:color w:val="605E5C"/>
      <w:shd w:val="clear" w:color="auto" w:fill="E1DFDD"/>
    </w:rPr>
  </w:style>
  <w:style w:type="character" w:customStyle="1" w:styleId="WW-WW8Num50ztrue2">
    <w:name w:val="WW-WW8Num50ztrue2"/>
    <w:rsid w:val="00EE35EA"/>
  </w:style>
  <w:style w:type="character" w:customStyle="1" w:styleId="-HTMLChar">
    <w:name w:val="Προ-διαμορφωμένο HTML Char"/>
    <w:link w:val="-HTML"/>
    <w:uiPriority w:val="99"/>
    <w:rsid w:val="001914AD"/>
    <w:rPr>
      <w:rFonts w:ascii="Courier New" w:hAnsi="Courier New" w:cs="Courier New"/>
      <w:lang w:val="el-GR" w:eastAsia="zh-CN"/>
    </w:rPr>
  </w:style>
  <w:style w:type="character" w:customStyle="1" w:styleId="22">
    <w:name w:val="Ανεπίλυτη αναφορά2"/>
    <w:uiPriority w:val="99"/>
    <w:semiHidden/>
    <w:unhideWhenUsed/>
    <w:rsid w:val="00EA4199"/>
    <w:rPr>
      <w:color w:val="605E5C"/>
      <w:shd w:val="clear" w:color="auto" w:fill="E1DFDD"/>
    </w:rPr>
  </w:style>
  <w:style w:type="table" w:styleId="afc">
    <w:name w:val="Table Grid"/>
    <w:basedOn w:val="a1"/>
    <w:uiPriority w:val="39"/>
    <w:rsid w:val="003D207A"/>
    <w:rPr>
      <w:lang w:val="el-GR" w:eastAsia="el-G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Style1">
    <w:name w:val="Style1"/>
    <w:uiPriority w:val="99"/>
    <w:rsid w:val="008B10C3"/>
    <w:pPr>
      <w:numPr>
        <w:numId w:val="43"/>
      </w:numPr>
    </w:pPr>
  </w:style>
  <w:style w:type="character" w:customStyle="1" w:styleId="32">
    <w:name w:val="Ανεπίλυτη αναφορά3"/>
    <w:basedOn w:val="a0"/>
    <w:uiPriority w:val="99"/>
    <w:semiHidden/>
    <w:unhideWhenUsed/>
    <w:rsid w:val="00060964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923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header" Target="header2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8D87FB-B403-4911-979F-AA812909D3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1318</TotalTime>
  <Pages>141</Pages>
  <Words>30090</Words>
  <Characters>162487</Characters>
  <Application>Microsoft Office Word</Application>
  <DocSecurity>0</DocSecurity>
  <Lines>1354</Lines>
  <Paragraphs>384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Developing Secure Digital Exam Platform for Multiple Choice Questions - e@exams</vt:lpstr>
      <vt:lpstr>Developing Secure Digital Exam Platform for Multiple Choice Questions - e@exams</vt:lpstr>
    </vt:vector>
  </TitlesOfParts>
  <Company/>
  <LinksUpToDate>false</LinksUpToDate>
  <CharactersWithSpaces>192193</CharactersWithSpaces>
  <SharedDoc>false</SharedDoc>
  <HLinks>
    <vt:vector size="120" baseType="variant">
      <vt:variant>
        <vt:i4>2031724</vt:i4>
      </vt:variant>
      <vt:variant>
        <vt:i4>207</vt:i4>
      </vt:variant>
      <vt:variant>
        <vt:i4>0</vt:i4>
      </vt:variant>
      <vt:variant>
        <vt:i4>5</vt:i4>
      </vt:variant>
      <vt:variant>
        <vt:lpwstr>https://en.wikipedia.org/wiki/Rainbow_table</vt:lpwstr>
      </vt:variant>
      <vt:variant>
        <vt:lpwstr/>
      </vt:variant>
      <vt:variant>
        <vt:i4>2490451</vt:i4>
      </vt:variant>
      <vt:variant>
        <vt:i4>204</vt:i4>
      </vt:variant>
      <vt:variant>
        <vt:i4>0</vt:i4>
      </vt:variant>
      <vt:variant>
        <vt:i4>5</vt:i4>
      </vt:variant>
      <vt:variant>
        <vt:lpwstr>http://lyk-esp-ampel.thess.sch.gr/www_mobile_phones/diktya_kt.htm</vt:lpwstr>
      </vt:variant>
      <vt:variant>
        <vt:lpwstr/>
      </vt:variant>
      <vt:variant>
        <vt:i4>2752566</vt:i4>
      </vt:variant>
      <vt:variant>
        <vt:i4>201</vt:i4>
      </vt:variant>
      <vt:variant>
        <vt:i4>0</vt:i4>
      </vt:variant>
      <vt:variant>
        <vt:i4>5</vt:i4>
      </vt:variant>
      <vt:variant>
        <vt:lpwstr>http://spi.unob.cz/papers/2011/2011-11.pdf</vt:lpwstr>
      </vt:variant>
      <vt:variant>
        <vt:lpwstr/>
      </vt:variant>
      <vt:variant>
        <vt:i4>2162721</vt:i4>
      </vt:variant>
      <vt:variant>
        <vt:i4>198</vt:i4>
      </vt:variant>
      <vt:variant>
        <vt:i4>0</vt:i4>
      </vt:variant>
      <vt:variant>
        <vt:i4>5</vt:i4>
      </vt:variant>
      <vt:variant>
        <vt:lpwstr>https://ir.nctu.edu.tw/bitstream/11536/21310/1/000315392500005.pdf</vt:lpwstr>
      </vt:variant>
      <vt:variant>
        <vt:lpwstr/>
      </vt:variant>
      <vt:variant>
        <vt:i4>1703950</vt:i4>
      </vt:variant>
      <vt:variant>
        <vt:i4>195</vt:i4>
      </vt:variant>
      <vt:variant>
        <vt:i4>0</vt:i4>
      </vt:variant>
      <vt:variant>
        <vt:i4>5</vt:i4>
      </vt:variant>
      <vt:variant>
        <vt:lpwstr>http://www.iraj.in/journal/journal_file/journal_pdf/12-599-157494093854-58.pdf</vt:lpwstr>
      </vt:variant>
      <vt:variant>
        <vt:lpwstr/>
      </vt:variant>
      <vt:variant>
        <vt:i4>3539048</vt:i4>
      </vt:variant>
      <vt:variant>
        <vt:i4>192</vt:i4>
      </vt:variant>
      <vt:variant>
        <vt:i4>0</vt:i4>
      </vt:variant>
      <vt:variant>
        <vt:i4>5</vt:i4>
      </vt:variant>
      <vt:variant>
        <vt:lpwstr>http://ijarcet.org/wp-content/uploads/IJARCET-VOL-4-ISSUE-3-653-656.pdf</vt:lpwstr>
      </vt:variant>
      <vt:variant>
        <vt:lpwstr/>
      </vt:variant>
      <vt:variant>
        <vt:i4>458834</vt:i4>
      </vt:variant>
      <vt:variant>
        <vt:i4>189</vt:i4>
      </vt:variant>
      <vt:variant>
        <vt:i4>0</vt:i4>
      </vt:variant>
      <vt:variant>
        <vt:i4>5</vt:i4>
      </vt:variant>
      <vt:variant>
        <vt:lpwstr>https://arxiv.org/ftp/arxiv/papers/1311/1311.6578.pdf</vt:lpwstr>
      </vt:variant>
      <vt:variant>
        <vt:lpwstr/>
      </vt:variant>
      <vt:variant>
        <vt:i4>2359343</vt:i4>
      </vt:variant>
      <vt:variant>
        <vt:i4>186</vt:i4>
      </vt:variant>
      <vt:variant>
        <vt:i4>0</vt:i4>
      </vt:variant>
      <vt:variant>
        <vt:i4>5</vt:i4>
      </vt:variant>
      <vt:variant>
        <vt:lpwstr>https://www.digitalocean.com/community/tutorials/how-to-secure-nginx-with-naxsi-on-ubuntu-16-04</vt:lpwstr>
      </vt:variant>
      <vt:variant>
        <vt:lpwstr/>
      </vt:variant>
      <vt:variant>
        <vt:i4>327762</vt:i4>
      </vt:variant>
      <vt:variant>
        <vt:i4>183</vt:i4>
      </vt:variant>
      <vt:variant>
        <vt:i4>0</vt:i4>
      </vt:variant>
      <vt:variant>
        <vt:i4>5</vt:i4>
      </vt:variant>
      <vt:variant>
        <vt:lpwstr>https://nginx.org/en/</vt:lpwstr>
      </vt:variant>
      <vt:variant>
        <vt:lpwstr/>
      </vt:variant>
      <vt:variant>
        <vt:i4>7405673</vt:i4>
      </vt:variant>
      <vt:variant>
        <vt:i4>180</vt:i4>
      </vt:variant>
      <vt:variant>
        <vt:i4>0</vt:i4>
      </vt:variant>
      <vt:variant>
        <vt:i4>5</vt:i4>
      </vt:variant>
      <vt:variant>
        <vt:lpwstr>https://resources.infosecinstitute.com/topic/anatomy-of-an-attack-gaining-reverse-shell-from-sql-injection/</vt:lpwstr>
      </vt:variant>
      <vt:variant>
        <vt:lpwstr/>
      </vt:variant>
      <vt:variant>
        <vt:i4>1703946</vt:i4>
      </vt:variant>
      <vt:variant>
        <vt:i4>177</vt:i4>
      </vt:variant>
      <vt:variant>
        <vt:i4>0</vt:i4>
      </vt:variant>
      <vt:variant>
        <vt:i4>5</vt:i4>
      </vt:variant>
      <vt:variant>
        <vt:lpwstr>https://www.hackingarticles.in/hack-pentester-lab-sql-injection-shell-vm/</vt:lpwstr>
      </vt:variant>
      <vt:variant>
        <vt:lpwstr/>
      </vt:variant>
      <vt:variant>
        <vt:i4>5832789</vt:i4>
      </vt:variant>
      <vt:variant>
        <vt:i4>174</vt:i4>
      </vt:variant>
      <vt:variant>
        <vt:i4>0</vt:i4>
      </vt:variant>
      <vt:variant>
        <vt:i4>5</vt:i4>
      </vt:variant>
      <vt:variant>
        <vt:lpwstr>https://www.hackingarticles.in/command-injection-exploitation-through-sqlmap-in-dvwa/</vt:lpwstr>
      </vt:variant>
      <vt:variant>
        <vt:lpwstr/>
      </vt:variant>
      <vt:variant>
        <vt:i4>3407992</vt:i4>
      </vt:variant>
      <vt:variant>
        <vt:i4>171</vt:i4>
      </vt:variant>
      <vt:variant>
        <vt:i4>0</vt:i4>
      </vt:variant>
      <vt:variant>
        <vt:i4>5</vt:i4>
      </vt:variant>
      <vt:variant>
        <vt:lpwstr>https://www.hackingarticles.in/shell-uploading-in-web-server-using-sqlmap/</vt:lpwstr>
      </vt:variant>
      <vt:variant>
        <vt:lpwstr/>
      </vt:variant>
      <vt:variant>
        <vt:i4>5439548</vt:i4>
      </vt:variant>
      <vt:variant>
        <vt:i4>168</vt:i4>
      </vt:variant>
      <vt:variant>
        <vt:i4>0</vt:i4>
      </vt:variant>
      <vt:variant>
        <vt:i4>5</vt:i4>
      </vt:variant>
      <vt:variant>
        <vt:lpwstr>https://mountainscholar.org/bitstream/handle/10976/166750/Kilaru_uccs_0892N_10293.pdf?sequence=1</vt:lpwstr>
      </vt:variant>
      <vt:variant>
        <vt:lpwstr/>
      </vt:variant>
      <vt:variant>
        <vt:i4>2097255</vt:i4>
      </vt:variant>
      <vt:variant>
        <vt:i4>165</vt:i4>
      </vt:variant>
      <vt:variant>
        <vt:i4>0</vt:i4>
      </vt:variant>
      <vt:variant>
        <vt:i4>5</vt:i4>
      </vt:variant>
      <vt:variant>
        <vt:lpwstr>https://dvwa.co.uk/</vt:lpwstr>
      </vt:variant>
      <vt:variant>
        <vt:lpwstr/>
      </vt:variant>
      <vt:variant>
        <vt:i4>6160391</vt:i4>
      </vt:variant>
      <vt:variant>
        <vt:i4>162</vt:i4>
      </vt:variant>
      <vt:variant>
        <vt:i4>0</vt:i4>
      </vt:variant>
      <vt:variant>
        <vt:i4>5</vt:i4>
      </vt:variant>
      <vt:variant>
        <vt:lpwstr>https://el.wikipedia.org/wiki/SQL</vt:lpwstr>
      </vt:variant>
      <vt:variant>
        <vt:lpwstr/>
      </vt:variant>
      <vt:variant>
        <vt:i4>5570570</vt:i4>
      </vt:variant>
      <vt:variant>
        <vt:i4>159</vt:i4>
      </vt:variant>
      <vt:variant>
        <vt:i4>0</vt:i4>
      </vt:variant>
      <vt:variant>
        <vt:i4>5</vt:i4>
      </vt:variant>
      <vt:variant>
        <vt:lpwstr>https://www.fortinet.com/resources/cyberglossary/proxy-server</vt:lpwstr>
      </vt:variant>
      <vt:variant>
        <vt:lpwstr/>
      </vt:variant>
      <vt:variant>
        <vt:i4>5111878</vt:i4>
      </vt:variant>
      <vt:variant>
        <vt:i4>156</vt:i4>
      </vt:variant>
      <vt:variant>
        <vt:i4>0</vt:i4>
      </vt:variant>
      <vt:variant>
        <vt:i4>5</vt:i4>
      </vt:variant>
      <vt:variant>
        <vt:lpwstr>https://www.varonis.com/blog/what-is-a-proxy-server/</vt:lpwstr>
      </vt:variant>
      <vt:variant>
        <vt:lpwstr/>
      </vt:variant>
      <vt:variant>
        <vt:i4>8323087</vt:i4>
      </vt:variant>
      <vt:variant>
        <vt:i4>153</vt:i4>
      </vt:variant>
      <vt:variant>
        <vt:i4>0</vt:i4>
      </vt:variant>
      <vt:variant>
        <vt:i4>5</vt:i4>
      </vt:variant>
      <vt:variant>
        <vt:lpwstr>https://en.wikipedia.org/wiki/Multitier_architecture</vt:lpwstr>
      </vt:variant>
      <vt:variant>
        <vt:lpwstr/>
      </vt:variant>
      <vt:variant>
        <vt:i4>7667756</vt:i4>
      </vt:variant>
      <vt:variant>
        <vt:i4>147</vt:i4>
      </vt:variant>
      <vt:variant>
        <vt:i4>0</vt:i4>
      </vt:variant>
      <vt:variant>
        <vt:i4>5</vt:i4>
      </vt:variant>
      <vt:variant>
        <vt:lpwstr>http://cesg.tamu.edu/wp-content/uploads/2012/02/submitted2.pdf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Developing Secure Digital Exam Platform for Multiple Choice Questions - e@exams</dc:title>
  <dc:creator>Christos Makris</dc:creator>
  <cp:lastModifiedBy>MSI</cp:lastModifiedBy>
  <cp:revision>25</cp:revision>
  <cp:lastPrinted>2017-04-05T10:54:00Z</cp:lastPrinted>
  <dcterms:created xsi:type="dcterms:W3CDTF">2025-01-16T10:27:00Z</dcterms:created>
  <dcterms:modified xsi:type="dcterms:W3CDTF">2025-01-19T09:19:00Z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6f61ae99302e8419d747d7e47298994de88f23dc22046d845d7c2ccf8344543b</vt:lpwstr>
  </property>
</Properties>
</file>